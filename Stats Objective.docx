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02D5" w:rsidRDefault="006D02D5">
      <w:pPr>
        <w:spacing w:line="200" w:lineRule="exact"/>
      </w:pPr>
    </w:p>
    <w:p w:rsidR="006D02D5" w:rsidRDefault="006D02D5">
      <w:pPr>
        <w:spacing w:before="11" w:line="220" w:lineRule="exact"/>
        <w:rPr>
          <w:sz w:val="22"/>
          <w:szCs w:val="22"/>
        </w:rPr>
      </w:pPr>
    </w:p>
    <w:p w:rsidR="0017288A" w:rsidRDefault="0017288A">
      <w:pPr>
        <w:spacing w:before="37" w:line="243" w:lineRule="auto"/>
        <w:ind w:left="102" w:right="1513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1.   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n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al</w:t>
      </w:r>
      <w:r>
        <w:rPr>
          <w:rFonts w:ascii="Arial" w:eastAsia="Arial" w:hAnsi="Arial" w:cs="Arial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sc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f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ea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ur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ent</w:t>
      </w:r>
      <w:r>
        <w:rPr>
          <w:rFonts w:ascii="Arial" w:eastAsia="Arial" w:hAnsi="Arial" w:cs="Arial"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pr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pe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ies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of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7"/>
          <w:sz w:val="21"/>
          <w:szCs w:val="21"/>
        </w:rPr>
        <w:t>t</w:t>
      </w:r>
      <w:r>
        <w:rPr>
          <w:rFonts w:ascii="Arial" w:eastAsia="Arial" w:hAnsi="Arial" w:cs="Arial"/>
          <w:spacing w:val="5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 xml:space="preserve">e </w:t>
      </w:r>
      <w:r>
        <w:rPr>
          <w:rFonts w:ascii="Arial" w:eastAsia="Arial" w:hAnsi="Arial" w:cs="Arial"/>
          <w:sz w:val="21"/>
          <w:szCs w:val="21"/>
          <w:u w:val="single" w:color="000000"/>
        </w:rPr>
        <w:t xml:space="preserve">                    </w:t>
      </w:r>
      <w:r>
        <w:rPr>
          <w:rFonts w:ascii="Arial" w:eastAsia="Arial" w:hAnsi="Arial" w:cs="Arial"/>
          <w:spacing w:val="9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.</w:t>
      </w:r>
    </w:p>
    <w:p w:rsidR="006D02D5" w:rsidRDefault="0017288A">
      <w:pPr>
        <w:spacing w:before="37" w:line="243" w:lineRule="auto"/>
        <w:ind w:left="102" w:right="1513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A.</w:t>
      </w:r>
      <w:r>
        <w:rPr>
          <w:rFonts w:ascii="Arial" w:eastAsia="Arial" w:hAnsi="Arial" w:cs="Arial"/>
          <w:sz w:val="21"/>
          <w:szCs w:val="21"/>
        </w:rPr>
        <w:t xml:space="preserve">   </w:t>
      </w:r>
      <w:r>
        <w:rPr>
          <w:rFonts w:ascii="Arial" w:eastAsia="Arial" w:hAnsi="Arial" w:cs="Arial"/>
          <w:spacing w:val="-1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ordi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al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s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c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a</w:t>
      </w:r>
      <w:r>
        <w:rPr>
          <w:rFonts w:ascii="Arial" w:eastAsia="Arial" w:hAnsi="Arial" w:cs="Arial"/>
          <w:spacing w:val="-9"/>
          <w:w w:val="102"/>
          <w:sz w:val="21"/>
          <w:szCs w:val="21"/>
        </w:rPr>
        <w:t>l</w:t>
      </w:r>
      <w:r>
        <w:rPr>
          <w:rFonts w:ascii="Arial" w:eastAsia="Arial" w:hAnsi="Arial" w:cs="Arial"/>
          <w:w w:val="102"/>
          <w:sz w:val="21"/>
          <w:szCs w:val="21"/>
        </w:rPr>
        <w:t>e</w:t>
      </w:r>
    </w:p>
    <w:p w:rsidR="006D02D5" w:rsidRDefault="0017288A">
      <w:pPr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B.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only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pacing w:val="-2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al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s</w:t>
      </w:r>
      <w:r>
        <w:rPr>
          <w:rFonts w:ascii="Arial" w:eastAsia="Arial" w:hAnsi="Arial" w:cs="Arial"/>
          <w:spacing w:val="8"/>
          <w:w w:val="102"/>
          <w:sz w:val="21"/>
          <w:szCs w:val="21"/>
        </w:rPr>
        <w:t>c</w:t>
      </w:r>
      <w:r>
        <w:rPr>
          <w:rFonts w:ascii="Arial" w:eastAsia="Arial" w:hAnsi="Arial" w:cs="Arial"/>
          <w:w w:val="102"/>
          <w:sz w:val="21"/>
          <w:szCs w:val="21"/>
        </w:rPr>
        <w:t>a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l</w:t>
      </w:r>
      <w:r>
        <w:rPr>
          <w:rFonts w:ascii="Arial" w:eastAsia="Arial" w:hAnsi="Arial" w:cs="Arial"/>
          <w:w w:val="102"/>
          <w:sz w:val="21"/>
          <w:szCs w:val="21"/>
        </w:rPr>
        <w:t>e</w:t>
      </w:r>
    </w:p>
    <w:p w:rsidR="006D02D5" w:rsidRDefault="0017288A">
      <w:pPr>
        <w:spacing w:before="8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io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s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c</w:t>
      </w:r>
      <w:r>
        <w:rPr>
          <w:rFonts w:ascii="Arial" w:eastAsia="Arial" w:hAnsi="Arial" w:cs="Arial"/>
          <w:w w:val="102"/>
          <w:sz w:val="21"/>
          <w:szCs w:val="21"/>
        </w:rPr>
        <w:t>ale</w:t>
      </w:r>
    </w:p>
    <w:p w:rsidR="006D02D5" w:rsidRPr="00404810" w:rsidRDefault="0017288A">
      <w:pPr>
        <w:spacing w:before="3"/>
        <w:ind w:left="102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 w:rsidRPr="00404810">
        <w:rPr>
          <w:rFonts w:ascii="Arial" w:eastAsia="Arial" w:hAnsi="Arial" w:cs="Arial"/>
          <w:b/>
          <w:bCs/>
          <w:spacing w:val="-2"/>
          <w:sz w:val="21"/>
          <w:szCs w:val="21"/>
        </w:rPr>
        <w:t>N</w:t>
      </w:r>
      <w:r w:rsidRPr="00404810">
        <w:rPr>
          <w:rFonts w:ascii="Arial" w:eastAsia="Arial" w:hAnsi="Arial" w:cs="Arial"/>
          <w:b/>
          <w:bCs/>
          <w:sz w:val="21"/>
          <w:szCs w:val="21"/>
        </w:rPr>
        <w:t>one</w:t>
      </w:r>
      <w:r w:rsidRPr="00404810">
        <w:rPr>
          <w:rFonts w:ascii="Arial" w:eastAsia="Arial" w:hAnsi="Arial" w:cs="Arial"/>
          <w:b/>
          <w:bCs/>
          <w:spacing w:val="10"/>
          <w:sz w:val="21"/>
          <w:szCs w:val="21"/>
        </w:rPr>
        <w:t xml:space="preserve"> </w:t>
      </w:r>
      <w:r w:rsidRPr="00404810">
        <w:rPr>
          <w:rFonts w:ascii="Arial" w:eastAsia="Arial" w:hAnsi="Arial" w:cs="Arial"/>
          <w:b/>
          <w:bCs/>
          <w:spacing w:val="5"/>
          <w:sz w:val="21"/>
          <w:szCs w:val="21"/>
        </w:rPr>
        <w:t>o</w:t>
      </w:r>
      <w:r w:rsidRPr="00404810">
        <w:rPr>
          <w:rFonts w:ascii="Arial" w:eastAsia="Arial" w:hAnsi="Arial" w:cs="Arial"/>
          <w:b/>
          <w:bCs/>
          <w:sz w:val="21"/>
          <w:szCs w:val="21"/>
        </w:rPr>
        <w:t>f</w:t>
      </w:r>
      <w:r w:rsidRPr="00404810">
        <w:rPr>
          <w:rFonts w:ascii="Arial" w:eastAsia="Arial" w:hAnsi="Arial" w:cs="Arial"/>
          <w:b/>
          <w:bCs/>
          <w:spacing w:val="1"/>
          <w:sz w:val="21"/>
          <w:szCs w:val="21"/>
        </w:rPr>
        <w:t xml:space="preserve"> </w:t>
      </w:r>
      <w:r w:rsidRPr="00404810">
        <w:rPr>
          <w:rFonts w:ascii="Arial" w:eastAsia="Arial" w:hAnsi="Arial" w:cs="Arial"/>
          <w:b/>
          <w:bCs/>
          <w:spacing w:val="-2"/>
          <w:sz w:val="21"/>
          <w:szCs w:val="21"/>
        </w:rPr>
        <w:t>t</w:t>
      </w:r>
      <w:r w:rsidRPr="00404810">
        <w:rPr>
          <w:rFonts w:ascii="Arial" w:eastAsia="Arial" w:hAnsi="Arial" w:cs="Arial"/>
          <w:b/>
          <w:bCs/>
          <w:sz w:val="21"/>
          <w:szCs w:val="21"/>
        </w:rPr>
        <w:t>h</w:t>
      </w:r>
      <w:r w:rsidRPr="00404810">
        <w:rPr>
          <w:rFonts w:ascii="Arial" w:eastAsia="Arial" w:hAnsi="Arial" w:cs="Arial"/>
          <w:b/>
          <w:bCs/>
          <w:spacing w:val="-4"/>
          <w:sz w:val="21"/>
          <w:szCs w:val="21"/>
        </w:rPr>
        <w:t>e</w:t>
      </w:r>
      <w:r w:rsidRPr="00404810">
        <w:rPr>
          <w:rFonts w:ascii="Arial" w:eastAsia="Arial" w:hAnsi="Arial" w:cs="Arial"/>
          <w:b/>
          <w:bCs/>
          <w:spacing w:val="3"/>
          <w:sz w:val="21"/>
          <w:szCs w:val="21"/>
        </w:rPr>
        <w:t>s</w:t>
      </w:r>
      <w:r w:rsidRPr="00404810">
        <w:rPr>
          <w:rFonts w:ascii="Arial" w:eastAsia="Arial" w:hAnsi="Arial" w:cs="Arial"/>
          <w:b/>
          <w:bCs/>
          <w:sz w:val="21"/>
          <w:szCs w:val="21"/>
        </w:rPr>
        <w:t>e</w:t>
      </w:r>
      <w:r w:rsidRPr="00404810">
        <w:rPr>
          <w:rFonts w:ascii="Arial" w:eastAsia="Arial" w:hAnsi="Arial" w:cs="Arial"/>
          <w:b/>
          <w:bCs/>
          <w:spacing w:val="14"/>
          <w:sz w:val="21"/>
          <w:szCs w:val="21"/>
        </w:rPr>
        <w:t xml:space="preserve"> </w:t>
      </w:r>
      <w:r w:rsidRPr="00404810">
        <w:rPr>
          <w:rFonts w:ascii="Arial" w:eastAsia="Arial" w:hAnsi="Arial" w:cs="Arial"/>
          <w:b/>
          <w:bCs/>
          <w:sz w:val="21"/>
          <w:szCs w:val="21"/>
        </w:rPr>
        <w:t>a</w:t>
      </w:r>
      <w:r w:rsidRPr="00404810">
        <w:rPr>
          <w:rFonts w:ascii="Arial" w:eastAsia="Arial" w:hAnsi="Arial" w:cs="Arial"/>
          <w:b/>
          <w:bCs/>
          <w:spacing w:val="-5"/>
          <w:sz w:val="21"/>
          <w:szCs w:val="21"/>
        </w:rPr>
        <w:t>l</w:t>
      </w:r>
      <w:r w:rsidRPr="00404810">
        <w:rPr>
          <w:rFonts w:ascii="Arial" w:eastAsia="Arial" w:hAnsi="Arial" w:cs="Arial"/>
          <w:b/>
          <w:bCs/>
          <w:spacing w:val="-2"/>
          <w:sz w:val="21"/>
          <w:szCs w:val="21"/>
        </w:rPr>
        <w:t>t</w:t>
      </w:r>
      <w:r w:rsidRPr="00404810">
        <w:rPr>
          <w:rFonts w:ascii="Arial" w:eastAsia="Arial" w:hAnsi="Arial" w:cs="Arial"/>
          <w:b/>
          <w:bCs/>
          <w:spacing w:val="5"/>
          <w:sz w:val="21"/>
          <w:szCs w:val="21"/>
        </w:rPr>
        <w:t>e</w:t>
      </w:r>
      <w:r w:rsidRPr="00404810">
        <w:rPr>
          <w:rFonts w:ascii="Arial" w:eastAsia="Arial" w:hAnsi="Arial" w:cs="Arial"/>
          <w:b/>
          <w:bCs/>
          <w:spacing w:val="-4"/>
          <w:sz w:val="21"/>
          <w:szCs w:val="21"/>
        </w:rPr>
        <w:t>r</w:t>
      </w:r>
      <w:r w:rsidRPr="00404810">
        <w:rPr>
          <w:rFonts w:ascii="Arial" w:eastAsia="Arial" w:hAnsi="Arial" w:cs="Arial"/>
          <w:b/>
          <w:bCs/>
          <w:sz w:val="21"/>
          <w:szCs w:val="21"/>
        </w:rPr>
        <w:t>na</w:t>
      </w:r>
      <w:r w:rsidRPr="00404810">
        <w:rPr>
          <w:rFonts w:ascii="Arial" w:eastAsia="Arial" w:hAnsi="Arial" w:cs="Arial"/>
          <w:b/>
          <w:bCs/>
          <w:spacing w:val="3"/>
          <w:sz w:val="21"/>
          <w:szCs w:val="21"/>
        </w:rPr>
        <w:t>t</w:t>
      </w:r>
      <w:r w:rsidRPr="00404810">
        <w:rPr>
          <w:rFonts w:ascii="Arial" w:eastAsia="Arial" w:hAnsi="Arial" w:cs="Arial"/>
          <w:b/>
          <w:bCs/>
          <w:spacing w:val="-9"/>
          <w:sz w:val="21"/>
          <w:szCs w:val="21"/>
        </w:rPr>
        <w:t>i</w:t>
      </w:r>
      <w:r w:rsidRPr="00404810">
        <w:rPr>
          <w:rFonts w:ascii="Arial" w:eastAsia="Arial" w:hAnsi="Arial" w:cs="Arial"/>
          <w:b/>
          <w:bCs/>
          <w:spacing w:val="8"/>
          <w:sz w:val="21"/>
          <w:szCs w:val="21"/>
        </w:rPr>
        <w:t>v</w:t>
      </w:r>
      <w:r w:rsidRPr="00404810">
        <w:rPr>
          <w:rFonts w:ascii="Arial" w:eastAsia="Arial" w:hAnsi="Arial" w:cs="Arial"/>
          <w:b/>
          <w:bCs/>
          <w:spacing w:val="-4"/>
          <w:sz w:val="21"/>
          <w:szCs w:val="21"/>
        </w:rPr>
        <w:t>e</w:t>
      </w:r>
      <w:r w:rsidRPr="00404810">
        <w:rPr>
          <w:rFonts w:ascii="Arial" w:eastAsia="Arial" w:hAnsi="Arial" w:cs="Arial"/>
          <w:b/>
          <w:bCs/>
          <w:sz w:val="21"/>
          <w:szCs w:val="21"/>
        </w:rPr>
        <w:t>s</w:t>
      </w:r>
      <w:r w:rsidRPr="00404810">
        <w:rPr>
          <w:rFonts w:ascii="Arial" w:eastAsia="Arial" w:hAnsi="Arial" w:cs="Arial"/>
          <w:b/>
          <w:bCs/>
          <w:spacing w:val="23"/>
          <w:sz w:val="21"/>
          <w:szCs w:val="21"/>
        </w:rPr>
        <w:t xml:space="preserve"> </w:t>
      </w:r>
      <w:r w:rsidRPr="00404810">
        <w:rPr>
          <w:rFonts w:ascii="Arial" w:eastAsia="Arial" w:hAnsi="Arial" w:cs="Arial"/>
          <w:b/>
          <w:bCs/>
          <w:spacing w:val="-5"/>
          <w:sz w:val="21"/>
          <w:szCs w:val="21"/>
        </w:rPr>
        <w:t>i</w:t>
      </w:r>
      <w:r w:rsidRPr="00404810">
        <w:rPr>
          <w:rFonts w:ascii="Arial" w:eastAsia="Arial" w:hAnsi="Arial" w:cs="Arial"/>
          <w:b/>
          <w:bCs/>
          <w:sz w:val="21"/>
          <w:szCs w:val="21"/>
        </w:rPr>
        <w:t>s</w:t>
      </w:r>
      <w:r w:rsidRPr="00404810">
        <w:rPr>
          <w:rFonts w:ascii="Arial" w:eastAsia="Arial" w:hAnsi="Arial" w:cs="Arial"/>
          <w:b/>
          <w:bCs/>
          <w:spacing w:val="5"/>
          <w:sz w:val="21"/>
          <w:szCs w:val="21"/>
        </w:rPr>
        <w:t xml:space="preserve"> </w:t>
      </w:r>
      <w:r w:rsidRPr="00404810">
        <w:rPr>
          <w:rFonts w:ascii="Arial" w:eastAsia="Arial" w:hAnsi="Arial" w:cs="Arial"/>
          <w:b/>
          <w:bCs/>
          <w:spacing w:val="-2"/>
          <w:w w:val="102"/>
          <w:sz w:val="21"/>
          <w:szCs w:val="21"/>
        </w:rPr>
        <w:t>c</w:t>
      </w:r>
      <w:r w:rsidRPr="00404810">
        <w:rPr>
          <w:rFonts w:ascii="Arial" w:eastAsia="Arial" w:hAnsi="Arial" w:cs="Arial"/>
          <w:b/>
          <w:bCs/>
          <w:spacing w:val="5"/>
          <w:w w:val="102"/>
          <w:sz w:val="21"/>
          <w:szCs w:val="21"/>
        </w:rPr>
        <w:t>o</w:t>
      </w:r>
      <w:r w:rsidRPr="00404810"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r</w:t>
      </w:r>
      <w:r w:rsidRPr="00404810">
        <w:rPr>
          <w:rFonts w:ascii="Arial" w:eastAsia="Arial" w:hAnsi="Arial" w:cs="Arial"/>
          <w:b/>
          <w:bCs/>
          <w:w w:val="102"/>
          <w:sz w:val="21"/>
          <w:szCs w:val="21"/>
        </w:rPr>
        <w:t>r</w:t>
      </w:r>
      <w:r w:rsidRPr="00404810"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e</w:t>
      </w:r>
      <w:r w:rsidRPr="00404810">
        <w:rPr>
          <w:rFonts w:ascii="Arial" w:eastAsia="Arial" w:hAnsi="Arial" w:cs="Arial"/>
          <w:b/>
          <w:bCs/>
          <w:spacing w:val="3"/>
          <w:w w:val="102"/>
          <w:sz w:val="21"/>
          <w:szCs w:val="21"/>
        </w:rPr>
        <w:t>ct</w:t>
      </w:r>
      <w:r w:rsidRPr="00404810">
        <w:rPr>
          <w:rFonts w:ascii="Arial" w:eastAsia="Arial" w:hAnsi="Arial" w:cs="Arial"/>
          <w:b/>
          <w:bCs/>
          <w:w w:val="102"/>
          <w:sz w:val="21"/>
          <w:szCs w:val="21"/>
        </w:rPr>
        <w:t>.</w:t>
      </w:r>
    </w:p>
    <w:p w:rsidR="006D02D5" w:rsidRDefault="006D02D5">
      <w:pPr>
        <w:spacing w:before="8" w:line="240" w:lineRule="exact"/>
        <w:rPr>
          <w:sz w:val="24"/>
          <w:szCs w:val="24"/>
        </w:rPr>
      </w:pPr>
    </w:p>
    <w:p w:rsidR="006D02D5" w:rsidRDefault="0017288A">
      <w:pPr>
        <w:spacing w:line="248" w:lineRule="auto"/>
        <w:ind w:left="519" w:right="174" w:hanging="41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2.   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h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9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k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h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r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g</w:t>
      </w:r>
      <w:r>
        <w:rPr>
          <w:rFonts w:ascii="Arial" w:eastAsia="Arial" w:hAnsi="Arial" w:cs="Arial"/>
          <w:sz w:val="21"/>
          <w:szCs w:val="21"/>
        </w:rPr>
        <w:t>ue</w:t>
      </w:r>
      <w:r>
        <w:rPr>
          <w:rFonts w:ascii="Arial" w:eastAsia="Arial" w:hAnsi="Arial" w:cs="Arial"/>
          <w:spacing w:val="-2"/>
          <w:sz w:val="21"/>
          <w:szCs w:val="21"/>
        </w:rPr>
        <w:t>st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pacing w:val="-7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ra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7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el</w:t>
      </w:r>
      <w:r>
        <w:rPr>
          <w:rFonts w:ascii="Arial" w:eastAsia="Arial" w:hAnsi="Arial" w:cs="Arial"/>
          <w:spacing w:val="-3"/>
          <w:sz w:val="21"/>
          <w:szCs w:val="21"/>
        </w:rPr>
        <w:t>'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pacing w:val="8"/>
          <w:sz w:val="21"/>
          <w:szCs w:val="21"/>
        </w:rPr>
        <w:t>v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pacing w:val="8"/>
          <w:sz w:val="21"/>
          <w:szCs w:val="21"/>
        </w:rPr>
        <w:t>c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7"/>
          <w:sz w:val="21"/>
          <w:szCs w:val="21"/>
        </w:rPr>
        <w:t>x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el</w:t>
      </w:r>
      <w:r>
        <w:rPr>
          <w:rFonts w:ascii="Arial" w:eastAsia="Arial" w:hAnsi="Arial" w:cs="Arial"/>
          <w:spacing w:val="-4"/>
          <w:sz w:val="21"/>
          <w:szCs w:val="21"/>
        </w:rPr>
        <w:t>l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,</w:t>
      </w:r>
      <w:r>
        <w:rPr>
          <w:rFonts w:ascii="Arial" w:eastAsia="Arial" w:hAnsi="Arial" w:cs="Arial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v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y</w:t>
      </w:r>
      <w:r>
        <w:rPr>
          <w:rFonts w:ascii="Arial" w:eastAsia="Arial" w:hAnsi="Arial" w:cs="Arial"/>
          <w:spacing w:val="5"/>
          <w:sz w:val="21"/>
          <w:szCs w:val="21"/>
        </w:rPr>
        <w:t xml:space="preserve"> g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pacing w:val="5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>,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goo</w:t>
      </w:r>
      <w:r>
        <w:rPr>
          <w:rFonts w:ascii="Arial" w:eastAsia="Arial" w:hAnsi="Arial" w:cs="Arial"/>
          <w:spacing w:val="-4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>,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a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n</w:t>
      </w:r>
      <w:r>
        <w:rPr>
          <w:rFonts w:ascii="Arial" w:eastAsia="Arial" w:hAnsi="Arial" w:cs="Arial"/>
          <w:w w:val="102"/>
          <w:sz w:val="21"/>
          <w:szCs w:val="21"/>
        </w:rPr>
        <w:t xml:space="preserve">d </w:t>
      </w:r>
      <w:r>
        <w:rPr>
          <w:rFonts w:ascii="Arial" w:eastAsia="Arial" w:hAnsi="Arial" w:cs="Arial"/>
          <w:sz w:val="21"/>
          <w:szCs w:val="21"/>
        </w:rPr>
        <w:t>p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.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is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x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p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of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7"/>
          <w:sz w:val="21"/>
          <w:szCs w:val="21"/>
        </w:rPr>
        <w:t>t</w:t>
      </w:r>
      <w:r>
        <w:rPr>
          <w:rFonts w:ascii="Arial" w:eastAsia="Arial" w:hAnsi="Arial" w:cs="Arial"/>
          <w:spacing w:val="5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 xml:space="preserve">e </w:t>
      </w:r>
      <w:r>
        <w:rPr>
          <w:rFonts w:ascii="Arial" w:eastAsia="Arial" w:hAnsi="Arial" w:cs="Arial"/>
          <w:sz w:val="21"/>
          <w:szCs w:val="21"/>
          <w:u w:val="single" w:color="000000"/>
        </w:rPr>
        <w:t xml:space="preserve">                    </w:t>
      </w:r>
      <w:r>
        <w:rPr>
          <w:rFonts w:ascii="Arial" w:eastAsia="Arial" w:hAnsi="Arial" w:cs="Arial"/>
          <w:spacing w:val="9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.</w:t>
      </w:r>
    </w:p>
    <w:p w:rsidR="006D02D5" w:rsidRDefault="0017288A">
      <w:pPr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A.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 w:rsidRPr="00404810">
        <w:rPr>
          <w:rFonts w:ascii="Arial" w:eastAsia="Arial" w:hAnsi="Arial" w:cs="Arial"/>
          <w:b/>
          <w:bCs/>
          <w:sz w:val="21"/>
          <w:szCs w:val="21"/>
        </w:rPr>
        <w:t>ordi</w:t>
      </w:r>
      <w:r w:rsidRPr="00404810">
        <w:rPr>
          <w:rFonts w:ascii="Arial" w:eastAsia="Arial" w:hAnsi="Arial" w:cs="Arial"/>
          <w:b/>
          <w:bCs/>
          <w:spacing w:val="-4"/>
          <w:sz w:val="21"/>
          <w:szCs w:val="21"/>
        </w:rPr>
        <w:t>n</w:t>
      </w:r>
      <w:r w:rsidRPr="00404810">
        <w:rPr>
          <w:rFonts w:ascii="Arial" w:eastAsia="Arial" w:hAnsi="Arial" w:cs="Arial"/>
          <w:b/>
          <w:bCs/>
          <w:sz w:val="21"/>
          <w:szCs w:val="21"/>
        </w:rPr>
        <w:t>al</w:t>
      </w:r>
      <w:r w:rsidRPr="00404810">
        <w:rPr>
          <w:rFonts w:ascii="Arial" w:eastAsia="Arial" w:hAnsi="Arial" w:cs="Arial"/>
          <w:b/>
          <w:bCs/>
          <w:spacing w:val="13"/>
          <w:sz w:val="21"/>
          <w:szCs w:val="21"/>
        </w:rPr>
        <w:t xml:space="preserve"> </w:t>
      </w:r>
      <w:r w:rsidRPr="00404810">
        <w:rPr>
          <w:rFonts w:ascii="Arial" w:eastAsia="Arial" w:hAnsi="Arial" w:cs="Arial"/>
          <w:b/>
          <w:bCs/>
          <w:spacing w:val="-2"/>
          <w:w w:val="102"/>
          <w:sz w:val="21"/>
          <w:szCs w:val="21"/>
        </w:rPr>
        <w:t>s</w:t>
      </w:r>
      <w:r w:rsidRPr="00404810">
        <w:rPr>
          <w:rFonts w:ascii="Arial" w:eastAsia="Arial" w:hAnsi="Arial" w:cs="Arial"/>
          <w:b/>
          <w:bCs/>
          <w:spacing w:val="3"/>
          <w:w w:val="102"/>
          <w:sz w:val="21"/>
          <w:szCs w:val="21"/>
        </w:rPr>
        <w:t>c</w:t>
      </w:r>
      <w:r w:rsidRPr="00404810">
        <w:rPr>
          <w:rFonts w:ascii="Arial" w:eastAsia="Arial" w:hAnsi="Arial" w:cs="Arial"/>
          <w:b/>
          <w:bCs/>
          <w:spacing w:val="5"/>
          <w:w w:val="102"/>
          <w:sz w:val="21"/>
          <w:szCs w:val="21"/>
        </w:rPr>
        <w:t>a</w:t>
      </w:r>
      <w:r w:rsidRPr="00404810">
        <w:rPr>
          <w:rFonts w:ascii="Arial" w:eastAsia="Arial" w:hAnsi="Arial" w:cs="Arial"/>
          <w:b/>
          <w:bCs/>
          <w:spacing w:val="-9"/>
          <w:w w:val="102"/>
          <w:sz w:val="21"/>
          <w:szCs w:val="21"/>
        </w:rPr>
        <w:t>l</w:t>
      </w:r>
      <w:r w:rsidRPr="00404810">
        <w:rPr>
          <w:rFonts w:ascii="Arial" w:eastAsia="Arial" w:hAnsi="Arial" w:cs="Arial"/>
          <w:b/>
          <w:bCs/>
          <w:w w:val="102"/>
          <w:sz w:val="21"/>
          <w:szCs w:val="21"/>
        </w:rPr>
        <w:t>e</w:t>
      </w:r>
    </w:p>
    <w:p w:rsidR="006D02D5" w:rsidRDefault="0017288A">
      <w:pPr>
        <w:spacing w:line="240" w:lineRule="exact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B.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io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s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c</w:t>
      </w:r>
      <w:r>
        <w:rPr>
          <w:rFonts w:ascii="Arial" w:eastAsia="Arial" w:hAnsi="Arial" w:cs="Arial"/>
          <w:w w:val="102"/>
          <w:sz w:val="21"/>
          <w:szCs w:val="21"/>
        </w:rPr>
        <w:t>ale</w:t>
      </w:r>
    </w:p>
    <w:p w:rsidR="006D02D5" w:rsidRDefault="0017288A">
      <w:pPr>
        <w:spacing w:before="8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l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s</w:t>
      </w:r>
      <w:r>
        <w:rPr>
          <w:rFonts w:ascii="Arial" w:eastAsia="Arial" w:hAnsi="Arial" w:cs="Arial"/>
          <w:spacing w:val="8"/>
          <w:w w:val="102"/>
          <w:sz w:val="21"/>
          <w:szCs w:val="21"/>
        </w:rPr>
        <w:t>c</w:t>
      </w:r>
      <w:r>
        <w:rPr>
          <w:rFonts w:ascii="Arial" w:eastAsia="Arial" w:hAnsi="Arial" w:cs="Arial"/>
          <w:w w:val="102"/>
          <w:sz w:val="21"/>
          <w:szCs w:val="21"/>
        </w:rPr>
        <w:t>a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l</w:t>
      </w:r>
      <w:r>
        <w:rPr>
          <w:rFonts w:ascii="Arial" w:eastAsia="Arial" w:hAnsi="Arial" w:cs="Arial"/>
          <w:w w:val="102"/>
          <w:sz w:val="21"/>
          <w:szCs w:val="21"/>
        </w:rPr>
        <w:t>e</w:t>
      </w:r>
    </w:p>
    <w:p w:rsidR="006D02D5" w:rsidRDefault="0017288A">
      <w:pPr>
        <w:spacing w:before="3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5"/>
          <w:sz w:val="21"/>
          <w:szCs w:val="21"/>
        </w:rPr>
        <w:t>n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9"/>
          <w:sz w:val="21"/>
          <w:szCs w:val="21"/>
        </w:rPr>
        <w:t>r</w:t>
      </w:r>
      <w:r>
        <w:rPr>
          <w:rFonts w:ascii="Arial" w:eastAsia="Arial" w:hAnsi="Arial" w:cs="Arial"/>
          <w:spacing w:val="8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al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sc</w:t>
      </w:r>
      <w:r>
        <w:rPr>
          <w:rFonts w:ascii="Arial" w:eastAsia="Arial" w:hAnsi="Arial" w:cs="Arial"/>
          <w:w w:val="102"/>
          <w:sz w:val="21"/>
          <w:szCs w:val="21"/>
        </w:rPr>
        <w:t>a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l</w:t>
      </w:r>
      <w:r>
        <w:rPr>
          <w:rFonts w:ascii="Arial" w:eastAsia="Arial" w:hAnsi="Arial" w:cs="Arial"/>
          <w:w w:val="102"/>
          <w:sz w:val="21"/>
          <w:szCs w:val="21"/>
        </w:rPr>
        <w:t>e</w:t>
      </w:r>
    </w:p>
    <w:p w:rsidR="006D02D5" w:rsidRDefault="006D02D5">
      <w:pPr>
        <w:spacing w:before="13" w:line="240" w:lineRule="exact"/>
        <w:rPr>
          <w:sz w:val="24"/>
          <w:szCs w:val="24"/>
        </w:rPr>
      </w:pPr>
    </w:p>
    <w:p w:rsidR="006D02D5" w:rsidRDefault="0017288A">
      <w:pPr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3.   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pacing w:val="-5"/>
          <w:sz w:val="21"/>
          <w:szCs w:val="21"/>
        </w:rPr>
        <w:t>ri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l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d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 xml:space="preserve">a </w:t>
      </w:r>
      <w:r>
        <w:rPr>
          <w:rFonts w:ascii="Arial" w:eastAsia="Arial" w:hAnsi="Arial" w:cs="Arial"/>
          <w:sz w:val="21"/>
          <w:szCs w:val="21"/>
          <w:u w:val="single" w:color="000000"/>
        </w:rPr>
        <w:t xml:space="preserve">                    </w:t>
      </w:r>
      <w:r>
        <w:rPr>
          <w:rFonts w:ascii="Arial" w:eastAsia="Arial" w:hAnsi="Arial" w:cs="Arial"/>
          <w:spacing w:val="11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.</w:t>
      </w:r>
    </w:p>
    <w:p w:rsidR="006D02D5" w:rsidRDefault="0017288A">
      <w:pPr>
        <w:spacing w:before="3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A.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5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ei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er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ho</w:t>
      </w:r>
      <w:r>
        <w:rPr>
          <w:rFonts w:ascii="Arial" w:eastAsia="Arial" w:hAnsi="Arial" w:cs="Arial"/>
          <w:sz w:val="21"/>
          <w:szCs w:val="21"/>
        </w:rPr>
        <w:t>w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pacing w:val="-4"/>
          <w:sz w:val="21"/>
          <w:szCs w:val="21"/>
        </w:rPr>
        <w:t>u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or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w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m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a</w:t>
      </w:r>
      <w:r>
        <w:rPr>
          <w:rFonts w:ascii="Arial" w:eastAsia="Arial" w:hAnsi="Arial" w:cs="Arial"/>
          <w:w w:val="102"/>
          <w:sz w:val="21"/>
          <w:szCs w:val="21"/>
        </w:rPr>
        <w:t>ny</w:t>
      </w:r>
    </w:p>
    <w:p w:rsidR="006D02D5" w:rsidRDefault="0017288A">
      <w:pPr>
        <w:spacing w:before="8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B.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annot</w:t>
      </w:r>
      <w:r>
        <w:rPr>
          <w:rFonts w:ascii="Arial" w:eastAsia="Arial" w:hAnsi="Arial" w:cs="Arial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b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n</w:t>
      </w:r>
      <w:r>
        <w:rPr>
          <w:rFonts w:ascii="Arial" w:eastAsia="Arial" w:hAnsi="Arial" w:cs="Arial"/>
          <w:w w:val="102"/>
          <w:sz w:val="21"/>
          <w:szCs w:val="21"/>
        </w:rPr>
        <w:t>u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m</w:t>
      </w:r>
      <w:r>
        <w:rPr>
          <w:rFonts w:ascii="Arial" w:eastAsia="Arial" w:hAnsi="Arial" w:cs="Arial"/>
          <w:w w:val="102"/>
          <w:sz w:val="21"/>
          <w:szCs w:val="21"/>
        </w:rPr>
        <w:t>e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r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i</w:t>
      </w:r>
      <w:r>
        <w:rPr>
          <w:rFonts w:ascii="Arial" w:eastAsia="Arial" w:hAnsi="Arial" w:cs="Arial"/>
          <w:w w:val="102"/>
          <w:sz w:val="21"/>
          <w:szCs w:val="21"/>
        </w:rPr>
        <w:t>c</w:t>
      </w:r>
    </w:p>
    <w:p w:rsidR="006D02D5" w:rsidRPr="00404810" w:rsidRDefault="0017288A">
      <w:pPr>
        <w:spacing w:line="240" w:lineRule="exact"/>
        <w:ind w:left="102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 w:rsidRPr="00404810">
        <w:rPr>
          <w:rFonts w:ascii="Arial" w:eastAsia="Arial" w:hAnsi="Arial" w:cs="Arial"/>
          <w:b/>
          <w:bCs/>
          <w:sz w:val="21"/>
          <w:szCs w:val="21"/>
        </w:rPr>
        <w:t>are</w:t>
      </w:r>
      <w:r w:rsidRPr="00404810">
        <w:rPr>
          <w:rFonts w:ascii="Arial" w:eastAsia="Arial" w:hAnsi="Arial" w:cs="Arial"/>
          <w:b/>
          <w:bCs/>
          <w:spacing w:val="10"/>
          <w:sz w:val="21"/>
          <w:szCs w:val="21"/>
        </w:rPr>
        <w:t xml:space="preserve"> </w:t>
      </w:r>
      <w:r w:rsidRPr="00404810">
        <w:rPr>
          <w:rFonts w:ascii="Arial" w:eastAsia="Arial" w:hAnsi="Arial" w:cs="Arial"/>
          <w:b/>
          <w:bCs/>
          <w:spacing w:val="-5"/>
          <w:sz w:val="21"/>
          <w:szCs w:val="21"/>
        </w:rPr>
        <w:t>l</w:t>
      </w:r>
      <w:r w:rsidRPr="00404810">
        <w:rPr>
          <w:rFonts w:ascii="Arial" w:eastAsia="Arial" w:hAnsi="Arial" w:cs="Arial"/>
          <w:b/>
          <w:bCs/>
          <w:sz w:val="21"/>
          <w:szCs w:val="21"/>
        </w:rPr>
        <w:t>abe</w:t>
      </w:r>
      <w:r w:rsidRPr="00404810">
        <w:rPr>
          <w:rFonts w:ascii="Arial" w:eastAsia="Arial" w:hAnsi="Arial" w:cs="Arial"/>
          <w:b/>
          <w:bCs/>
          <w:spacing w:val="-5"/>
          <w:sz w:val="21"/>
          <w:szCs w:val="21"/>
        </w:rPr>
        <w:t>l</w:t>
      </w:r>
      <w:r w:rsidRPr="00404810">
        <w:rPr>
          <w:rFonts w:ascii="Arial" w:eastAsia="Arial" w:hAnsi="Arial" w:cs="Arial"/>
          <w:b/>
          <w:bCs/>
          <w:sz w:val="21"/>
          <w:szCs w:val="21"/>
        </w:rPr>
        <w:t>s</w:t>
      </w:r>
      <w:r w:rsidRPr="00404810">
        <w:rPr>
          <w:rFonts w:ascii="Arial" w:eastAsia="Arial" w:hAnsi="Arial" w:cs="Arial"/>
          <w:b/>
          <w:bCs/>
          <w:spacing w:val="13"/>
          <w:sz w:val="21"/>
          <w:szCs w:val="21"/>
        </w:rPr>
        <w:t xml:space="preserve"> </w:t>
      </w:r>
      <w:r w:rsidRPr="00404810">
        <w:rPr>
          <w:rFonts w:ascii="Arial" w:eastAsia="Arial" w:hAnsi="Arial" w:cs="Arial"/>
          <w:b/>
          <w:bCs/>
          <w:spacing w:val="-4"/>
          <w:sz w:val="21"/>
          <w:szCs w:val="21"/>
        </w:rPr>
        <w:t>u</w:t>
      </w:r>
      <w:r w:rsidRPr="00404810">
        <w:rPr>
          <w:rFonts w:ascii="Arial" w:eastAsia="Arial" w:hAnsi="Arial" w:cs="Arial"/>
          <w:b/>
          <w:bCs/>
          <w:spacing w:val="3"/>
          <w:sz w:val="21"/>
          <w:szCs w:val="21"/>
        </w:rPr>
        <w:t>s</w:t>
      </w:r>
      <w:r w:rsidRPr="00404810">
        <w:rPr>
          <w:rFonts w:ascii="Arial" w:eastAsia="Arial" w:hAnsi="Arial" w:cs="Arial"/>
          <w:b/>
          <w:bCs/>
          <w:sz w:val="21"/>
          <w:szCs w:val="21"/>
        </w:rPr>
        <w:t>ed</w:t>
      </w:r>
      <w:r w:rsidRPr="00404810">
        <w:rPr>
          <w:rFonts w:ascii="Arial" w:eastAsia="Arial" w:hAnsi="Arial" w:cs="Arial"/>
          <w:b/>
          <w:bCs/>
          <w:spacing w:val="9"/>
          <w:sz w:val="21"/>
          <w:szCs w:val="21"/>
        </w:rPr>
        <w:t xml:space="preserve"> </w:t>
      </w:r>
      <w:r w:rsidRPr="00404810">
        <w:rPr>
          <w:rFonts w:ascii="Arial" w:eastAsia="Arial" w:hAnsi="Arial" w:cs="Arial"/>
          <w:b/>
          <w:bCs/>
          <w:spacing w:val="2"/>
          <w:sz w:val="21"/>
          <w:szCs w:val="21"/>
        </w:rPr>
        <w:t>t</w:t>
      </w:r>
      <w:r w:rsidRPr="00404810">
        <w:rPr>
          <w:rFonts w:ascii="Arial" w:eastAsia="Arial" w:hAnsi="Arial" w:cs="Arial"/>
          <w:b/>
          <w:bCs/>
          <w:sz w:val="21"/>
          <w:szCs w:val="21"/>
        </w:rPr>
        <w:t>o</w:t>
      </w:r>
      <w:r w:rsidRPr="00404810">
        <w:rPr>
          <w:rFonts w:ascii="Arial" w:eastAsia="Arial" w:hAnsi="Arial" w:cs="Arial"/>
          <w:b/>
          <w:bCs/>
          <w:spacing w:val="3"/>
          <w:sz w:val="21"/>
          <w:szCs w:val="21"/>
        </w:rPr>
        <w:t xml:space="preserve"> </w:t>
      </w:r>
      <w:r w:rsidRPr="00404810">
        <w:rPr>
          <w:rFonts w:ascii="Arial" w:eastAsia="Arial" w:hAnsi="Arial" w:cs="Arial"/>
          <w:b/>
          <w:bCs/>
          <w:spacing w:val="-5"/>
          <w:sz w:val="21"/>
          <w:szCs w:val="21"/>
        </w:rPr>
        <w:t>i</w:t>
      </w:r>
      <w:r w:rsidRPr="00404810">
        <w:rPr>
          <w:rFonts w:ascii="Arial" w:eastAsia="Arial" w:hAnsi="Arial" w:cs="Arial"/>
          <w:b/>
          <w:bCs/>
          <w:spacing w:val="5"/>
          <w:sz w:val="21"/>
          <w:szCs w:val="21"/>
        </w:rPr>
        <w:t>d</w:t>
      </w:r>
      <w:r w:rsidRPr="00404810">
        <w:rPr>
          <w:rFonts w:ascii="Arial" w:eastAsia="Arial" w:hAnsi="Arial" w:cs="Arial"/>
          <w:b/>
          <w:bCs/>
          <w:spacing w:val="-4"/>
          <w:sz w:val="21"/>
          <w:szCs w:val="21"/>
        </w:rPr>
        <w:t>e</w:t>
      </w:r>
      <w:r w:rsidRPr="00404810">
        <w:rPr>
          <w:rFonts w:ascii="Arial" w:eastAsia="Arial" w:hAnsi="Arial" w:cs="Arial"/>
          <w:b/>
          <w:bCs/>
          <w:sz w:val="21"/>
          <w:szCs w:val="21"/>
        </w:rPr>
        <w:t>n</w:t>
      </w:r>
      <w:r w:rsidRPr="00404810">
        <w:rPr>
          <w:rFonts w:ascii="Arial" w:eastAsia="Arial" w:hAnsi="Arial" w:cs="Arial"/>
          <w:b/>
          <w:bCs/>
          <w:spacing w:val="3"/>
          <w:sz w:val="21"/>
          <w:szCs w:val="21"/>
        </w:rPr>
        <w:t>t</w:t>
      </w:r>
      <w:r w:rsidRPr="00404810">
        <w:rPr>
          <w:rFonts w:ascii="Arial" w:eastAsia="Arial" w:hAnsi="Arial" w:cs="Arial"/>
          <w:b/>
          <w:bCs/>
          <w:sz w:val="21"/>
          <w:szCs w:val="21"/>
        </w:rPr>
        <w:t>i</w:t>
      </w:r>
      <w:r w:rsidRPr="00404810">
        <w:rPr>
          <w:rFonts w:ascii="Arial" w:eastAsia="Arial" w:hAnsi="Arial" w:cs="Arial"/>
          <w:b/>
          <w:bCs/>
          <w:spacing w:val="-2"/>
          <w:sz w:val="21"/>
          <w:szCs w:val="21"/>
        </w:rPr>
        <w:t>f</w:t>
      </w:r>
      <w:r w:rsidRPr="00404810">
        <w:rPr>
          <w:rFonts w:ascii="Arial" w:eastAsia="Arial" w:hAnsi="Arial" w:cs="Arial"/>
          <w:b/>
          <w:bCs/>
          <w:sz w:val="21"/>
          <w:szCs w:val="21"/>
        </w:rPr>
        <w:t>y</w:t>
      </w:r>
      <w:r w:rsidRPr="00404810">
        <w:rPr>
          <w:rFonts w:ascii="Arial" w:eastAsia="Arial" w:hAnsi="Arial" w:cs="Arial"/>
          <w:b/>
          <w:bCs/>
          <w:spacing w:val="10"/>
          <w:sz w:val="21"/>
          <w:szCs w:val="21"/>
        </w:rPr>
        <w:t xml:space="preserve"> </w:t>
      </w:r>
      <w:r w:rsidRPr="00404810">
        <w:rPr>
          <w:rFonts w:ascii="Arial" w:eastAsia="Arial" w:hAnsi="Arial" w:cs="Arial"/>
          <w:b/>
          <w:bCs/>
          <w:spacing w:val="5"/>
          <w:sz w:val="21"/>
          <w:szCs w:val="21"/>
        </w:rPr>
        <w:t>a</w:t>
      </w:r>
      <w:r w:rsidRPr="00404810">
        <w:rPr>
          <w:rFonts w:ascii="Arial" w:eastAsia="Arial" w:hAnsi="Arial" w:cs="Arial"/>
          <w:b/>
          <w:bCs/>
          <w:spacing w:val="-7"/>
          <w:sz w:val="21"/>
          <w:szCs w:val="21"/>
        </w:rPr>
        <w:t>t</w:t>
      </w:r>
      <w:r w:rsidRPr="00404810">
        <w:rPr>
          <w:rFonts w:ascii="Arial" w:eastAsia="Arial" w:hAnsi="Arial" w:cs="Arial"/>
          <w:b/>
          <w:bCs/>
          <w:spacing w:val="3"/>
          <w:sz w:val="21"/>
          <w:szCs w:val="21"/>
        </w:rPr>
        <w:t>t</w:t>
      </w:r>
      <w:r w:rsidRPr="00404810">
        <w:rPr>
          <w:rFonts w:ascii="Arial" w:eastAsia="Arial" w:hAnsi="Arial" w:cs="Arial"/>
          <w:b/>
          <w:bCs/>
          <w:sz w:val="21"/>
          <w:szCs w:val="21"/>
        </w:rPr>
        <w:t>r</w:t>
      </w:r>
      <w:r w:rsidRPr="00404810">
        <w:rPr>
          <w:rFonts w:ascii="Arial" w:eastAsia="Arial" w:hAnsi="Arial" w:cs="Arial"/>
          <w:b/>
          <w:bCs/>
          <w:spacing w:val="-5"/>
          <w:sz w:val="21"/>
          <w:szCs w:val="21"/>
        </w:rPr>
        <w:t>i</w:t>
      </w:r>
      <w:r w:rsidRPr="00404810">
        <w:rPr>
          <w:rFonts w:ascii="Arial" w:eastAsia="Arial" w:hAnsi="Arial" w:cs="Arial"/>
          <w:b/>
          <w:bCs/>
          <w:spacing w:val="5"/>
          <w:sz w:val="21"/>
          <w:szCs w:val="21"/>
        </w:rPr>
        <w:t>b</w:t>
      </w:r>
      <w:r w:rsidRPr="00404810">
        <w:rPr>
          <w:rFonts w:ascii="Arial" w:eastAsia="Arial" w:hAnsi="Arial" w:cs="Arial"/>
          <w:b/>
          <w:bCs/>
          <w:sz w:val="21"/>
          <w:szCs w:val="21"/>
        </w:rPr>
        <w:t>u</w:t>
      </w:r>
      <w:r w:rsidRPr="00404810">
        <w:rPr>
          <w:rFonts w:ascii="Arial" w:eastAsia="Arial" w:hAnsi="Arial" w:cs="Arial"/>
          <w:b/>
          <w:bCs/>
          <w:spacing w:val="-2"/>
          <w:sz w:val="21"/>
          <w:szCs w:val="21"/>
        </w:rPr>
        <w:t>t</w:t>
      </w:r>
      <w:r w:rsidRPr="00404810">
        <w:rPr>
          <w:rFonts w:ascii="Arial" w:eastAsia="Arial" w:hAnsi="Arial" w:cs="Arial"/>
          <w:b/>
          <w:bCs/>
          <w:spacing w:val="-4"/>
          <w:sz w:val="21"/>
          <w:szCs w:val="21"/>
        </w:rPr>
        <w:t>e</w:t>
      </w:r>
      <w:r w:rsidRPr="00404810">
        <w:rPr>
          <w:rFonts w:ascii="Arial" w:eastAsia="Arial" w:hAnsi="Arial" w:cs="Arial"/>
          <w:b/>
          <w:bCs/>
          <w:sz w:val="21"/>
          <w:szCs w:val="21"/>
        </w:rPr>
        <w:t>s</w:t>
      </w:r>
      <w:r w:rsidRPr="00404810">
        <w:rPr>
          <w:rFonts w:ascii="Arial" w:eastAsia="Arial" w:hAnsi="Arial" w:cs="Arial"/>
          <w:b/>
          <w:bCs/>
          <w:spacing w:val="19"/>
          <w:sz w:val="21"/>
          <w:szCs w:val="21"/>
        </w:rPr>
        <w:t xml:space="preserve"> </w:t>
      </w:r>
      <w:r w:rsidRPr="00404810">
        <w:rPr>
          <w:rFonts w:ascii="Arial" w:eastAsia="Arial" w:hAnsi="Arial" w:cs="Arial"/>
          <w:b/>
          <w:bCs/>
          <w:sz w:val="21"/>
          <w:szCs w:val="21"/>
        </w:rPr>
        <w:t>of</w:t>
      </w:r>
      <w:r w:rsidRPr="00404810">
        <w:rPr>
          <w:rFonts w:ascii="Arial" w:eastAsia="Arial" w:hAnsi="Arial" w:cs="Arial"/>
          <w:b/>
          <w:bCs/>
          <w:spacing w:val="5"/>
          <w:sz w:val="21"/>
          <w:szCs w:val="21"/>
        </w:rPr>
        <w:t xml:space="preserve"> </w:t>
      </w:r>
      <w:proofErr w:type="gramStart"/>
      <w:r w:rsidRPr="00404810">
        <w:rPr>
          <w:rFonts w:ascii="Arial" w:eastAsia="Arial" w:hAnsi="Arial" w:cs="Arial"/>
          <w:b/>
          <w:bCs/>
          <w:w w:val="102"/>
          <w:sz w:val="21"/>
          <w:szCs w:val="21"/>
        </w:rPr>
        <w:t>el</w:t>
      </w:r>
      <w:r w:rsidRPr="00404810"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e</w:t>
      </w:r>
      <w:r w:rsidRPr="00404810">
        <w:rPr>
          <w:rFonts w:ascii="Arial" w:eastAsia="Arial" w:hAnsi="Arial" w:cs="Arial"/>
          <w:b/>
          <w:bCs/>
          <w:spacing w:val="-2"/>
          <w:w w:val="102"/>
          <w:sz w:val="21"/>
          <w:szCs w:val="21"/>
        </w:rPr>
        <w:t>m</w:t>
      </w:r>
      <w:r w:rsidRPr="00404810">
        <w:rPr>
          <w:rFonts w:ascii="Arial" w:eastAsia="Arial" w:hAnsi="Arial" w:cs="Arial"/>
          <w:b/>
          <w:bCs/>
          <w:w w:val="102"/>
          <w:sz w:val="21"/>
          <w:szCs w:val="21"/>
        </w:rPr>
        <w:t>e</w:t>
      </w:r>
      <w:r w:rsidRPr="00404810">
        <w:rPr>
          <w:rFonts w:ascii="Arial" w:eastAsia="Arial" w:hAnsi="Arial" w:cs="Arial"/>
          <w:b/>
          <w:bCs/>
          <w:spacing w:val="5"/>
          <w:w w:val="102"/>
          <w:sz w:val="21"/>
          <w:szCs w:val="21"/>
        </w:rPr>
        <w:t>n</w:t>
      </w:r>
      <w:r w:rsidRPr="00404810">
        <w:rPr>
          <w:rFonts w:ascii="Arial" w:eastAsia="Arial" w:hAnsi="Arial" w:cs="Arial"/>
          <w:b/>
          <w:bCs/>
          <w:spacing w:val="-7"/>
          <w:w w:val="102"/>
          <w:sz w:val="21"/>
          <w:szCs w:val="21"/>
        </w:rPr>
        <w:t>t</w:t>
      </w:r>
      <w:r w:rsidRPr="00404810">
        <w:rPr>
          <w:rFonts w:ascii="Arial" w:eastAsia="Arial" w:hAnsi="Arial" w:cs="Arial"/>
          <w:b/>
          <w:bCs/>
          <w:w w:val="102"/>
          <w:sz w:val="21"/>
          <w:szCs w:val="21"/>
        </w:rPr>
        <w:t>s</w:t>
      </w:r>
      <w:proofErr w:type="gramEnd"/>
    </w:p>
    <w:p w:rsidR="006D02D5" w:rsidRDefault="0017288A">
      <w:pPr>
        <w:spacing w:before="8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pacing w:val="-4"/>
          <w:sz w:val="21"/>
          <w:szCs w:val="21"/>
        </w:rPr>
        <w:t>u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b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non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n</w:t>
      </w:r>
      <w:r>
        <w:rPr>
          <w:rFonts w:ascii="Arial" w:eastAsia="Arial" w:hAnsi="Arial" w:cs="Arial"/>
          <w:w w:val="102"/>
          <w:sz w:val="21"/>
          <w:szCs w:val="21"/>
        </w:rPr>
        <w:t>u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m</w:t>
      </w:r>
      <w:r>
        <w:rPr>
          <w:rFonts w:ascii="Arial" w:eastAsia="Arial" w:hAnsi="Arial" w:cs="Arial"/>
          <w:w w:val="102"/>
          <w:sz w:val="21"/>
          <w:szCs w:val="21"/>
        </w:rPr>
        <w:t>e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r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i</w:t>
      </w:r>
      <w:r>
        <w:rPr>
          <w:rFonts w:ascii="Arial" w:eastAsia="Arial" w:hAnsi="Arial" w:cs="Arial"/>
          <w:w w:val="102"/>
          <w:sz w:val="21"/>
          <w:szCs w:val="21"/>
        </w:rPr>
        <w:t>c</w:t>
      </w:r>
    </w:p>
    <w:p w:rsidR="006D02D5" w:rsidRDefault="006D02D5">
      <w:pPr>
        <w:spacing w:before="8" w:line="240" w:lineRule="exact"/>
        <w:rPr>
          <w:sz w:val="24"/>
          <w:szCs w:val="24"/>
        </w:rPr>
      </w:pPr>
    </w:p>
    <w:p w:rsidR="006D02D5" w:rsidRDefault="0017288A">
      <w:pPr>
        <w:spacing w:line="245" w:lineRule="auto"/>
        <w:ind w:left="519" w:right="90" w:hanging="41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4.   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pacing w:val="-7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pacing w:val="8"/>
          <w:sz w:val="21"/>
          <w:szCs w:val="21"/>
        </w:rPr>
        <w:t>s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-2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ple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of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4</w:t>
      </w:r>
      <w:r>
        <w:rPr>
          <w:rFonts w:ascii="Arial" w:eastAsia="Arial" w:hAnsi="Arial" w:cs="Arial"/>
          <w:spacing w:val="-4"/>
          <w:sz w:val="21"/>
          <w:szCs w:val="21"/>
        </w:rPr>
        <w:t>0</w:t>
      </w:r>
      <w:r>
        <w:rPr>
          <w:rFonts w:ascii="Arial" w:eastAsia="Arial" w:hAnsi="Arial" w:cs="Arial"/>
          <w:sz w:val="21"/>
          <w:szCs w:val="21"/>
        </w:rPr>
        <w:t>0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ud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5"/>
          <w:sz w:val="21"/>
          <w:szCs w:val="21"/>
        </w:rPr>
        <w:t>n</w:t>
      </w:r>
      <w:r>
        <w:rPr>
          <w:rFonts w:ascii="Arial" w:eastAsia="Arial" w:hAnsi="Arial" w:cs="Arial"/>
          <w:spacing w:val="-7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u</w:t>
      </w:r>
      <w:r>
        <w:rPr>
          <w:rFonts w:ascii="Arial" w:eastAsia="Arial" w:hAnsi="Arial" w:cs="Arial"/>
          <w:spacing w:val="5"/>
          <w:sz w:val="21"/>
          <w:szCs w:val="21"/>
        </w:rPr>
        <w:t>n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pacing w:val="8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2"/>
          <w:sz w:val="21"/>
          <w:szCs w:val="21"/>
        </w:rPr>
        <w:t>ty</w:t>
      </w:r>
      <w:r>
        <w:rPr>
          <w:rFonts w:ascii="Arial" w:eastAsia="Arial" w:hAnsi="Arial" w:cs="Arial"/>
          <w:sz w:val="21"/>
          <w:szCs w:val="21"/>
        </w:rPr>
        <w:t>,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8</w:t>
      </w:r>
      <w:r>
        <w:rPr>
          <w:rFonts w:ascii="Arial" w:eastAsia="Arial" w:hAnsi="Arial" w:cs="Arial"/>
          <w:spacing w:val="5"/>
          <w:sz w:val="21"/>
          <w:szCs w:val="21"/>
        </w:rPr>
        <w:t>0</w:t>
      </w:r>
      <w:r>
        <w:rPr>
          <w:rFonts w:ascii="Arial" w:eastAsia="Arial" w:hAnsi="Arial" w:cs="Arial"/>
          <w:sz w:val="21"/>
          <w:szCs w:val="21"/>
        </w:rPr>
        <w:t>,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or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20</w:t>
      </w:r>
      <w:r>
        <w:rPr>
          <w:rFonts w:ascii="Arial" w:eastAsia="Arial" w:hAnsi="Arial" w:cs="Arial"/>
          <w:spacing w:val="-4"/>
          <w:sz w:val="21"/>
          <w:szCs w:val="21"/>
        </w:rPr>
        <w:t>%</w:t>
      </w:r>
      <w:r>
        <w:rPr>
          <w:rFonts w:ascii="Arial" w:eastAsia="Arial" w:hAnsi="Arial" w:cs="Arial"/>
          <w:sz w:val="21"/>
          <w:szCs w:val="21"/>
        </w:rPr>
        <w:t>,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9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</w:t>
      </w:r>
      <w:r>
        <w:rPr>
          <w:rFonts w:ascii="Arial" w:eastAsia="Arial" w:hAnsi="Arial" w:cs="Arial"/>
          <w:spacing w:val="-4"/>
          <w:sz w:val="21"/>
          <w:szCs w:val="21"/>
        </w:rPr>
        <w:t>u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ajo</w:t>
      </w:r>
      <w:r>
        <w:rPr>
          <w:rFonts w:ascii="Arial" w:eastAsia="Arial" w:hAnsi="Arial" w:cs="Arial"/>
          <w:spacing w:val="-5"/>
          <w:sz w:val="21"/>
          <w:szCs w:val="21"/>
        </w:rPr>
        <w:t>r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.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ed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t</w:t>
      </w:r>
      <w:r>
        <w:rPr>
          <w:rFonts w:ascii="Arial" w:eastAsia="Arial" w:hAnsi="Arial" w:cs="Arial"/>
          <w:w w:val="102"/>
          <w:sz w:val="21"/>
          <w:szCs w:val="21"/>
        </w:rPr>
        <w:t xml:space="preserve">he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4"/>
          <w:sz w:val="21"/>
          <w:szCs w:val="21"/>
        </w:rPr>
        <w:t>b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-2"/>
          <w:sz w:val="21"/>
          <w:szCs w:val="21"/>
        </w:rPr>
        <w:t>f</w:t>
      </w:r>
      <w:r>
        <w:rPr>
          <w:rFonts w:ascii="Arial" w:eastAsia="Arial" w:hAnsi="Arial" w:cs="Arial"/>
          <w:sz w:val="21"/>
          <w:szCs w:val="21"/>
        </w:rPr>
        <w:t>or</w:t>
      </w:r>
      <w:r>
        <w:rPr>
          <w:rFonts w:ascii="Arial" w:eastAsia="Arial" w:hAnsi="Arial" w:cs="Arial"/>
          <w:spacing w:val="-2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on,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hool</w:t>
      </w:r>
      <w:r>
        <w:rPr>
          <w:rFonts w:ascii="Arial" w:eastAsia="Arial" w:hAnsi="Arial" w:cs="Arial"/>
          <w:spacing w:val="-7"/>
          <w:sz w:val="21"/>
          <w:szCs w:val="21"/>
        </w:rPr>
        <w:t>'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2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pa</w:t>
      </w:r>
      <w:r>
        <w:rPr>
          <w:rFonts w:ascii="Arial" w:eastAsia="Arial" w:hAnsi="Arial" w:cs="Arial"/>
          <w:spacing w:val="-4"/>
          <w:sz w:val="21"/>
          <w:szCs w:val="21"/>
        </w:rPr>
        <w:t>p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r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r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p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ed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ha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"</w:t>
      </w:r>
      <w:r>
        <w:rPr>
          <w:rFonts w:ascii="Arial" w:eastAsia="Arial" w:hAnsi="Arial" w:cs="Arial"/>
          <w:spacing w:val="5"/>
          <w:sz w:val="21"/>
          <w:szCs w:val="21"/>
        </w:rPr>
        <w:t>2</w:t>
      </w:r>
      <w:r>
        <w:rPr>
          <w:rFonts w:ascii="Arial" w:eastAsia="Arial" w:hAnsi="Arial" w:cs="Arial"/>
          <w:spacing w:val="-4"/>
          <w:sz w:val="21"/>
          <w:szCs w:val="21"/>
        </w:rPr>
        <w:t>0</w:t>
      </w:r>
      <w:r>
        <w:rPr>
          <w:rFonts w:ascii="Arial" w:eastAsia="Arial" w:hAnsi="Arial" w:cs="Arial"/>
          <w:sz w:val="21"/>
          <w:szCs w:val="21"/>
        </w:rPr>
        <w:t>%</w:t>
      </w:r>
      <w:r>
        <w:rPr>
          <w:rFonts w:ascii="Arial" w:eastAsia="Arial" w:hAnsi="Arial" w:cs="Arial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f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all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u</w:t>
      </w:r>
      <w:r>
        <w:rPr>
          <w:rFonts w:ascii="Arial" w:eastAsia="Arial" w:hAnsi="Arial" w:cs="Arial"/>
          <w:spacing w:val="-4"/>
          <w:sz w:val="21"/>
          <w:szCs w:val="21"/>
        </w:rPr>
        <w:t>d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uni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v</w:t>
      </w:r>
      <w:r>
        <w:rPr>
          <w:rFonts w:ascii="Arial" w:eastAsia="Arial" w:hAnsi="Arial" w:cs="Arial"/>
          <w:w w:val="102"/>
          <w:sz w:val="21"/>
          <w:szCs w:val="21"/>
        </w:rPr>
        <w:t>e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r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s</w:t>
      </w:r>
      <w:r>
        <w:rPr>
          <w:rFonts w:ascii="Arial" w:eastAsia="Arial" w:hAnsi="Arial" w:cs="Arial"/>
          <w:w w:val="102"/>
          <w:sz w:val="21"/>
          <w:szCs w:val="21"/>
        </w:rPr>
        <w:t>i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t</w:t>
      </w:r>
      <w:r>
        <w:rPr>
          <w:rFonts w:ascii="Arial" w:eastAsia="Arial" w:hAnsi="Arial" w:cs="Arial"/>
          <w:w w:val="102"/>
          <w:sz w:val="21"/>
          <w:szCs w:val="21"/>
        </w:rPr>
        <w:t xml:space="preserve">y </w:t>
      </w:r>
      <w:r>
        <w:rPr>
          <w:rFonts w:ascii="Arial" w:eastAsia="Arial" w:hAnsi="Arial" w:cs="Arial"/>
          <w:sz w:val="21"/>
          <w:szCs w:val="21"/>
        </w:rPr>
        <w:t>are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Bu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m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5"/>
          <w:sz w:val="21"/>
          <w:szCs w:val="21"/>
        </w:rPr>
        <w:t>j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pacing w:val="-9"/>
          <w:sz w:val="21"/>
          <w:szCs w:val="21"/>
        </w:rPr>
        <w:t>r</w:t>
      </w:r>
      <w:r>
        <w:rPr>
          <w:rFonts w:ascii="Arial" w:eastAsia="Arial" w:hAnsi="Arial" w:cs="Arial"/>
          <w:spacing w:val="8"/>
          <w:sz w:val="21"/>
          <w:szCs w:val="21"/>
        </w:rPr>
        <w:t>s</w:t>
      </w:r>
      <w:r>
        <w:rPr>
          <w:rFonts w:ascii="Arial" w:eastAsia="Arial" w:hAnsi="Arial" w:cs="Arial"/>
          <w:spacing w:val="-2"/>
          <w:sz w:val="21"/>
          <w:szCs w:val="21"/>
        </w:rPr>
        <w:t>.</w:t>
      </w:r>
      <w:r>
        <w:rPr>
          <w:rFonts w:ascii="Arial" w:eastAsia="Arial" w:hAnsi="Arial" w:cs="Arial"/>
          <w:sz w:val="21"/>
          <w:szCs w:val="21"/>
        </w:rPr>
        <w:t>"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eport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7"/>
          <w:sz w:val="21"/>
          <w:szCs w:val="21"/>
        </w:rPr>
        <w:t>x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pacing w:val="5"/>
          <w:sz w:val="21"/>
          <w:szCs w:val="21"/>
        </w:rPr>
        <w:t>p</w:t>
      </w:r>
      <w:r>
        <w:rPr>
          <w:rFonts w:ascii="Arial" w:eastAsia="Arial" w:hAnsi="Arial" w:cs="Arial"/>
          <w:spacing w:val="-9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 xml:space="preserve">of </w:t>
      </w:r>
      <w:r>
        <w:rPr>
          <w:rFonts w:ascii="Arial" w:eastAsia="Arial" w:hAnsi="Arial" w:cs="Arial"/>
          <w:sz w:val="21"/>
          <w:szCs w:val="21"/>
          <w:u w:val="single" w:color="000000"/>
        </w:rPr>
        <w:t xml:space="preserve">                 </w:t>
      </w:r>
      <w:r>
        <w:rPr>
          <w:rFonts w:ascii="Arial" w:eastAsia="Arial" w:hAnsi="Arial" w:cs="Arial"/>
          <w:spacing w:val="6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spacing w:val="-50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.</w:t>
      </w:r>
    </w:p>
    <w:p w:rsidR="006D02D5" w:rsidRDefault="0017288A">
      <w:pPr>
        <w:spacing w:line="220" w:lineRule="exact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E.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s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a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m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p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l</w:t>
      </w:r>
      <w:r>
        <w:rPr>
          <w:rFonts w:ascii="Arial" w:eastAsia="Arial" w:hAnsi="Arial" w:cs="Arial"/>
          <w:w w:val="102"/>
          <w:sz w:val="21"/>
          <w:szCs w:val="21"/>
        </w:rPr>
        <w:t>e</w:t>
      </w:r>
    </w:p>
    <w:p w:rsidR="006D02D5" w:rsidRDefault="0017288A">
      <w:pPr>
        <w:spacing w:before="8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F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5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p</w:t>
      </w:r>
      <w:r>
        <w:rPr>
          <w:rFonts w:ascii="Arial" w:eastAsia="Arial" w:hAnsi="Arial" w:cs="Arial"/>
          <w:w w:val="102"/>
          <w:sz w:val="21"/>
          <w:szCs w:val="21"/>
        </w:rPr>
        <w:t>opula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t</w:t>
      </w:r>
      <w:r>
        <w:rPr>
          <w:rFonts w:ascii="Arial" w:eastAsia="Arial" w:hAnsi="Arial" w:cs="Arial"/>
          <w:spacing w:val="-9"/>
          <w:w w:val="102"/>
          <w:sz w:val="21"/>
          <w:szCs w:val="21"/>
        </w:rPr>
        <w:t>i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o</w:t>
      </w:r>
      <w:r>
        <w:rPr>
          <w:rFonts w:ascii="Arial" w:eastAsia="Arial" w:hAnsi="Arial" w:cs="Arial"/>
          <w:w w:val="102"/>
          <w:sz w:val="21"/>
          <w:szCs w:val="21"/>
        </w:rPr>
        <w:t>n</w:t>
      </w:r>
    </w:p>
    <w:p w:rsidR="006D02D5" w:rsidRDefault="0017288A">
      <w:pPr>
        <w:spacing w:before="3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1"/>
          <w:sz w:val="21"/>
          <w:szCs w:val="21"/>
        </w:rPr>
        <w:t>G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pacing w:val="8"/>
          <w:sz w:val="21"/>
          <w:szCs w:val="21"/>
        </w:rPr>
        <w:t>s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al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in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f</w:t>
      </w:r>
      <w:r>
        <w:rPr>
          <w:rFonts w:ascii="Arial" w:eastAsia="Arial" w:hAnsi="Arial" w:cs="Arial"/>
          <w:w w:val="102"/>
          <w:sz w:val="21"/>
          <w:szCs w:val="21"/>
        </w:rPr>
        <w:t>er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e</w:t>
      </w:r>
      <w:r>
        <w:rPr>
          <w:rFonts w:ascii="Arial" w:eastAsia="Arial" w:hAnsi="Arial" w:cs="Arial"/>
          <w:w w:val="102"/>
          <w:sz w:val="21"/>
          <w:szCs w:val="21"/>
        </w:rPr>
        <w:t>n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c</w:t>
      </w:r>
      <w:r>
        <w:rPr>
          <w:rFonts w:ascii="Arial" w:eastAsia="Arial" w:hAnsi="Arial" w:cs="Arial"/>
          <w:w w:val="102"/>
          <w:sz w:val="21"/>
          <w:szCs w:val="21"/>
        </w:rPr>
        <w:t>e</w:t>
      </w:r>
    </w:p>
    <w:p w:rsidR="006D02D5" w:rsidRPr="00404810" w:rsidRDefault="0017288A">
      <w:pPr>
        <w:spacing w:before="8"/>
        <w:ind w:left="102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H</w:t>
      </w:r>
      <w:r w:rsidRPr="00404810">
        <w:rPr>
          <w:rFonts w:ascii="Arial" w:eastAsia="Arial" w:hAnsi="Arial" w:cs="Arial"/>
          <w:b/>
          <w:bCs/>
          <w:sz w:val="21"/>
          <w:szCs w:val="21"/>
        </w:rPr>
        <w:t xml:space="preserve">.  </w:t>
      </w:r>
      <w:r w:rsidRPr="00404810">
        <w:rPr>
          <w:rFonts w:ascii="Arial" w:eastAsia="Arial" w:hAnsi="Arial" w:cs="Arial"/>
          <w:b/>
          <w:bCs/>
          <w:spacing w:val="34"/>
          <w:sz w:val="21"/>
          <w:szCs w:val="21"/>
        </w:rPr>
        <w:t xml:space="preserve"> </w:t>
      </w:r>
      <w:r w:rsidRPr="00404810">
        <w:rPr>
          <w:rFonts w:ascii="Arial" w:eastAsia="Arial" w:hAnsi="Arial" w:cs="Arial"/>
          <w:b/>
          <w:bCs/>
          <w:sz w:val="21"/>
          <w:szCs w:val="21"/>
        </w:rPr>
        <w:t>d</w:t>
      </w:r>
      <w:r w:rsidRPr="00404810">
        <w:rPr>
          <w:rFonts w:ascii="Arial" w:eastAsia="Arial" w:hAnsi="Arial" w:cs="Arial"/>
          <w:b/>
          <w:bCs/>
          <w:spacing w:val="-4"/>
          <w:sz w:val="21"/>
          <w:szCs w:val="21"/>
        </w:rPr>
        <w:t>e</w:t>
      </w:r>
      <w:r w:rsidRPr="00404810">
        <w:rPr>
          <w:rFonts w:ascii="Arial" w:eastAsia="Arial" w:hAnsi="Arial" w:cs="Arial"/>
          <w:b/>
          <w:bCs/>
          <w:spacing w:val="3"/>
          <w:sz w:val="21"/>
          <w:szCs w:val="21"/>
        </w:rPr>
        <w:t>sc</w:t>
      </w:r>
      <w:r w:rsidRPr="00404810">
        <w:rPr>
          <w:rFonts w:ascii="Arial" w:eastAsia="Arial" w:hAnsi="Arial" w:cs="Arial"/>
          <w:b/>
          <w:bCs/>
          <w:sz w:val="21"/>
          <w:szCs w:val="21"/>
        </w:rPr>
        <w:t>r</w:t>
      </w:r>
      <w:r w:rsidRPr="00404810">
        <w:rPr>
          <w:rFonts w:ascii="Arial" w:eastAsia="Arial" w:hAnsi="Arial" w:cs="Arial"/>
          <w:b/>
          <w:bCs/>
          <w:spacing w:val="-5"/>
          <w:sz w:val="21"/>
          <w:szCs w:val="21"/>
        </w:rPr>
        <w:t>i</w:t>
      </w:r>
      <w:r w:rsidRPr="00404810">
        <w:rPr>
          <w:rFonts w:ascii="Arial" w:eastAsia="Arial" w:hAnsi="Arial" w:cs="Arial"/>
          <w:b/>
          <w:bCs/>
          <w:sz w:val="21"/>
          <w:szCs w:val="21"/>
        </w:rPr>
        <w:t>p</w:t>
      </w:r>
      <w:r w:rsidRPr="00404810">
        <w:rPr>
          <w:rFonts w:ascii="Arial" w:eastAsia="Arial" w:hAnsi="Arial" w:cs="Arial"/>
          <w:b/>
          <w:bCs/>
          <w:spacing w:val="-2"/>
          <w:sz w:val="21"/>
          <w:szCs w:val="21"/>
        </w:rPr>
        <w:t>t</w:t>
      </w:r>
      <w:r w:rsidRPr="00404810">
        <w:rPr>
          <w:rFonts w:ascii="Arial" w:eastAsia="Arial" w:hAnsi="Arial" w:cs="Arial"/>
          <w:b/>
          <w:bCs/>
          <w:sz w:val="21"/>
          <w:szCs w:val="21"/>
        </w:rPr>
        <w:t>i</w:t>
      </w:r>
      <w:r w:rsidRPr="00404810">
        <w:rPr>
          <w:rFonts w:ascii="Arial" w:eastAsia="Arial" w:hAnsi="Arial" w:cs="Arial"/>
          <w:b/>
          <w:bCs/>
          <w:spacing w:val="-2"/>
          <w:sz w:val="21"/>
          <w:szCs w:val="21"/>
        </w:rPr>
        <w:t>v</w:t>
      </w:r>
      <w:r w:rsidRPr="00404810">
        <w:rPr>
          <w:rFonts w:ascii="Arial" w:eastAsia="Arial" w:hAnsi="Arial" w:cs="Arial"/>
          <w:b/>
          <w:bCs/>
          <w:sz w:val="21"/>
          <w:szCs w:val="21"/>
        </w:rPr>
        <w:t>e</w:t>
      </w:r>
      <w:r w:rsidRPr="00404810">
        <w:rPr>
          <w:rFonts w:ascii="Arial" w:eastAsia="Arial" w:hAnsi="Arial" w:cs="Arial"/>
          <w:b/>
          <w:bCs/>
          <w:spacing w:val="20"/>
          <w:sz w:val="21"/>
          <w:szCs w:val="21"/>
        </w:rPr>
        <w:t xml:space="preserve"> </w:t>
      </w:r>
      <w:r w:rsidRPr="00404810">
        <w:rPr>
          <w:rFonts w:ascii="Arial" w:eastAsia="Arial" w:hAnsi="Arial" w:cs="Arial"/>
          <w:b/>
          <w:bCs/>
          <w:spacing w:val="3"/>
          <w:w w:val="102"/>
          <w:sz w:val="21"/>
          <w:szCs w:val="21"/>
        </w:rPr>
        <w:t>st</w:t>
      </w:r>
      <w:r w:rsidRPr="00404810">
        <w:rPr>
          <w:rFonts w:ascii="Arial" w:eastAsia="Arial" w:hAnsi="Arial" w:cs="Arial"/>
          <w:b/>
          <w:bCs/>
          <w:w w:val="102"/>
          <w:sz w:val="21"/>
          <w:szCs w:val="21"/>
        </w:rPr>
        <w:t>a</w:t>
      </w:r>
      <w:r w:rsidRPr="00404810">
        <w:rPr>
          <w:rFonts w:ascii="Arial" w:eastAsia="Arial" w:hAnsi="Arial" w:cs="Arial"/>
          <w:b/>
          <w:bCs/>
          <w:spacing w:val="-2"/>
          <w:w w:val="102"/>
          <w:sz w:val="21"/>
          <w:szCs w:val="21"/>
        </w:rPr>
        <w:t>t</w:t>
      </w:r>
      <w:r w:rsidRPr="00404810">
        <w:rPr>
          <w:rFonts w:ascii="Arial" w:eastAsia="Arial" w:hAnsi="Arial" w:cs="Arial"/>
          <w:b/>
          <w:bCs/>
          <w:spacing w:val="-5"/>
          <w:w w:val="102"/>
          <w:sz w:val="21"/>
          <w:szCs w:val="21"/>
        </w:rPr>
        <w:t>i</w:t>
      </w:r>
      <w:r w:rsidRPr="00404810">
        <w:rPr>
          <w:rFonts w:ascii="Arial" w:eastAsia="Arial" w:hAnsi="Arial" w:cs="Arial"/>
          <w:b/>
          <w:bCs/>
          <w:spacing w:val="3"/>
          <w:w w:val="102"/>
          <w:sz w:val="21"/>
          <w:szCs w:val="21"/>
        </w:rPr>
        <w:t>s</w:t>
      </w:r>
      <w:r w:rsidRPr="00404810">
        <w:rPr>
          <w:rFonts w:ascii="Arial" w:eastAsia="Arial" w:hAnsi="Arial" w:cs="Arial"/>
          <w:b/>
          <w:bCs/>
          <w:spacing w:val="-2"/>
          <w:w w:val="102"/>
          <w:sz w:val="21"/>
          <w:szCs w:val="21"/>
        </w:rPr>
        <w:t>t</w:t>
      </w:r>
      <w:r w:rsidRPr="00404810">
        <w:rPr>
          <w:rFonts w:ascii="Arial" w:eastAsia="Arial" w:hAnsi="Arial" w:cs="Arial"/>
          <w:b/>
          <w:bCs/>
          <w:w w:val="102"/>
          <w:sz w:val="21"/>
          <w:szCs w:val="21"/>
        </w:rPr>
        <w:t>i</w:t>
      </w:r>
      <w:r w:rsidRPr="00404810">
        <w:rPr>
          <w:rFonts w:ascii="Arial" w:eastAsia="Arial" w:hAnsi="Arial" w:cs="Arial"/>
          <w:b/>
          <w:bCs/>
          <w:spacing w:val="-2"/>
          <w:w w:val="102"/>
          <w:sz w:val="21"/>
          <w:szCs w:val="21"/>
        </w:rPr>
        <w:t>c</w:t>
      </w:r>
      <w:r w:rsidRPr="00404810">
        <w:rPr>
          <w:rFonts w:ascii="Arial" w:eastAsia="Arial" w:hAnsi="Arial" w:cs="Arial"/>
          <w:b/>
          <w:bCs/>
          <w:w w:val="102"/>
          <w:sz w:val="21"/>
          <w:szCs w:val="21"/>
        </w:rPr>
        <w:t>s</w:t>
      </w:r>
    </w:p>
    <w:p w:rsidR="006D02D5" w:rsidRDefault="006D02D5">
      <w:pPr>
        <w:spacing w:before="8" w:line="240" w:lineRule="exact"/>
        <w:rPr>
          <w:sz w:val="24"/>
          <w:szCs w:val="24"/>
        </w:rPr>
      </w:pPr>
    </w:p>
    <w:p w:rsidR="006D02D5" w:rsidRDefault="0017288A">
      <w:pPr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5.   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2"/>
          <w:sz w:val="21"/>
          <w:szCs w:val="21"/>
        </w:rPr>
        <w:t>f</w:t>
      </w:r>
      <w:r>
        <w:rPr>
          <w:rFonts w:ascii="Arial" w:eastAsia="Arial" w:hAnsi="Arial" w:cs="Arial"/>
          <w:sz w:val="21"/>
          <w:szCs w:val="21"/>
        </w:rPr>
        <w:t>r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que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pacing w:val="8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y</w:t>
      </w:r>
      <w:r>
        <w:rPr>
          <w:rFonts w:ascii="Arial" w:eastAsia="Arial" w:hAnsi="Arial" w:cs="Arial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ibu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2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 xml:space="preserve">s </w:t>
      </w:r>
      <w:r>
        <w:rPr>
          <w:rFonts w:ascii="Arial" w:eastAsia="Arial" w:hAnsi="Arial" w:cs="Arial"/>
          <w:sz w:val="21"/>
          <w:szCs w:val="21"/>
          <w:u w:val="single" w:color="000000"/>
        </w:rPr>
        <w:t xml:space="preserve">                      </w:t>
      </w:r>
      <w:r>
        <w:rPr>
          <w:rFonts w:ascii="Arial" w:eastAsia="Arial" w:hAnsi="Arial" w:cs="Arial"/>
          <w:spacing w:val="6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spacing w:val="-54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.</w:t>
      </w:r>
    </w:p>
    <w:p w:rsidR="006D02D5" w:rsidRDefault="0017288A">
      <w:pPr>
        <w:spacing w:before="8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A.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7"/>
          <w:sz w:val="21"/>
          <w:szCs w:val="21"/>
        </w:rPr>
        <w:t>t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4"/>
          <w:sz w:val="21"/>
          <w:szCs w:val="21"/>
        </w:rPr>
        <w:t>b</w:t>
      </w:r>
      <w:r>
        <w:rPr>
          <w:rFonts w:ascii="Arial" w:eastAsia="Arial" w:hAnsi="Arial" w:cs="Arial"/>
          <w:sz w:val="21"/>
          <w:szCs w:val="21"/>
        </w:rPr>
        <w:t>ular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u</w:t>
      </w:r>
      <w:r>
        <w:rPr>
          <w:rFonts w:ascii="Arial" w:eastAsia="Arial" w:hAnsi="Arial" w:cs="Arial"/>
          <w:spacing w:val="-1"/>
          <w:sz w:val="21"/>
          <w:szCs w:val="21"/>
        </w:rPr>
        <w:t>m</w:t>
      </w:r>
      <w:r>
        <w:rPr>
          <w:rFonts w:ascii="Arial" w:eastAsia="Arial" w:hAnsi="Arial" w:cs="Arial"/>
          <w:spacing w:val="-2"/>
          <w:sz w:val="21"/>
          <w:szCs w:val="21"/>
        </w:rPr>
        <w:t>m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y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f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3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et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f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da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pacing w:val="-4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>w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pacing w:val="8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f</w:t>
      </w:r>
      <w:r>
        <w:rPr>
          <w:rFonts w:ascii="Arial" w:eastAsia="Arial" w:hAnsi="Arial" w:cs="Arial"/>
          <w:w w:val="102"/>
          <w:sz w:val="21"/>
          <w:szCs w:val="21"/>
        </w:rPr>
        <w:t>r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e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q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u</w:t>
      </w:r>
      <w:r>
        <w:rPr>
          <w:rFonts w:ascii="Arial" w:eastAsia="Arial" w:hAnsi="Arial" w:cs="Arial"/>
          <w:w w:val="102"/>
          <w:sz w:val="21"/>
          <w:szCs w:val="21"/>
        </w:rPr>
        <w:t>e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n</w:t>
      </w:r>
      <w:r>
        <w:rPr>
          <w:rFonts w:ascii="Arial" w:eastAsia="Arial" w:hAnsi="Arial" w:cs="Arial"/>
          <w:spacing w:val="8"/>
          <w:w w:val="102"/>
          <w:sz w:val="21"/>
          <w:szCs w:val="21"/>
        </w:rPr>
        <w:t>c</w:t>
      </w:r>
      <w:r>
        <w:rPr>
          <w:rFonts w:ascii="Arial" w:eastAsia="Arial" w:hAnsi="Arial" w:cs="Arial"/>
          <w:w w:val="102"/>
          <w:sz w:val="21"/>
          <w:szCs w:val="21"/>
        </w:rPr>
        <w:t>y</w:t>
      </w:r>
    </w:p>
    <w:p w:rsidR="006D02D5" w:rsidRDefault="0017288A">
      <w:pPr>
        <w:spacing w:line="240" w:lineRule="exact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B.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4"/>
          <w:sz w:val="21"/>
          <w:szCs w:val="21"/>
        </w:rPr>
        <w:t>p</w:t>
      </w:r>
      <w:r>
        <w:rPr>
          <w:rFonts w:ascii="Arial" w:eastAsia="Arial" w:hAnsi="Arial" w:cs="Arial"/>
          <w:sz w:val="21"/>
          <w:szCs w:val="21"/>
        </w:rPr>
        <w:t>hi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al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f</w:t>
      </w:r>
      <w:r>
        <w:rPr>
          <w:rFonts w:ascii="Arial" w:eastAsia="Arial" w:hAnsi="Arial" w:cs="Arial"/>
          <w:sz w:val="21"/>
          <w:szCs w:val="21"/>
        </w:rPr>
        <w:t>orm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of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r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pr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8"/>
          <w:sz w:val="21"/>
          <w:szCs w:val="21"/>
        </w:rPr>
        <w:t>s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da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t</w:t>
      </w:r>
      <w:r>
        <w:rPr>
          <w:rFonts w:ascii="Arial" w:eastAsia="Arial" w:hAnsi="Arial" w:cs="Arial"/>
          <w:w w:val="102"/>
          <w:sz w:val="21"/>
          <w:szCs w:val="21"/>
        </w:rPr>
        <w:t>a</w:t>
      </w:r>
    </w:p>
    <w:p w:rsidR="006D02D5" w:rsidRPr="006F63E6" w:rsidRDefault="0017288A">
      <w:pPr>
        <w:spacing w:before="8" w:line="243" w:lineRule="auto"/>
        <w:ind w:left="519" w:right="778" w:hanging="418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C</w:t>
      </w:r>
      <w:r w:rsidRPr="006F63E6">
        <w:rPr>
          <w:rFonts w:ascii="Arial" w:eastAsia="Arial" w:hAnsi="Arial" w:cs="Arial"/>
          <w:b/>
          <w:bCs/>
          <w:sz w:val="21"/>
          <w:szCs w:val="21"/>
        </w:rPr>
        <w:t xml:space="preserve">.  </w:t>
      </w:r>
      <w:r w:rsidRPr="006F63E6">
        <w:rPr>
          <w:rFonts w:ascii="Arial" w:eastAsia="Arial" w:hAnsi="Arial" w:cs="Arial"/>
          <w:b/>
          <w:bCs/>
          <w:spacing w:val="34"/>
          <w:sz w:val="21"/>
          <w:szCs w:val="21"/>
        </w:rPr>
        <w:t xml:space="preserve"> </w:t>
      </w:r>
      <w:r w:rsidRPr="006F63E6">
        <w:rPr>
          <w:rFonts w:ascii="Arial" w:eastAsia="Arial" w:hAnsi="Arial" w:cs="Arial"/>
          <w:b/>
          <w:bCs/>
          <w:sz w:val="21"/>
          <w:szCs w:val="21"/>
        </w:rPr>
        <w:t>a</w:t>
      </w:r>
      <w:r w:rsidRPr="006F63E6">
        <w:rPr>
          <w:rFonts w:ascii="Arial" w:eastAsia="Arial" w:hAnsi="Arial" w:cs="Arial"/>
          <w:b/>
          <w:bCs/>
          <w:spacing w:val="6"/>
          <w:sz w:val="21"/>
          <w:szCs w:val="21"/>
        </w:rPr>
        <w:t xml:space="preserve"> </w:t>
      </w:r>
      <w:r w:rsidRPr="006F63E6">
        <w:rPr>
          <w:rFonts w:ascii="Arial" w:eastAsia="Arial" w:hAnsi="Arial" w:cs="Arial"/>
          <w:b/>
          <w:bCs/>
          <w:spacing w:val="-7"/>
          <w:sz w:val="21"/>
          <w:szCs w:val="21"/>
        </w:rPr>
        <w:t>t</w:t>
      </w:r>
      <w:r w:rsidRPr="006F63E6">
        <w:rPr>
          <w:rFonts w:ascii="Arial" w:eastAsia="Arial" w:hAnsi="Arial" w:cs="Arial"/>
          <w:b/>
          <w:bCs/>
          <w:spacing w:val="5"/>
          <w:sz w:val="21"/>
          <w:szCs w:val="21"/>
        </w:rPr>
        <w:t>a</w:t>
      </w:r>
      <w:r w:rsidRPr="006F63E6">
        <w:rPr>
          <w:rFonts w:ascii="Arial" w:eastAsia="Arial" w:hAnsi="Arial" w:cs="Arial"/>
          <w:b/>
          <w:bCs/>
          <w:spacing w:val="-4"/>
          <w:sz w:val="21"/>
          <w:szCs w:val="21"/>
        </w:rPr>
        <w:t>b</w:t>
      </w:r>
      <w:r w:rsidRPr="006F63E6">
        <w:rPr>
          <w:rFonts w:ascii="Arial" w:eastAsia="Arial" w:hAnsi="Arial" w:cs="Arial"/>
          <w:b/>
          <w:bCs/>
          <w:sz w:val="21"/>
          <w:szCs w:val="21"/>
        </w:rPr>
        <w:t>ular</w:t>
      </w:r>
      <w:r w:rsidRPr="006F63E6">
        <w:rPr>
          <w:rFonts w:ascii="Arial" w:eastAsia="Arial" w:hAnsi="Arial" w:cs="Arial"/>
          <w:b/>
          <w:bCs/>
          <w:spacing w:val="13"/>
          <w:sz w:val="21"/>
          <w:szCs w:val="21"/>
        </w:rPr>
        <w:t xml:space="preserve"> </w:t>
      </w:r>
      <w:r w:rsidRPr="006F63E6">
        <w:rPr>
          <w:rFonts w:ascii="Arial" w:eastAsia="Arial" w:hAnsi="Arial" w:cs="Arial"/>
          <w:b/>
          <w:bCs/>
          <w:spacing w:val="-2"/>
          <w:sz w:val="21"/>
          <w:szCs w:val="21"/>
        </w:rPr>
        <w:t>s</w:t>
      </w:r>
      <w:r w:rsidRPr="006F63E6">
        <w:rPr>
          <w:rFonts w:ascii="Arial" w:eastAsia="Arial" w:hAnsi="Arial" w:cs="Arial"/>
          <w:b/>
          <w:bCs/>
          <w:sz w:val="21"/>
          <w:szCs w:val="21"/>
        </w:rPr>
        <w:t>u</w:t>
      </w:r>
      <w:r w:rsidRPr="006F63E6">
        <w:rPr>
          <w:rFonts w:ascii="Arial" w:eastAsia="Arial" w:hAnsi="Arial" w:cs="Arial"/>
          <w:b/>
          <w:bCs/>
          <w:spacing w:val="-1"/>
          <w:sz w:val="21"/>
          <w:szCs w:val="21"/>
        </w:rPr>
        <w:t>m</w:t>
      </w:r>
      <w:r w:rsidRPr="006F63E6">
        <w:rPr>
          <w:rFonts w:ascii="Arial" w:eastAsia="Arial" w:hAnsi="Arial" w:cs="Arial"/>
          <w:b/>
          <w:bCs/>
          <w:spacing w:val="-2"/>
          <w:sz w:val="21"/>
          <w:szCs w:val="21"/>
        </w:rPr>
        <w:t>m</w:t>
      </w:r>
      <w:r w:rsidRPr="006F63E6">
        <w:rPr>
          <w:rFonts w:ascii="Arial" w:eastAsia="Arial" w:hAnsi="Arial" w:cs="Arial"/>
          <w:b/>
          <w:bCs/>
          <w:spacing w:val="5"/>
          <w:sz w:val="21"/>
          <w:szCs w:val="21"/>
        </w:rPr>
        <w:t>a</w:t>
      </w:r>
      <w:r w:rsidRPr="006F63E6">
        <w:rPr>
          <w:rFonts w:ascii="Arial" w:eastAsia="Arial" w:hAnsi="Arial" w:cs="Arial"/>
          <w:b/>
          <w:bCs/>
          <w:spacing w:val="-4"/>
          <w:sz w:val="21"/>
          <w:szCs w:val="21"/>
        </w:rPr>
        <w:t>r</w:t>
      </w:r>
      <w:r w:rsidRPr="006F63E6">
        <w:rPr>
          <w:rFonts w:ascii="Arial" w:eastAsia="Arial" w:hAnsi="Arial" w:cs="Arial"/>
          <w:b/>
          <w:bCs/>
          <w:sz w:val="21"/>
          <w:szCs w:val="21"/>
        </w:rPr>
        <w:t>y</w:t>
      </w:r>
      <w:r w:rsidRPr="006F63E6">
        <w:rPr>
          <w:rFonts w:ascii="Arial" w:eastAsia="Arial" w:hAnsi="Arial" w:cs="Arial"/>
          <w:b/>
          <w:bCs/>
          <w:spacing w:val="14"/>
          <w:sz w:val="21"/>
          <w:szCs w:val="21"/>
        </w:rPr>
        <w:t xml:space="preserve"> </w:t>
      </w:r>
      <w:r w:rsidRPr="006F63E6">
        <w:rPr>
          <w:rFonts w:ascii="Arial" w:eastAsia="Arial" w:hAnsi="Arial" w:cs="Arial"/>
          <w:b/>
          <w:bCs/>
          <w:spacing w:val="5"/>
          <w:sz w:val="21"/>
          <w:szCs w:val="21"/>
        </w:rPr>
        <w:t>o</w:t>
      </w:r>
      <w:r w:rsidRPr="006F63E6">
        <w:rPr>
          <w:rFonts w:ascii="Arial" w:eastAsia="Arial" w:hAnsi="Arial" w:cs="Arial"/>
          <w:b/>
          <w:bCs/>
          <w:sz w:val="21"/>
          <w:szCs w:val="21"/>
        </w:rPr>
        <w:t>f</w:t>
      </w:r>
      <w:r w:rsidRPr="006F63E6">
        <w:rPr>
          <w:rFonts w:ascii="Arial" w:eastAsia="Arial" w:hAnsi="Arial" w:cs="Arial"/>
          <w:b/>
          <w:bCs/>
          <w:spacing w:val="5"/>
          <w:sz w:val="21"/>
          <w:szCs w:val="21"/>
        </w:rPr>
        <w:t xml:space="preserve"> </w:t>
      </w:r>
      <w:r w:rsidRPr="006F63E6">
        <w:rPr>
          <w:rFonts w:ascii="Arial" w:eastAsia="Arial" w:hAnsi="Arial" w:cs="Arial"/>
          <w:b/>
          <w:bCs/>
          <w:sz w:val="21"/>
          <w:szCs w:val="21"/>
        </w:rPr>
        <w:t>a</w:t>
      </w:r>
      <w:r w:rsidRPr="006F63E6">
        <w:rPr>
          <w:rFonts w:ascii="Arial" w:eastAsia="Arial" w:hAnsi="Arial" w:cs="Arial"/>
          <w:b/>
          <w:bCs/>
          <w:spacing w:val="-3"/>
          <w:sz w:val="21"/>
          <w:szCs w:val="21"/>
        </w:rPr>
        <w:t xml:space="preserve"> </w:t>
      </w:r>
      <w:r w:rsidRPr="006F63E6">
        <w:rPr>
          <w:rFonts w:ascii="Arial" w:eastAsia="Arial" w:hAnsi="Arial" w:cs="Arial"/>
          <w:b/>
          <w:bCs/>
          <w:spacing w:val="3"/>
          <w:sz w:val="21"/>
          <w:szCs w:val="21"/>
        </w:rPr>
        <w:t>s</w:t>
      </w:r>
      <w:r w:rsidRPr="006F63E6">
        <w:rPr>
          <w:rFonts w:ascii="Arial" w:eastAsia="Arial" w:hAnsi="Arial" w:cs="Arial"/>
          <w:b/>
          <w:bCs/>
          <w:sz w:val="21"/>
          <w:szCs w:val="21"/>
        </w:rPr>
        <w:t>et</w:t>
      </w:r>
      <w:r w:rsidRPr="006F63E6">
        <w:rPr>
          <w:rFonts w:ascii="Arial" w:eastAsia="Arial" w:hAnsi="Arial" w:cs="Arial"/>
          <w:b/>
          <w:bCs/>
          <w:spacing w:val="8"/>
          <w:sz w:val="21"/>
          <w:szCs w:val="21"/>
        </w:rPr>
        <w:t xml:space="preserve"> </w:t>
      </w:r>
      <w:r w:rsidRPr="006F63E6">
        <w:rPr>
          <w:rFonts w:ascii="Arial" w:eastAsia="Arial" w:hAnsi="Arial" w:cs="Arial"/>
          <w:b/>
          <w:bCs/>
          <w:spacing w:val="-4"/>
          <w:sz w:val="21"/>
          <w:szCs w:val="21"/>
        </w:rPr>
        <w:t>o</w:t>
      </w:r>
      <w:r w:rsidRPr="006F63E6">
        <w:rPr>
          <w:rFonts w:ascii="Arial" w:eastAsia="Arial" w:hAnsi="Arial" w:cs="Arial"/>
          <w:b/>
          <w:bCs/>
          <w:sz w:val="21"/>
          <w:szCs w:val="21"/>
        </w:rPr>
        <w:t>f</w:t>
      </w:r>
      <w:r w:rsidRPr="006F63E6">
        <w:rPr>
          <w:rFonts w:ascii="Arial" w:eastAsia="Arial" w:hAnsi="Arial" w:cs="Arial"/>
          <w:b/>
          <w:bCs/>
          <w:spacing w:val="5"/>
          <w:sz w:val="21"/>
          <w:szCs w:val="21"/>
        </w:rPr>
        <w:t xml:space="preserve"> </w:t>
      </w:r>
      <w:r w:rsidRPr="006F63E6">
        <w:rPr>
          <w:rFonts w:ascii="Arial" w:eastAsia="Arial" w:hAnsi="Arial" w:cs="Arial"/>
          <w:b/>
          <w:bCs/>
          <w:sz w:val="21"/>
          <w:szCs w:val="21"/>
        </w:rPr>
        <w:t>da</w:t>
      </w:r>
      <w:r w:rsidRPr="006F63E6">
        <w:rPr>
          <w:rFonts w:ascii="Arial" w:eastAsia="Arial" w:hAnsi="Arial" w:cs="Arial"/>
          <w:b/>
          <w:bCs/>
          <w:spacing w:val="-2"/>
          <w:sz w:val="21"/>
          <w:szCs w:val="21"/>
        </w:rPr>
        <w:t>t</w:t>
      </w:r>
      <w:r w:rsidRPr="006F63E6">
        <w:rPr>
          <w:rFonts w:ascii="Arial" w:eastAsia="Arial" w:hAnsi="Arial" w:cs="Arial"/>
          <w:b/>
          <w:bCs/>
          <w:sz w:val="21"/>
          <w:szCs w:val="21"/>
        </w:rPr>
        <w:t>a</w:t>
      </w:r>
      <w:r w:rsidRPr="006F63E6">
        <w:rPr>
          <w:rFonts w:ascii="Arial" w:eastAsia="Arial" w:hAnsi="Arial" w:cs="Arial"/>
          <w:b/>
          <w:bCs/>
          <w:spacing w:val="8"/>
          <w:sz w:val="21"/>
          <w:szCs w:val="21"/>
        </w:rPr>
        <w:t xml:space="preserve"> </w:t>
      </w:r>
      <w:r w:rsidRPr="006F63E6">
        <w:rPr>
          <w:rFonts w:ascii="Arial" w:eastAsia="Arial" w:hAnsi="Arial" w:cs="Arial"/>
          <w:b/>
          <w:bCs/>
          <w:spacing w:val="3"/>
          <w:sz w:val="21"/>
          <w:szCs w:val="21"/>
        </w:rPr>
        <w:t>s</w:t>
      </w:r>
      <w:r w:rsidRPr="006F63E6">
        <w:rPr>
          <w:rFonts w:ascii="Arial" w:eastAsia="Arial" w:hAnsi="Arial" w:cs="Arial"/>
          <w:b/>
          <w:bCs/>
          <w:spacing w:val="-4"/>
          <w:sz w:val="21"/>
          <w:szCs w:val="21"/>
        </w:rPr>
        <w:t>h</w:t>
      </w:r>
      <w:r w:rsidRPr="006F63E6">
        <w:rPr>
          <w:rFonts w:ascii="Arial" w:eastAsia="Arial" w:hAnsi="Arial" w:cs="Arial"/>
          <w:b/>
          <w:bCs/>
          <w:sz w:val="21"/>
          <w:szCs w:val="21"/>
        </w:rPr>
        <w:t>o</w:t>
      </w:r>
      <w:r w:rsidRPr="006F63E6">
        <w:rPr>
          <w:rFonts w:ascii="Arial" w:eastAsia="Arial" w:hAnsi="Arial" w:cs="Arial"/>
          <w:b/>
          <w:bCs/>
          <w:spacing w:val="3"/>
          <w:sz w:val="21"/>
          <w:szCs w:val="21"/>
        </w:rPr>
        <w:t>w</w:t>
      </w:r>
      <w:r w:rsidRPr="006F63E6">
        <w:rPr>
          <w:rFonts w:ascii="Arial" w:eastAsia="Arial" w:hAnsi="Arial" w:cs="Arial"/>
          <w:b/>
          <w:bCs/>
          <w:sz w:val="21"/>
          <w:szCs w:val="21"/>
        </w:rPr>
        <w:t>i</w:t>
      </w:r>
      <w:r w:rsidRPr="006F63E6">
        <w:rPr>
          <w:rFonts w:ascii="Arial" w:eastAsia="Arial" w:hAnsi="Arial" w:cs="Arial"/>
          <w:b/>
          <w:bCs/>
          <w:spacing w:val="-4"/>
          <w:sz w:val="21"/>
          <w:szCs w:val="21"/>
        </w:rPr>
        <w:t>n</w:t>
      </w:r>
      <w:r w:rsidRPr="006F63E6">
        <w:rPr>
          <w:rFonts w:ascii="Arial" w:eastAsia="Arial" w:hAnsi="Arial" w:cs="Arial"/>
          <w:b/>
          <w:bCs/>
          <w:sz w:val="21"/>
          <w:szCs w:val="21"/>
        </w:rPr>
        <w:t>g</w:t>
      </w:r>
      <w:r w:rsidRPr="006F63E6">
        <w:rPr>
          <w:rFonts w:ascii="Arial" w:eastAsia="Arial" w:hAnsi="Arial" w:cs="Arial"/>
          <w:b/>
          <w:bCs/>
          <w:spacing w:val="19"/>
          <w:sz w:val="21"/>
          <w:szCs w:val="21"/>
        </w:rPr>
        <w:t xml:space="preserve"> </w:t>
      </w:r>
      <w:r w:rsidRPr="006F63E6">
        <w:rPr>
          <w:rFonts w:ascii="Arial" w:eastAsia="Arial" w:hAnsi="Arial" w:cs="Arial"/>
          <w:b/>
          <w:bCs/>
          <w:spacing w:val="-2"/>
          <w:sz w:val="21"/>
          <w:szCs w:val="21"/>
        </w:rPr>
        <w:t>t</w:t>
      </w:r>
      <w:r w:rsidRPr="006F63E6">
        <w:rPr>
          <w:rFonts w:ascii="Arial" w:eastAsia="Arial" w:hAnsi="Arial" w:cs="Arial"/>
          <w:b/>
          <w:bCs/>
          <w:sz w:val="21"/>
          <w:szCs w:val="21"/>
        </w:rPr>
        <w:t>he</w:t>
      </w:r>
      <w:r w:rsidRPr="006F63E6">
        <w:rPr>
          <w:rFonts w:ascii="Arial" w:eastAsia="Arial" w:hAnsi="Arial" w:cs="Arial"/>
          <w:b/>
          <w:bCs/>
          <w:spacing w:val="6"/>
          <w:sz w:val="21"/>
          <w:szCs w:val="21"/>
        </w:rPr>
        <w:t xml:space="preserve"> </w:t>
      </w:r>
      <w:r w:rsidRPr="006F63E6">
        <w:rPr>
          <w:rFonts w:ascii="Arial" w:eastAsia="Arial" w:hAnsi="Arial" w:cs="Arial"/>
          <w:b/>
          <w:bCs/>
          <w:spacing w:val="2"/>
          <w:sz w:val="21"/>
          <w:szCs w:val="21"/>
        </w:rPr>
        <w:t>f</w:t>
      </w:r>
      <w:r w:rsidRPr="006F63E6">
        <w:rPr>
          <w:rFonts w:ascii="Arial" w:eastAsia="Arial" w:hAnsi="Arial" w:cs="Arial"/>
          <w:b/>
          <w:bCs/>
          <w:spacing w:val="-4"/>
          <w:sz w:val="21"/>
          <w:szCs w:val="21"/>
        </w:rPr>
        <w:t>re</w:t>
      </w:r>
      <w:r w:rsidRPr="006F63E6">
        <w:rPr>
          <w:rFonts w:ascii="Arial" w:eastAsia="Arial" w:hAnsi="Arial" w:cs="Arial"/>
          <w:b/>
          <w:bCs/>
          <w:spacing w:val="5"/>
          <w:sz w:val="21"/>
          <w:szCs w:val="21"/>
        </w:rPr>
        <w:t>q</w:t>
      </w:r>
      <w:r w:rsidRPr="006F63E6">
        <w:rPr>
          <w:rFonts w:ascii="Arial" w:eastAsia="Arial" w:hAnsi="Arial" w:cs="Arial"/>
          <w:b/>
          <w:bCs/>
          <w:spacing w:val="-4"/>
          <w:sz w:val="21"/>
          <w:szCs w:val="21"/>
        </w:rPr>
        <w:t>u</w:t>
      </w:r>
      <w:r w:rsidRPr="006F63E6">
        <w:rPr>
          <w:rFonts w:ascii="Arial" w:eastAsia="Arial" w:hAnsi="Arial" w:cs="Arial"/>
          <w:b/>
          <w:bCs/>
          <w:sz w:val="21"/>
          <w:szCs w:val="21"/>
        </w:rPr>
        <w:t>en</w:t>
      </w:r>
      <w:r w:rsidRPr="006F63E6">
        <w:rPr>
          <w:rFonts w:ascii="Arial" w:eastAsia="Arial" w:hAnsi="Arial" w:cs="Arial"/>
          <w:b/>
          <w:bCs/>
          <w:spacing w:val="3"/>
          <w:sz w:val="21"/>
          <w:szCs w:val="21"/>
        </w:rPr>
        <w:t>c</w:t>
      </w:r>
      <w:r w:rsidRPr="006F63E6">
        <w:rPr>
          <w:rFonts w:ascii="Arial" w:eastAsia="Arial" w:hAnsi="Arial" w:cs="Arial"/>
          <w:b/>
          <w:bCs/>
          <w:sz w:val="21"/>
          <w:szCs w:val="21"/>
        </w:rPr>
        <w:t>y</w:t>
      </w:r>
      <w:r w:rsidRPr="006F63E6">
        <w:rPr>
          <w:rFonts w:ascii="Arial" w:eastAsia="Arial" w:hAnsi="Arial" w:cs="Arial"/>
          <w:b/>
          <w:bCs/>
          <w:spacing w:val="15"/>
          <w:sz w:val="21"/>
          <w:szCs w:val="21"/>
        </w:rPr>
        <w:t xml:space="preserve"> </w:t>
      </w:r>
      <w:r w:rsidRPr="006F63E6">
        <w:rPr>
          <w:rFonts w:ascii="Arial" w:eastAsia="Arial" w:hAnsi="Arial" w:cs="Arial"/>
          <w:b/>
          <w:bCs/>
          <w:sz w:val="21"/>
          <w:szCs w:val="21"/>
        </w:rPr>
        <w:t>of</w:t>
      </w:r>
      <w:r w:rsidRPr="006F63E6">
        <w:rPr>
          <w:rFonts w:ascii="Arial" w:eastAsia="Arial" w:hAnsi="Arial" w:cs="Arial"/>
          <w:b/>
          <w:bCs/>
          <w:spacing w:val="5"/>
          <w:sz w:val="21"/>
          <w:szCs w:val="21"/>
        </w:rPr>
        <w:t xml:space="preserve"> </w:t>
      </w:r>
      <w:r w:rsidRPr="006F63E6">
        <w:rPr>
          <w:rFonts w:ascii="Arial" w:eastAsia="Arial" w:hAnsi="Arial" w:cs="Arial"/>
          <w:b/>
          <w:bCs/>
          <w:sz w:val="21"/>
          <w:szCs w:val="21"/>
        </w:rPr>
        <w:t>i</w:t>
      </w:r>
      <w:r w:rsidRPr="006F63E6">
        <w:rPr>
          <w:rFonts w:ascii="Arial" w:eastAsia="Arial" w:hAnsi="Arial" w:cs="Arial"/>
          <w:b/>
          <w:bCs/>
          <w:spacing w:val="-2"/>
          <w:sz w:val="21"/>
          <w:szCs w:val="21"/>
        </w:rPr>
        <w:t>t</w:t>
      </w:r>
      <w:r w:rsidRPr="006F63E6">
        <w:rPr>
          <w:rFonts w:ascii="Arial" w:eastAsia="Arial" w:hAnsi="Arial" w:cs="Arial"/>
          <w:b/>
          <w:bCs/>
          <w:sz w:val="21"/>
          <w:szCs w:val="21"/>
        </w:rPr>
        <w:t>e</w:t>
      </w:r>
      <w:r w:rsidRPr="006F63E6">
        <w:rPr>
          <w:rFonts w:ascii="Arial" w:eastAsia="Arial" w:hAnsi="Arial" w:cs="Arial"/>
          <w:b/>
          <w:bCs/>
          <w:spacing w:val="-2"/>
          <w:sz w:val="21"/>
          <w:szCs w:val="21"/>
        </w:rPr>
        <w:t>m</w:t>
      </w:r>
      <w:r w:rsidRPr="006F63E6">
        <w:rPr>
          <w:rFonts w:ascii="Arial" w:eastAsia="Arial" w:hAnsi="Arial" w:cs="Arial"/>
          <w:b/>
          <w:bCs/>
          <w:sz w:val="21"/>
          <w:szCs w:val="21"/>
        </w:rPr>
        <w:t>s</w:t>
      </w:r>
      <w:r w:rsidRPr="006F63E6">
        <w:rPr>
          <w:rFonts w:ascii="Arial" w:eastAsia="Arial" w:hAnsi="Arial" w:cs="Arial"/>
          <w:b/>
          <w:bCs/>
          <w:spacing w:val="17"/>
          <w:sz w:val="21"/>
          <w:szCs w:val="21"/>
        </w:rPr>
        <w:t xml:space="preserve"> </w:t>
      </w:r>
      <w:r w:rsidRPr="006F63E6">
        <w:rPr>
          <w:rFonts w:ascii="Arial" w:eastAsia="Arial" w:hAnsi="Arial" w:cs="Arial"/>
          <w:b/>
          <w:bCs/>
          <w:spacing w:val="-9"/>
          <w:sz w:val="21"/>
          <w:szCs w:val="21"/>
        </w:rPr>
        <w:t>i</w:t>
      </w:r>
      <w:r w:rsidRPr="006F63E6">
        <w:rPr>
          <w:rFonts w:ascii="Arial" w:eastAsia="Arial" w:hAnsi="Arial" w:cs="Arial"/>
          <w:b/>
          <w:bCs/>
          <w:sz w:val="21"/>
          <w:szCs w:val="21"/>
        </w:rPr>
        <w:t>n</w:t>
      </w:r>
      <w:r w:rsidRPr="006F63E6">
        <w:rPr>
          <w:rFonts w:ascii="Arial" w:eastAsia="Arial" w:hAnsi="Arial" w:cs="Arial"/>
          <w:b/>
          <w:bCs/>
          <w:spacing w:val="8"/>
          <w:sz w:val="21"/>
          <w:szCs w:val="21"/>
        </w:rPr>
        <w:t xml:space="preserve"> </w:t>
      </w:r>
      <w:r w:rsidRPr="006F63E6">
        <w:rPr>
          <w:rFonts w:ascii="Arial" w:eastAsia="Arial" w:hAnsi="Arial" w:cs="Arial"/>
          <w:b/>
          <w:bCs/>
          <w:sz w:val="21"/>
          <w:szCs w:val="21"/>
        </w:rPr>
        <w:t>e</w:t>
      </w:r>
      <w:r w:rsidRPr="006F63E6">
        <w:rPr>
          <w:rFonts w:ascii="Arial" w:eastAsia="Arial" w:hAnsi="Arial" w:cs="Arial"/>
          <w:b/>
          <w:bCs/>
          <w:spacing w:val="-4"/>
          <w:sz w:val="21"/>
          <w:szCs w:val="21"/>
        </w:rPr>
        <w:t>a</w:t>
      </w:r>
      <w:r w:rsidRPr="006F63E6">
        <w:rPr>
          <w:rFonts w:ascii="Arial" w:eastAsia="Arial" w:hAnsi="Arial" w:cs="Arial"/>
          <w:b/>
          <w:bCs/>
          <w:spacing w:val="-2"/>
          <w:sz w:val="21"/>
          <w:szCs w:val="21"/>
        </w:rPr>
        <w:t>c</w:t>
      </w:r>
      <w:r w:rsidRPr="006F63E6">
        <w:rPr>
          <w:rFonts w:ascii="Arial" w:eastAsia="Arial" w:hAnsi="Arial" w:cs="Arial"/>
          <w:b/>
          <w:bCs/>
          <w:sz w:val="21"/>
          <w:szCs w:val="21"/>
        </w:rPr>
        <w:t>h</w:t>
      </w:r>
      <w:r w:rsidRPr="006F63E6">
        <w:rPr>
          <w:rFonts w:ascii="Arial" w:eastAsia="Arial" w:hAnsi="Arial" w:cs="Arial"/>
          <w:b/>
          <w:bCs/>
          <w:spacing w:val="14"/>
          <w:sz w:val="21"/>
          <w:szCs w:val="21"/>
        </w:rPr>
        <w:t xml:space="preserve"> </w:t>
      </w:r>
      <w:r w:rsidRPr="006F63E6">
        <w:rPr>
          <w:rFonts w:ascii="Arial" w:eastAsia="Arial" w:hAnsi="Arial" w:cs="Arial"/>
          <w:b/>
          <w:bCs/>
          <w:sz w:val="21"/>
          <w:szCs w:val="21"/>
        </w:rPr>
        <w:t>of</w:t>
      </w:r>
      <w:r w:rsidRPr="006F63E6">
        <w:rPr>
          <w:rFonts w:ascii="Arial" w:eastAsia="Arial" w:hAnsi="Arial" w:cs="Arial"/>
          <w:b/>
          <w:bCs/>
          <w:spacing w:val="1"/>
          <w:sz w:val="21"/>
          <w:szCs w:val="21"/>
        </w:rPr>
        <w:t xml:space="preserve"> </w:t>
      </w:r>
      <w:r w:rsidRPr="006F63E6">
        <w:rPr>
          <w:rFonts w:ascii="Arial" w:eastAsia="Arial" w:hAnsi="Arial" w:cs="Arial"/>
          <w:b/>
          <w:bCs/>
          <w:spacing w:val="3"/>
          <w:w w:val="102"/>
          <w:sz w:val="21"/>
          <w:szCs w:val="21"/>
        </w:rPr>
        <w:t>s</w:t>
      </w:r>
      <w:r w:rsidRPr="006F63E6">
        <w:rPr>
          <w:rFonts w:ascii="Arial" w:eastAsia="Arial" w:hAnsi="Arial" w:cs="Arial"/>
          <w:b/>
          <w:bCs/>
          <w:w w:val="102"/>
          <w:sz w:val="21"/>
          <w:szCs w:val="21"/>
        </w:rPr>
        <w:t>e</w:t>
      </w:r>
      <w:r w:rsidRPr="006F63E6">
        <w:rPr>
          <w:rFonts w:ascii="Arial" w:eastAsia="Arial" w:hAnsi="Arial" w:cs="Arial"/>
          <w:b/>
          <w:bCs/>
          <w:spacing w:val="-2"/>
          <w:w w:val="102"/>
          <w:sz w:val="21"/>
          <w:szCs w:val="21"/>
        </w:rPr>
        <w:t>v</w:t>
      </w:r>
      <w:r w:rsidRPr="006F63E6">
        <w:rPr>
          <w:rFonts w:ascii="Arial" w:eastAsia="Arial" w:hAnsi="Arial" w:cs="Arial"/>
          <w:b/>
          <w:bCs/>
          <w:w w:val="102"/>
          <w:sz w:val="21"/>
          <w:szCs w:val="21"/>
        </w:rPr>
        <w:t xml:space="preserve">eral </w:t>
      </w:r>
      <w:r w:rsidRPr="006F63E6">
        <w:rPr>
          <w:rFonts w:ascii="Arial" w:eastAsia="Arial" w:hAnsi="Arial" w:cs="Arial"/>
          <w:b/>
          <w:bCs/>
          <w:sz w:val="21"/>
          <w:szCs w:val="21"/>
        </w:rPr>
        <w:t>n</w:t>
      </w:r>
      <w:r w:rsidRPr="006F63E6">
        <w:rPr>
          <w:rFonts w:ascii="Arial" w:eastAsia="Arial" w:hAnsi="Arial" w:cs="Arial"/>
          <w:b/>
          <w:bCs/>
          <w:spacing w:val="-4"/>
          <w:sz w:val="21"/>
          <w:szCs w:val="21"/>
        </w:rPr>
        <w:t>o</w:t>
      </w:r>
      <w:r w:rsidRPr="006F63E6">
        <w:rPr>
          <w:rFonts w:ascii="Arial" w:eastAsia="Arial" w:hAnsi="Arial" w:cs="Arial"/>
          <w:b/>
          <w:bCs/>
          <w:spacing w:val="5"/>
          <w:sz w:val="21"/>
          <w:szCs w:val="21"/>
        </w:rPr>
        <w:t>n</w:t>
      </w:r>
      <w:r w:rsidRPr="006F63E6">
        <w:rPr>
          <w:rFonts w:ascii="Arial" w:eastAsia="Arial" w:hAnsi="Arial" w:cs="Arial"/>
          <w:b/>
          <w:bCs/>
          <w:spacing w:val="-4"/>
          <w:sz w:val="21"/>
          <w:szCs w:val="21"/>
        </w:rPr>
        <w:t>o</w:t>
      </w:r>
      <w:r w:rsidRPr="006F63E6">
        <w:rPr>
          <w:rFonts w:ascii="Arial" w:eastAsia="Arial" w:hAnsi="Arial" w:cs="Arial"/>
          <w:b/>
          <w:bCs/>
          <w:spacing w:val="-2"/>
          <w:sz w:val="21"/>
          <w:szCs w:val="21"/>
        </w:rPr>
        <w:t>v</w:t>
      </w:r>
      <w:r w:rsidRPr="006F63E6">
        <w:rPr>
          <w:rFonts w:ascii="Arial" w:eastAsia="Arial" w:hAnsi="Arial" w:cs="Arial"/>
          <w:b/>
          <w:bCs/>
          <w:spacing w:val="5"/>
          <w:sz w:val="21"/>
          <w:szCs w:val="21"/>
        </w:rPr>
        <w:t>e</w:t>
      </w:r>
      <w:r w:rsidRPr="006F63E6">
        <w:rPr>
          <w:rFonts w:ascii="Arial" w:eastAsia="Arial" w:hAnsi="Arial" w:cs="Arial"/>
          <w:b/>
          <w:bCs/>
          <w:spacing w:val="-5"/>
          <w:sz w:val="21"/>
          <w:szCs w:val="21"/>
        </w:rPr>
        <w:t>r</w:t>
      </w:r>
      <w:r w:rsidRPr="006F63E6">
        <w:rPr>
          <w:rFonts w:ascii="Arial" w:eastAsia="Arial" w:hAnsi="Arial" w:cs="Arial"/>
          <w:b/>
          <w:bCs/>
          <w:sz w:val="21"/>
          <w:szCs w:val="21"/>
        </w:rPr>
        <w:t>lappi</w:t>
      </w:r>
      <w:r w:rsidRPr="006F63E6">
        <w:rPr>
          <w:rFonts w:ascii="Arial" w:eastAsia="Arial" w:hAnsi="Arial" w:cs="Arial"/>
          <w:b/>
          <w:bCs/>
          <w:spacing w:val="-4"/>
          <w:sz w:val="21"/>
          <w:szCs w:val="21"/>
        </w:rPr>
        <w:t>n</w:t>
      </w:r>
      <w:r w:rsidRPr="006F63E6">
        <w:rPr>
          <w:rFonts w:ascii="Arial" w:eastAsia="Arial" w:hAnsi="Arial" w:cs="Arial"/>
          <w:b/>
          <w:bCs/>
          <w:sz w:val="21"/>
          <w:szCs w:val="21"/>
        </w:rPr>
        <w:t>g</w:t>
      </w:r>
      <w:r w:rsidRPr="006F63E6">
        <w:rPr>
          <w:rFonts w:ascii="Arial" w:eastAsia="Arial" w:hAnsi="Arial" w:cs="Arial"/>
          <w:b/>
          <w:bCs/>
          <w:spacing w:val="29"/>
          <w:sz w:val="21"/>
          <w:szCs w:val="21"/>
        </w:rPr>
        <w:t xml:space="preserve"> </w:t>
      </w:r>
      <w:r w:rsidRPr="006F63E6">
        <w:rPr>
          <w:rFonts w:ascii="Arial" w:eastAsia="Arial" w:hAnsi="Arial" w:cs="Arial"/>
          <w:b/>
          <w:bCs/>
          <w:spacing w:val="3"/>
          <w:w w:val="102"/>
          <w:sz w:val="21"/>
          <w:szCs w:val="21"/>
        </w:rPr>
        <w:t>c</w:t>
      </w:r>
      <w:r w:rsidRPr="006F63E6">
        <w:rPr>
          <w:rFonts w:ascii="Arial" w:eastAsia="Arial" w:hAnsi="Arial" w:cs="Arial"/>
          <w:b/>
          <w:bCs/>
          <w:w w:val="102"/>
          <w:sz w:val="21"/>
          <w:szCs w:val="21"/>
        </w:rPr>
        <w:t>l</w:t>
      </w:r>
      <w:r w:rsidRPr="006F63E6"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a</w:t>
      </w:r>
      <w:r w:rsidRPr="006F63E6">
        <w:rPr>
          <w:rFonts w:ascii="Arial" w:eastAsia="Arial" w:hAnsi="Arial" w:cs="Arial"/>
          <w:b/>
          <w:bCs/>
          <w:spacing w:val="3"/>
          <w:w w:val="102"/>
          <w:sz w:val="21"/>
          <w:szCs w:val="21"/>
        </w:rPr>
        <w:t>s</w:t>
      </w:r>
      <w:r w:rsidRPr="006F63E6">
        <w:rPr>
          <w:rFonts w:ascii="Arial" w:eastAsia="Arial" w:hAnsi="Arial" w:cs="Arial"/>
          <w:b/>
          <w:bCs/>
          <w:spacing w:val="-2"/>
          <w:w w:val="102"/>
          <w:sz w:val="21"/>
          <w:szCs w:val="21"/>
        </w:rPr>
        <w:t>s</w:t>
      </w:r>
      <w:r w:rsidRPr="006F63E6"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e</w:t>
      </w:r>
      <w:r w:rsidRPr="006F63E6">
        <w:rPr>
          <w:rFonts w:ascii="Arial" w:eastAsia="Arial" w:hAnsi="Arial" w:cs="Arial"/>
          <w:b/>
          <w:bCs/>
          <w:w w:val="102"/>
          <w:sz w:val="21"/>
          <w:szCs w:val="21"/>
        </w:rPr>
        <w:t>s</w:t>
      </w:r>
    </w:p>
    <w:p w:rsidR="006D02D5" w:rsidRDefault="0017288A">
      <w:pPr>
        <w:spacing w:before="5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4"/>
          <w:sz w:val="21"/>
          <w:szCs w:val="21"/>
        </w:rPr>
        <w:t>p</w:t>
      </w:r>
      <w:r>
        <w:rPr>
          <w:rFonts w:ascii="Arial" w:eastAsia="Arial" w:hAnsi="Arial" w:cs="Arial"/>
          <w:sz w:val="21"/>
          <w:szCs w:val="21"/>
        </w:rPr>
        <w:t>hi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al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d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v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f</w:t>
      </w:r>
      <w:r>
        <w:rPr>
          <w:rFonts w:ascii="Arial" w:eastAsia="Arial" w:hAnsi="Arial" w:cs="Arial"/>
          <w:sz w:val="21"/>
          <w:szCs w:val="21"/>
        </w:rPr>
        <w:t>or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pr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en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pacing w:val="-1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ng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5"/>
          <w:sz w:val="21"/>
          <w:szCs w:val="21"/>
        </w:rPr>
        <w:t>g</w:t>
      </w:r>
      <w:r>
        <w:rPr>
          <w:rFonts w:ascii="Arial" w:eastAsia="Arial" w:hAnsi="Arial" w:cs="Arial"/>
          <w:sz w:val="21"/>
          <w:szCs w:val="21"/>
        </w:rPr>
        <w:t>or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al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da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t</w:t>
      </w:r>
      <w:r>
        <w:rPr>
          <w:rFonts w:ascii="Arial" w:eastAsia="Arial" w:hAnsi="Arial" w:cs="Arial"/>
          <w:w w:val="102"/>
          <w:sz w:val="21"/>
          <w:szCs w:val="21"/>
        </w:rPr>
        <w:t>a</w:t>
      </w:r>
    </w:p>
    <w:p w:rsidR="006D02D5" w:rsidRDefault="006D02D5">
      <w:pPr>
        <w:spacing w:before="8" w:line="240" w:lineRule="exact"/>
        <w:rPr>
          <w:sz w:val="24"/>
          <w:szCs w:val="24"/>
        </w:rPr>
      </w:pPr>
    </w:p>
    <w:p w:rsidR="0017288A" w:rsidRDefault="0017288A">
      <w:pPr>
        <w:spacing w:line="248" w:lineRule="auto"/>
        <w:ind w:left="102" w:right="1925"/>
        <w:rPr>
          <w:rFonts w:ascii="Arial" w:eastAsia="Arial" w:hAnsi="Arial" w:cs="Arial"/>
          <w:spacing w:val="2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6.   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el</w:t>
      </w:r>
      <w:r>
        <w:rPr>
          <w:rFonts w:ascii="Arial" w:eastAsia="Arial" w:hAnsi="Arial" w:cs="Arial"/>
          <w:spacing w:val="1"/>
          <w:sz w:val="21"/>
          <w:szCs w:val="21"/>
        </w:rPr>
        <w:t>a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-2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f</w:t>
      </w:r>
      <w:r>
        <w:rPr>
          <w:rFonts w:ascii="Arial" w:eastAsia="Arial" w:hAnsi="Arial" w:cs="Arial"/>
          <w:spacing w:val="-5"/>
          <w:sz w:val="21"/>
          <w:szCs w:val="21"/>
        </w:rPr>
        <w:t>r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5"/>
          <w:sz w:val="21"/>
          <w:szCs w:val="21"/>
        </w:rPr>
        <w:t>q</w:t>
      </w:r>
      <w:r>
        <w:rPr>
          <w:rFonts w:ascii="Arial" w:eastAsia="Arial" w:hAnsi="Arial" w:cs="Arial"/>
          <w:spacing w:val="-4"/>
          <w:sz w:val="21"/>
          <w:szCs w:val="21"/>
        </w:rPr>
        <w:t>u</w:t>
      </w:r>
      <w:r>
        <w:rPr>
          <w:rFonts w:ascii="Arial" w:eastAsia="Arial" w:hAnsi="Arial" w:cs="Arial"/>
          <w:sz w:val="21"/>
          <w:szCs w:val="21"/>
        </w:rPr>
        <w:t>en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y</w:t>
      </w:r>
      <w:r>
        <w:rPr>
          <w:rFonts w:ascii="Arial" w:eastAsia="Arial" w:hAnsi="Arial" w:cs="Arial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of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3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l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pacing w:val="-2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p</w:t>
      </w:r>
      <w:r>
        <w:rPr>
          <w:rFonts w:ascii="Arial" w:eastAsia="Arial" w:hAnsi="Arial" w:cs="Arial"/>
          <w:spacing w:val="5"/>
          <w:sz w:val="21"/>
          <w:szCs w:val="21"/>
        </w:rPr>
        <w:t>u</w:t>
      </w:r>
      <w:r>
        <w:rPr>
          <w:rFonts w:ascii="Arial" w:eastAsia="Arial" w:hAnsi="Arial" w:cs="Arial"/>
          <w:spacing w:val="-7"/>
          <w:sz w:val="21"/>
          <w:szCs w:val="21"/>
        </w:rPr>
        <w:t>t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 xml:space="preserve">by </w:t>
      </w:r>
      <w:r>
        <w:rPr>
          <w:rFonts w:ascii="Arial" w:eastAsia="Arial" w:hAnsi="Arial" w:cs="Arial"/>
          <w:sz w:val="21"/>
          <w:szCs w:val="21"/>
          <w:u w:val="single" w:color="000000"/>
        </w:rPr>
        <w:t xml:space="preserve">                               </w:t>
      </w:r>
      <w:r>
        <w:rPr>
          <w:rFonts w:ascii="Arial" w:eastAsia="Arial" w:hAnsi="Arial" w:cs="Arial"/>
          <w:spacing w:val="9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.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</w:p>
    <w:p w:rsidR="006D02D5" w:rsidRDefault="0017288A">
      <w:pPr>
        <w:spacing w:line="248" w:lineRule="auto"/>
        <w:ind w:left="102" w:right="1925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w w:val="102"/>
          <w:sz w:val="21"/>
          <w:szCs w:val="21"/>
        </w:rPr>
        <w:t>A.</w:t>
      </w:r>
      <w:r>
        <w:rPr>
          <w:rFonts w:ascii="Arial" w:eastAsia="Arial" w:hAnsi="Arial" w:cs="Arial"/>
          <w:sz w:val="21"/>
          <w:szCs w:val="21"/>
        </w:rPr>
        <w:t xml:space="preserve">   </w:t>
      </w:r>
      <w:r>
        <w:rPr>
          <w:rFonts w:ascii="Arial" w:eastAsia="Arial" w:hAnsi="Arial" w:cs="Arial"/>
          <w:spacing w:val="-1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di</w:t>
      </w:r>
      <w:r>
        <w:rPr>
          <w:rFonts w:ascii="Arial" w:eastAsia="Arial" w:hAnsi="Arial" w:cs="Arial"/>
          <w:spacing w:val="3"/>
          <w:sz w:val="21"/>
          <w:szCs w:val="21"/>
        </w:rPr>
        <w:t>v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di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-4"/>
          <w:sz w:val="21"/>
          <w:szCs w:val="21"/>
        </w:rPr>
        <w:t>p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of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by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p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s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i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z</w:t>
      </w:r>
      <w:r>
        <w:rPr>
          <w:rFonts w:ascii="Arial" w:eastAsia="Arial" w:hAnsi="Arial" w:cs="Arial"/>
          <w:w w:val="102"/>
          <w:sz w:val="21"/>
          <w:szCs w:val="21"/>
        </w:rPr>
        <w:t>e</w:t>
      </w:r>
    </w:p>
    <w:p w:rsidR="006D02D5" w:rsidRDefault="0017288A">
      <w:pPr>
        <w:spacing w:line="220" w:lineRule="exact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B.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di</w:t>
      </w:r>
      <w:r>
        <w:rPr>
          <w:rFonts w:ascii="Arial" w:eastAsia="Arial" w:hAnsi="Arial" w:cs="Arial"/>
          <w:spacing w:val="3"/>
          <w:sz w:val="21"/>
          <w:szCs w:val="21"/>
        </w:rPr>
        <w:t>v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di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f</w:t>
      </w:r>
      <w:r>
        <w:rPr>
          <w:rFonts w:ascii="Arial" w:eastAsia="Arial" w:hAnsi="Arial" w:cs="Arial"/>
          <w:spacing w:val="-5"/>
          <w:sz w:val="21"/>
          <w:szCs w:val="21"/>
        </w:rPr>
        <w:t>r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q</w:t>
      </w:r>
      <w:r>
        <w:rPr>
          <w:rFonts w:ascii="Arial" w:eastAsia="Arial" w:hAnsi="Arial" w:cs="Arial"/>
          <w:sz w:val="21"/>
          <w:szCs w:val="21"/>
        </w:rPr>
        <w:t>ue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y</w:t>
      </w:r>
      <w:r>
        <w:rPr>
          <w:rFonts w:ascii="Arial" w:eastAsia="Arial" w:hAnsi="Arial" w:cs="Arial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f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l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by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m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i</w:t>
      </w:r>
      <w:r>
        <w:rPr>
          <w:rFonts w:ascii="Arial" w:eastAsia="Arial" w:hAnsi="Arial" w:cs="Arial"/>
          <w:w w:val="102"/>
          <w:sz w:val="21"/>
          <w:szCs w:val="21"/>
        </w:rPr>
        <w:t>dpoint</w:t>
      </w:r>
    </w:p>
    <w:p w:rsidR="006D02D5" w:rsidRDefault="0017288A">
      <w:pPr>
        <w:spacing w:before="8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di</w:t>
      </w:r>
      <w:r>
        <w:rPr>
          <w:rFonts w:ascii="Arial" w:eastAsia="Arial" w:hAnsi="Arial" w:cs="Arial"/>
          <w:spacing w:val="3"/>
          <w:sz w:val="21"/>
          <w:szCs w:val="21"/>
        </w:rPr>
        <w:t>v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di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p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2"/>
          <w:sz w:val="21"/>
          <w:szCs w:val="21"/>
        </w:rPr>
        <w:t>z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b</w:t>
      </w:r>
      <w:r>
        <w:rPr>
          <w:rFonts w:ascii="Arial" w:eastAsia="Arial" w:hAnsi="Arial" w:cs="Arial"/>
          <w:sz w:val="21"/>
          <w:szCs w:val="21"/>
        </w:rPr>
        <w:t>y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f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equ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y</w:t>
      </w:r>
      <w:r>
        <w:rPr>
          <w:rFonts w:ascii="Arial" w:eastAsia="Arial" w:hAnsi="Arial" w:cs="Arial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of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c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l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a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s</w:t>
      </w:r>
      <w:r>
        <w:rPr>
          <w:rFonts w:ascii="Arial" w:eastAsia="Arial" w:hAnsi="Arial" w:cs="Arial"/>
          <w:w w:val="102"/>
          <w:sz w:val="21"/>
          <w:szCs w:val="21"/>
        </w:rPr>
        <w:t>s</w:t>
      </w:r>
    </w:p>
    <w:p w:rsidR="006D02D5" w:rsidRDefault="0017288A">
      <w:pPr>
        <w:spacing w:before="3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 w:rsidRPr="00834B52">
        <w:rPr>
          <w:rFonts w:ascii="Arial" w:eastAsia="Arial" w:hAnsi="Arial" w:cs="Arial"/>
          <w:b/>
          <w:bCs/>
          <w:sz w:val="21"/>
          <w:szCs w:val="21"/>
        </w:rPr>
        <w:t>di</w:t>
      </w:r>
      <w:r w:rsidRPr="00834B52">
        <w:rPr>
          <w:rFonts w:ascii="Arial" w:eastAsia="Arial" w:hAnsi="Arial" w:cs="Arial"/>
          <w:b/>
          <w:bCs/>
          <w:spacing w:val="3"/>
          <w:sz w:val="21"/>
          <w:szCs w:val="21"/>
        </w:rPr>
        <w:t>v</w:t>
      </w:r>
      <w:r w:rsidRPr="00834B52">
        <w:rPr>
          <w:rFonts w:ascii="Arial" w:eastAsia="Arial" w:hAnsi="Arial" w:cs="Arial"/>
          <w:b/>
          <w:bCs/>
          <w:spacing w:val="-5"/>
          <w:sz w:val="21"/>
          <w:szCs w:val="21"/>
        </w:rPr>
        <w:t>i</w:t>
      </w:r>
      <w:r w:rsidRPr="00834B52">
        <w:rPr>
          <w:rFonts w:ascii="Arial" w:eastAsia="Arial" w:hAnsi="Arial" w:cs="Arial"/>
          <w:b/>
          <w:bCs/>
          <w:sz w:val="21"/>
          <w:szCs w:val="21"/>
        </w:rPr>
        <w:t>di</w:t>
      </w:r>
      <w:r w:rsidRPr="00834B52">
        <w:rPr>
          <w:rFonts w:ascii="Arial" w:eastAsia="Arial" w:hAnsi="Arial" w:cs="Arial"/>
          <w:b/>
          <w:bCs/>
          <w:spacing w:val="-4"/>
          <w:sz w:val="21"/>
          <w:szCs w:val="21"/>
        </w:rPr>
        <w:t>n</w:t>
      </w:r>
      <w:r w:rsidRPr="00834B52">
        <w:rPr>
          <w:rFonts w:ascii="Arial" w:eastAsia="Arial" w:hAnsi="Arial" w:cs="Arial"/>
          <w:b/>
          <w:bCs/>
          <w:sz w:val="21"/>
          <w:szCs w:val="21"/>
        </w:rPr>
        <w:t>g</w:t>
      </w:r>
      <w:r w:rsidRPr="00834B52">
        <w:rPr>
          <w:rFonts w:ascii="Arial" w:eastAsia="Arial" w:hAnsi="Arial" w:cs="Arial"/>
          <w:b/>
          <w:bCs/>
          <w:spacing w:val="18"/>
          <w:sz w:val="21"/>
          <w:szCs w:val="21"/>
        </w:rPr>
        <w:t xml:space="preserve"> </w:t>
      </w:r>
      <w:r w:rsidRPr="00834B52">
        <w:rPr>
          <w:rFonts w:ascii="Arial" w:eastAsia="Arial" w:hAnsi="Arial" w:cs="Arial"/>
          <w:b/>
          <w:bCs/>
          <w:spacing w:val="-2"/>
          <w:sz w:val="21"/>
          <w:szCs w:val="21"/>
        </w:rPr>
        <w:t>t</w:t>
      </w:r>
      <w:r w:rsidRPr="00834B52">
        <w:rPr>
          <w:rFonts w:ascii="Arial" w:eastAsia="Arial" w:hAnsi="Arial" w:cs="Arial"/>
          <w:b/>
          <w:bCs/>
          <w:sz w:val="21"/>
          <w:szCs w:val="21"/>
        </w:rPr>
        <w:t>he</w:t>
      </w:r>
      <w:r w:rsidRPr="00834B52">
        <w:rPr>
          <w:rFonts w:ascii="Arial" w:eastAsia="Arial" w:hAnsi="Arial" w:cs="Arial"/>
          <w:b/>
          <w:bCs/>
          <w:spacing w:val="6"/>
          <w:sz w:val="21"/>
          <w:szCs w:val="21"/>
        </w:rPr>
        <w:t xml:space="preserve"> </w:t>
      </w:r>
      <w:r w:rsidRPr="00834B52">
        <w:rPr>
          <w:rFonts w:ascii="Arial" w:eastAsia="Arial" w:hAnsi="Arial" w:cs="Arial"/>
          <w:b/>
          <w:bCs/>
          <w:spacing w:val="3"/>
          <w:sz w:val="21"/>
          <w:szCs w:val="21"/>
        </w:rPr>
        <w:t>f</w:t>
      </w:r>
      <w:r w:rsidRPr="00834B52">
        <w:rPr>
          <w:rFonts w:ascii="Arial" w:eastAsia="Arial" w:hAnsi="Arial" w:cs="Arial"/>
          <w:b/>
          <w:bCs/>
          <w:spacing w:val="-5"/>
          <w:sz w:val="21"/>
          <w:szCs w:val="21"/>
        </w:rPr>
        <w:t>r</w:t>
      </w:r>
      <w:r w:rsidRPr="00834B52">
        <w:rPr>
          <w:rFonts w:ascii="Arial" w:eastAsia="Arial" w:hAnsi="Arial" w:cs="Arial"/>
          <w:b/>
          <w:bCs/>
          <w:spacing w:val="5"/>
          <w:sz w:val="21"/>
          <w:szCs w:val="21"/>
        </w:rPr>
        <w:t>e</w:t>
      </w:r>
      <w:r w:rsidRPr="00834B52">
        <w:rPr>
          <w:rFonts w:ascii="Arial" w:eastAsia="Arial" w:hAnsi="Arial" w:cs="Arial"/>
          <w:b/>
          <w:bCs/>
          <w:spacing w:val="-4"/>
          <w:sz w:val="21"/>
          <w:szCs w:val="21"/>
        </w:rPr>
        <w:t>q</w:t>
      </w:r>
      <w:r w:rsidRPr="00834B52">
        <w:rPr>
          <w:rFonts w:ascii="Arial" w:eastAsia="Arial" w:hAnsi="Arial" w:cs="Arial"/>
          <w:b/>
          <w:bCs/>
          <w:sz w:val="21"/>
          <w:szCs w:val="21"/>
        </w:rPr>
        <w:t>ue</w:t>
      </w:r>
      <w:r w:rsidRPr="00834B52">
        <w:rPr>
          <w:rFonts w:ascii="Arial" w:eastAsia="Arial" w:hAnsi="Arial" w:cs="Arial"/>
          <w:b/>
          <w:bCs/>
          <w:spacing w:val="-4"/>
          <w:sz w:val="21"/>
          <w:szCs w:val="21"/>
        </w:rPr>
        <w:t>n</w:t>
      </w:r>
      <w:r w:rsidRPr="00834B52">
        <w:rPr>
          <w:rFonts w:ascii="Arial" w:eastAsia="Arial" w:hAnsi="Arial" w:cs="Arial"/>
          <w:b/>
          <w:bCs/>
          <w:spacing w:val="3"/>
          <w:sz w:val="21"/>
          <w:szCs w:val="21"/>
        </w:rPr>
        <w:t>c</w:t>
      </w:r>
      <w:r w:rsidRPr="00834B52">
        <w:rPr>
          <w:rFonts w:ascii="Arial" w:eastAsia="Arial" w:hAnsi="Arial" w:cs="Arial"/>
          <w:b/>
          <w:bCs/>
          <w:sz w:val="21"/>
          <w:szCs w:val="21"/>
        </w:rPr>
        <w:t>y</w:t>
      </w:r>
      <w:r w:rsidRPr="00834B52">
        <w:rPr>
          <w:rFonts w:ascii="Arial" w:eastAsia="Arial" w:hAnsi="Arial" w:cs="Arial"/>
          <w:b/>
          <w:bCs/>
          <w:spacing w:val="15"/>
          <w:sz w:val="21"/>
          <w:szCs w:val="21"/>
        </w:rPr>
        <w:t xml:space="preserve"> </w:t>
      </w:r>
      <w:r w:rsidRPr="00834B52">
        <w:rPr>
          <w:rFonts w:ascii="Arial" w:eastAsia="Arial" w:hAnsi="Arial" w:cs="Arial"/>
          <w:b/>
          <w:bCs/>
          <w:spacing w:val="5"/>
          <w:sz w:val="21"/>
          <w:szCs w:val="21"/>
        </w:rPr>
        <w:t>o</w:t>
      </w:r>
      <w:r w:rsidRPr="00834B52">
        <w:rPr>
          <w:rFonts w:ascii="Arial" w:eastAsia="Arial" w:hAnsi="Arial" w:cs="Arial"/>
          <w:b/>
          <w:bCs/>
          <w:sz w:val="21"/>
          <w:szCs w:val="21"/>
        </w:rPr>
        <w:t>f</w:t>
      </w:r>
      <w:r w:rsidRPr="00834B52">
        <w:rPr>
          <w:rFonts w:ascii="Arial" w:eastAsia="Arial" w:hAnsi="Arial" w:cs="Arial"/>
          <w:b/>
          <w:bCs/>
          <w:spacing w:val="1"/>
          <w:sz w:val="21"/>
          <w:szCs w:val="21"/>
        </w:rPr>
        <w:t xml:space="preserve"> </w:t>
      </w:r>
      <w:r w:rsidRPr="00834B52">
        <w:rPr>
          <w:rFonts w:ascii="Arial" w:eastAsia="Arial" w:hAnsi="Arial" w:cs="Arial"/>
          <w:b/>
          <w:bCs/>
          <w:spacing w:val="3"/>
          <w:sz w:val="21"/>
          <w:szCs w:val="21"/>
        </w:rPr>
        <w:t>t</w:t>
      </w:r>
      <w:r w:rsidRPr="00834B52">
        <w:rPr>
          <w:rFonts w:ascii="Arial" w:eastAsia="Arial" w:hAnsi="Arial" w:cs="Arial"/>
          <w:b/>
          <w:bCs/>
          <w:spacing w:val="-4"/>
          <w:sz w:val="21"/>
          <w:szCs w:val="21"/>
        </w:rPr>
        <w:t>h</w:t>
      </w:r>
      <w:r w:rsidRPr="00834B52">
        <w:rPr>
          <w:rFonts w:ascii="Arial" w:eastAsia="Arial" w:hAnsi="Arial" w:cs="Arial"/>
          <w:b/>
          <w:bCs/>
          <w:sz w:val="21"/>
          <w:szCs w:val="21"/>
        </w:rPr>
        <w:t>e</w:t>
      </w:r>
      <w:r w:rsidRPr="00834B52">
        <w:rPr>
          <w:rFonts w:ascii="Arial" w:eastAsia="Arial" w:hAnsi="Arial" w:cs="Arial"/>
          <w:b/>
          <w:bCs/>
          <w:spacing w:val="6"/>
          <w:sz w:val="21"/>
          <w:szCs w:val="21"/>
        </w:rPr>
        <w:t xml:space="preserve"> </w:t>
      </w:r>
      <w:r w:rsidRPr="00834B52">
        <w:rPr>
          <w:rFonts w:ascii="Arial" w:eastAsia="Arial" w:hAnsi="Arial" w:cs="Arial"/>
          <w:b/>
          <w:bCs/>
          <w:spacing w:val="3"/>
          <w:sz w:val="21"/>
          <w:szCs w:val="21"/>
        </w:rPr>
        <w:t>c</w:t>
      </w:r>
      <w:r w:rsidRPr="00834B52">
        <w:rPr>
          <w:rFonts w:ascii="Arial" w:eastAsia="Arial" w:hAnsi="Arial" w:cs="Arial"/>
          <w:b/>
          <w:bCs/>
          <w:sz w:val="21"/>
          <w:szCs w:val="21"/>
        </w:rPr>
        <w:t>l</w:t>
      </w:r>
      <w:r w:rsidRPr="00834B52">
        <w:rPr>
          <w:rFonts w:ascii="Arial" w:eastAsia="Arial" w:hAnsi="Arial" w:cs="Arial"/>
          <w:b/>
          <w:bCs/>
          <w:spacing w:val="-4"/>
          <w:sz w:val="21"/>
          <w:szCs w:val="21"/>
        </w:rPr>
        <w:t>a</w:t>
      </w:r>
      <w:r w:rsidRPr="00834B52">
        <w:rPr>
          <w:rFonts w:ascii="Arial" w:eastAsia="Arial" w:hAnsi="Arial" w:cs="Arial"/>
          <w:b/>
          <w:bCs/>
          <w:spacing w:val="3"/>
          <w:sz w:val="21"/>
          <w:szCs w:val="21"/>
        </w:rPr>
        <w:t>s</w:t>
      </w:r>
      <w:r w:rsidRPr="00834B52">
        <w:rPr>
          <w:rFonts w:ascii="Arial" w:eastAsia="Arial" w:hAnsi="Arial" w:cs="Arial"/>
          <w:b/>
          <w:bCs/>
          <w:sz w:val="21"/>
          <w:szCs w:val="21"/>
        </w:rPr>
        <w:t>s</w:t>
      </w:r>
      <w:r w:rsidRPr="00834B52">
        <w:rPr>
          <w:rFonts w:ascii="Arial" w:eastAsia="Arial" w:hAnsi="Arial" w:cs="Arial"/>
          <w:b/>
          <w:bCs/>
          <w:spacing w:val="12"/>
          <w:sz w:val="21"/>
          <w:szCs w:val="21"/>
        </w:rPr>
        <w:t xml:space="preserve"> </w:t>
      </w:r>
      <w:r w:rsidRPr="00834B52">
        <w:rPr>
          <w:rFonts w:ascii="Arial" w:eastAsia="Arial" w:hAnsi="Arial" w:cs="Arial"/>
          <w:b/>
          <w:bCs/>
          <w:sz w:val="21"/>
          <w:szCs w:val="21"/>
        </w:rPr>
        <w:t>by</w:t>
      </w:r>
      <w:r w:rsidRPr="00834B52">
        <w:rPr>
          <w:rFonts w:ascii="Arial" w:eastAsia="Arial" w:hAnsi="Arial" w:cs="Arial"/>
          <w:b/>
          <w:bCs/>
          <w:spacing w:val="2"/>
          <w:sz w:val="21"/>
          <w:szCs w:val="21"/>
        </w:rPr>
        <w:t xml:space="preserve"> </w:t>
      </w:r>
      <w:r w:rsidRPr="00834B52">
        <w:rPr>
          <w:rFonts w:ascii="Arial" w:eastAsia="Arial" w:hAnsi="Arial" w:cs="Arial"/>
          <w:b/>
          <w:bCs/>
          <w:spacing w:val="-2"/>
          <w:sz w:val="21"/>
          <w:szCs w:val="21"/>
        </w:rPr>
        <w:t>t</w:t>
      </w:r>
      <w:r w:rsidRPr="00834B52">
        <w:rPr>
          <w:rFonts w:ascii="Arial" w:eastAsia="Arial" w:hAnsi="Arial" w:cs="Arial"/>
          <w:b/>
          <w:bCs/>
          <w:sz w:val="21"/>
          <w:szCs w:val="21"/>
        </w:rPr>
        <w:t>he</w:t>
      </w:r>
      <w:r w:rsidRPr="00834B52">
        <w:rPr>
          <w:rFonts w:ascii="Arial" w:eastAsia="Arial" w:hAnsi="Arial" w:cs="Arial"/>
          <w:b/>
          <w:bCs/>
          <w:spacing w:val="6"/>
          <w:sz w:val="21"/>
          <w:szCs w:val="21"/>
        </w:rPr>
        <w:t xml:space="preserve"> </w:t>
      </w:r>
      <w:r w:rsidRPr="00834B52">
        <w:rPr>
          <w:rFonts w:ascii="Arial" w:eastAsia="Arial" w:hAnsi="Arial" w:cs="Arial"/>
          <w:b/>
          <w:bCs/>
          <w:spacing w:val="3"/>
          <w:sz w:val="21"/>
          <w:szCs w:val="21"/>
        </w:rPr>
        <w:t>s</w:t>
      </w:r>
      <w:r w:rsidRPr="00834B52">
        <w:rPr>
          <w:rFonts w:ascii="Arial" w:eastAsia="Arial" w:hAnsi="Arial" w:cs="Arial"/>
          <w:b/>
          <w:bCs/>
          <w:spacing w:val="-4"/>
          <w:sz w:val="21"/>
          <w:szCs w:val="21"/>
        </w:rPr>
        <w:t>a</w:t>
      </w:r>
      <w:r w:rsidRPr="00834B52">
        <w:rPr>
          <w:rFonts w:ascii="Arial" w:eastAsia="Arial" w:hAnsi="Arial" w:cs="Arial"/>
          <w:b/>
          <w:bCs/>
          <w:spacing w:val="3"/>
          <w:sz w:val="21"/>
          <w:szCs w:val="21"/>
        </w:rPr>
        <w:t>m</w:t>
      </w:r>
      <w:r w:rsidRPr="00834B52">
        <w:rPr>
          <w:rFonts w:ascii="Arial" w:eastAsia="Arial" w:hAnsi="Arial" w:cs="Arial"/>
          <w:b/>
          <w:bCs/>
          <w:sz w:val="21"/>
          <w:szCs w:val="21"/>
        </w:rPr>
        <w:t>p</w:t>
      </w:r>
      <w:r w:rsidRPr="00834B52">
        <w:rPr>
          <w:rFonts w:ascii="Arial" w:eastAsia="Arial" w:hAnsi="Arial" w:cs="Arial"/>
          <w:b/>
          <w:bCs/>
          <w:spacing w:val="-5"/>
          <w:sz w:val="21"/>
          <w:szCs w:val="21"/>
        </w:rPr>
        <w:t>l</w:t>
      </w:r>
      <w:r w:rsidRPr="00834B52">
        <w:rPr>
          <w:rFonts w:ascii="Arial" w:eastAsia="Arial" w:hAnsi="Arial" w:cs="Arial"/>
          <w:b/>
          <w:bCs/>
          <w:sz w:val="21"/>
          <w:szCs w:val="21"/>
        </w:rPr>
        <w:t>e</w:t>
      </w:r>
      <w:r w:rsidRPr="00834B52">
        <w:rPr>
          <w:rFonts w:ascii="Arial" w:eastAsia="Arial" w:hAnsi="Arial" w:cs="Arial"/>
          <w:b/>
          <w:bCs/>
          <w:spacing w:val="14"/>
          <w:sz w:val="21"/>
          <w:szCs w:val="21"/>
        </w:rPr>
        <w:t xml:space="preserve"> </w:t>
      </w:r>
      <w:r w:rsidRPr="00834B52">
        <w:rPr>
          <w:rFonts w:ascii="Arial" w:eastAsia="Arial" w:hAnsi="Arial" w:cs="Arial"/>
          <w:b/>
          <w:bCs/>
          <w:spacing w:val="3"/>
          <w:w w:val="102"/>
          <w:sz w:val="21"/>
          <w:szCs w:val="21"/>
        </w:rPr>
        <w:t>s</w:t>
      </w:r>
      <w:r w:rsidRPr="00834B52">
        <w:rPr>
          <w:rFonts w:ascii="Arial" w:eastAsia="Arial" w:hAnsi="Arial" w:cs="Arial"/>
          <w:b/>
          <w:bCs/>
          <w:w w:val="102"/>
          <w:sz w:val="21"/>
          <w:szCs w:val="21"/>
        </w:rPr>
        <w:t>i</w:t>
      </w:r>
      <w:r w:rsidRPr="00834B52">
        <w:rPr>
          <w:rFonts w:ascii="Arial" w:eastAsia="Arial" w:hAnsi="Arial" w:cs="Arial"/>
          <w:b/>
          <w:bCs/>
          <w:spacing w:val="-6"/>
          <w:w w:val="102"/>
          <w:sz w:val="21"/>
          <w:szCs w:val="21"/>
        </w:rPr>
        <w:t>z</w:t>
      </w:r>
      <w:r w:rsidRPr="00834B52">
        <w:rPr>
          <w:rFonts w:ascii="Arial" w:eastAsia="Arial" w:hAnsi="Arial" w:cs="Arial"/>
          <w:b/>
          <w:bCs/>
          <w:w w:val="102"/>
          <w:sz w:val="21"/>
          <w:szCs w:val="21"/>
        </w:rPr>
        <w:t>e</w:t>
      </w:r>
    </w:p>
    <w:p w:rsidR="006D02D5" w:rsidRDefault="006D02D5">
      <w:pPr>
        <w:spacing w:line="200" w:lineRule="exact"/>
      </w:pPr>
    </w:p>
    <w:p w:rsidR="006D02D5" w:rsidRDefault="006D02D5">
      <w:pPr>
        <w:spacing w:line="200" w:lineRule="exact"/>
      </w:pPr>
    </w:p>
    <w:p w:rsidR="006D02D5" w:rsidRDefault="006D02D5">
      <w:pPr>
        <w:spacing w:line="200" w:lineRule="exact"/>
      </w:pPr>
    </w:p>
    <w:p w:rsidR="006D02D5" w:rsidRDefault="006D02D5">
      <w:pPr>
        <w:spacing w:line="200" w:lineRule="exact"/>
      </w:pPr>
    </w:p>
    <w:p w:rsidR="006D02D5" w:rsidRDefault="006D02D5">
      <w:pPr>
        <w:spacing w:line="200" w:lineRule="exact"/>
      </w:pPr>
    </w:p>
    <w:p w:rsidR="006D02D5" w:rsidRDefault="006D02D5">
      <w:pPr>
        <w:spacing w:before="8" w:line="200" w:lineRule="exact"/>
      </w:pPr>
    </w:p>
    <w:p w:rsidR="006D02D5" w:rsidRDefault="0017288A">
      <w:pPr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7.   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r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ea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her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7"/>
          <w:sz w:val="21"/>
          <w:szCs w:val="21"/>
        </w:rPr>
        <w:t>t</w:t>
      </w:r>
      <w:r>
        <w:rPr>
          <w:rFonts w:ascii="Arial" w:eastAsia="Arial" w:hAnsi="Arial" w:cs="Arial"/>
          <w:spacing w:val="5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er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ng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pacing w:val="2"/>
          <w:sz w:val="21"/>
          <w:szCs w:val="21"/>
        </w:rPr>
        <w:t>f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om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f</w:t>
      </w:r>
      <w:r>
        <w:rPr>
          <w:rFonts w:ascii="Arial" w:eastAsia="Arial" w:hAnsi="Arial" w:cs="Arial"/>
          <w:sz w:val="21"/>
          <w:szCs w:val="21"/>
        </w:rPr>
        <w:t>our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4"/>
          <w:sz w:val="21"/>
          <w:szCs w:val="21"/>
        </w:rPr>
        <w:t>p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8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al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5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de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ed: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Sou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=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1;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N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=</w:t>
      </w:r>
    </w:p>
    <w:p w:rsidR="006D02D5" w:rsidRDefault="0017288A">
      <w:pPr>
        <w:spacing w:before="3" w:line="243" w:lineRule="auto"/>
        <w:ind w:left="102" w:right="494" w:firstLine="41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2;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=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3</w:t>
      </w:r>
      <w:r>
        <w:rPr>
          <w:rFonts w:ascii="Arial" w:eastAsia="Arial" w:hAnsi="Arial" w:cs="Arial"/>
          <w:sz w:val="21"/>
          <w:szCs w:val="21"/>
        </w:rPr>
        <w:t>;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W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=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4.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4"/>
          <w:sz w:val="21"/>
          <w:szCs w:val="21"/>
        </w:rPr>
        <w:t>g</w:t>
      </w:r>
      <w:r>
        <w:rPr>
          <w:rFonts w:ascii="Arial" w:eastAsia="Arial" w:hAnsi="Arial" w:cs="Arial"/>
          <w:sz w:val="21"/>
          <w:szCs w:val="21"/>
        </w:rPr>
        <w:t>na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ed</w:t>
      </w:r>
      <w:r>
        <w:rPr>
          <w:rFonts w:ascii="Arial" w:eastAsia="Arial" w:hAnsi="Arial" w:cs="Arial"/>
          <w:spacing w:val="2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g</w:t>
      </w:r>
      <w:r>
        <w:rPr>
          <w:rFonts w:ascii="Arial" w:eastAsia="Arial" w:hAnsi="Arial" w:cs="Arial"/>
          <w:sz w:val="21"/>
          <w:szCs w:val="21"/>
        </w:rPr>
        <w:t>eogr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p</w:t>
      </w:r>
      <w:r>
        <w:rPr>
          <w:rFonts w:ascii="Arial" w:eastAsia="Arial" w:hAnsi="Arial" w:cs="Arial"/>
          <w:spacing w:val="5"/>
          <w:sz w:val="21"/>
          <w:szCs w:val="21"/>
        </w:rPr>
        <w:t>h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al</w:t>
      </w:r>
      <w:r>
        <w:rPr>
          <w:rFonts w:ascii="Arial" w:eastAsia="Arial" w:hAnsi="Arial" w:cs="Arial"/>
          <w:spacing w:val="2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re</w:t>
      </w:r>
      <w:r>
        <w:rPr>
          <w:rFonts w:ascii="Arial" w:eastAsia="Arial" w:hAnsi="Arial" w:cs="Arial"/>
          <w:spacing w:val="5"/>
          <w:sz w:val="21"/>
          <w:szCs w:val="21"/>
        </w:rPr>
        <w:t>g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rep</w:t>
      </w:r>
      <w:r>
        <w:rPr>
          <w:rFonts w:ascii="Arial" w:eastAsia="Arial" w:hAnsi="Arial" w:cs="Arial"/>
          <w:spacing w:val="-5"/>
          <w:sz w:val="21"/>
          <w:szCs w:val="21"/>
        </w:rPr>
        <w:t>r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8"/>
          <w:sz w:val="21"/>
          <w:szCs w:val="21"/>
        </w:rPr>
        <w:t>s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nt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  <w:u w:val="single" w:color="000000"/>
        </w:rPr>
        <w:t xml:space="preserve">                       </w:t>
      </w:r>
      <w:r>
        <w:rPr>
          <w:rFonts w:ascii="Arial" w:eastAsia="Arial" w:hAnsi="Arial" w:cs="Arial"/>
          <w:spacing w:val="19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spacing w:val="-41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. A.</w:t>
      </w:r>
      <w:r>
        <w:rPr>
          <w:rFonts w:ascii="Arial" w:eastAsia="Arial" w:hAnsi="Arial" w:cs="Arial"/>
          <w:sz w:val="21"/>
          <w:szCs w:val="21"/>
        </w:rPr>
        <w:t xml:space="preserve">   </w:t>
      </w:r>
      <w:r>
        <w:rPr>
          <w:rFonts w:ascii="Arial" w:eastAsia="Arial" w:hAnsi="Arial" w:cs="Arial"/>
          <w:spacing w:val="-19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5"/>
          <w:sz w:val="21"/>
          <w:szCs w:val="21"/>
        </w:rPr>
        <w:t>g</w:t>
      </w:r>
      <w:r>
        <w:rPr>
          <w:rFonts w:ascii="Arial" w:eastAsia="Arial" w:hAnsi="Arial" w:cs="Arial"/>
          <w:sz w:val="21"/>
          <w:szCs w:val="21"/>
        </w:rPr>
        <w:t>or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al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da</w:t>
      </w:r>
      <w:r>
        <w:rPr>
          <w:rFonts w:ascii="Arial" w:eastAsia="Arial" w:hAnsi="Arial" w:cs="Arial"/>
          <w:spacing w:val="2"/>
          <w:w w:val="102"/>
          <w:sz w:val="21"/>
          <w:szCs w:val="21"/>
        </w:rPr>
        <w:t>t</w:t>
      </w:r>
      <w:r>
        <w:rPr>
          <w:rFonts w:ascii="Arial" w:eastAsia="Arial" w:hAnsi="Arial" w:cs="Arial"/>
          <w:w w:val="102"/>
          <w:sz w:val="21"/>
          <w:szCs w:val="21"/>
        </w:rPr>
        <w:t>a</w:t>
      </w:r>
    </w:p>
    <w:p w:rsidR="006D02D5" w:rsidRDefault="0017288A">
      <w:pPr>
        <w:spacing w:before="5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B.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q</w:t>
      </w:r>
      <w:r>
        <w:rPr>
          <w:rFonts w:ascii="Arial" w:eastAsia="Arial" w:hAnsi="Arial" w:cs="Arial"/>
          <w:spacing w:val="-4"/>
          <w:sz w:val="21"/>
          <w:szCs w:val="21"/>
        </w:rPr>
        <w:t>u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i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-2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2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d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a</w:t>
      </w:r>
      <w:r>
        <w:rPr>
          <w:rFonts w:ascii="Arial" w:eastAsia="Arial" w:hAnsi="Arial" w:cs="Arial"/>
          <w:spacing w:val="-7"/>
          <w:w w:val="102"/>
          <w:sz w:val="21"/>
          <w:szCs w:val="21"/>
        </w:rPr>
        <w:t>t</w:t>
      </w:r>
      <w:r>
        <w:rPr>
          <w:rFonts w:ascii="Arial" w:eastAsia="Arial" w:hAnsi="Arial" w:cs="Arial"/>
          <w:w w:val="102"/>
          <w:sz w:val="21"/>
          <w:szCs w:val="21"/>
        </w:rPr>
        <w:t>a</w:t>
      </w:r>
    </w:p>
    <w:p w:rsidR="006D02D5" w:rsidRDefault="0017288A">
      <w:pPr>
        <w:spacing w:before="8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bel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d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a</w:t>
      </w:r>
      <w:r>
        <w:rPr>
          <w:rFonts w:ascii="Arial" w:eastAsia="Arial" w:hAnsi="Arial" w:cs="Arial"/>
          <w:spacing w:val="2"/>
          <w:w w:val="102"/>
          <w:sz w:val="21"/>
          <w:szCs w:val="21"/>
        </w:rPr>
        <w:t>t</w:t>
      </w:r>
      <w:r>
        <w:rPr>
          <w:rFonts w:ascii="Arial" w:eastAsia="Arial" w:hAnsi="Arial" w:cs="Arial"/>
          <w:w w:val="102"/>
          <w:sz w:val="21"/>
          <w:szCs w:val="21"/>
        </w:rPr>
        <w:t>a</w:t>
      </w:r>
    </w:p>
    <w:p w:rsidR="006D02D5" w:rsidRDefault="0017288A">
      <w:pPr>
        <w:spacing w:line="240" w:lineRule="exact"/>
        <w:ind w:left="102"/>
        <w:rPr>
          <w:rFonts w:ascii="Arial" w:eastAsia="Arial" w:hAnsi="Arial" w:cs="Arial"/>
          <w:sz w:val="21"/>
          <w:szCs w:val="21"/>
        </w:rPr>
        <w:sectPr w:rsidR="006D02D5">
          <w:headerReference w:type="default" r:id="rId7"/>
          <w:footerReference w:type="default" r:id="rId8"/>
          <w:pgSz w:w="11920" w:h="16840"/>
          <w:pgMar w:top="1640" w:right="1280" w:bottom="280" w:left="1300" w:header="1434" w:footer="1693" w:gutter="0"/>
          <w:pgNumType w:start="1"/>
          <w:cols w:space="720"/>
        </w:sectPr>
      </w:pPr>
      <w:r>
        <w:rPr>
          <w:rFonts w:ascii="Arial" w:eastAsia="Arial" w:hAnsi="Arial" w:cs="Arial"/>
          <w:spacing w:val="-2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 w:rsidRPr="0091155B">
        <w:rPr>
          <w:rFonts w:ascii="Arial" w:eastAsia="Arial" w:hAnsi="Arial" w:cs="Arial"/>
          <w:b/>
          <w:bCs/>
          <w:sz w:val="21"/>
          <w:szCs w:val="21"/>
        </w:rPr>
        <w:t>ei</w:t>
      </w:r>
      <w:r w:rsidRPr="0091155B">
        <w:rPr>
          <w:rFonts w:ascii="Arial" w:eastAsia="Arial" w:hAnsi="Arial" w:cs="Arial"/>
          <w:b/>
          <w:bCs/>
          <w:spacing w:val="-2"/>
          <w:sz w:val="21"/>
          <w:szCs w:val="21"/>
        </w:rPr>
        <w:t>t</w:t>
      </w:r>
      <w:r w:rsidRPr="0091155B">
        <w:rPr>
          <w:rFonts w:ascii="Arial" w:eastAsia="Arial" w:hAnsi="Arial" w:cs="Arial"/>
          <w:b/>
          <w:bCs/>
          <w:sz w:val="21"/>
          <w:szCs w:val="21"/>
        </w:rPr>
        <w:t>her</w:t>
      </w:r>
      <w:r w:rsidRPr="0091155B">
        <w:rPr>
          <w:rFonts w:ascii="Arial" w:eastAsia="Arial" w:hAnsi="Arial" w:cs="Arial"/>
          <w:b/>
          <w:bCs/>
          <w:spacing w:val="10"/>
          <w:sz w:val="21"/>
          <w:szCs w:val="21"/>
        </w:rPr>
        <w:t xml:space="preserve"> </w:t>
      </w:r>
      <w:r w:rsidRPr="0091155B">
        <w:rPr>
          <w:rFonts w:ascii="Arial" w:eastAsia="Arial" w:hAnsi="Arial" w:cs="Arial"/>
          <w:b/>
          <w:bCs/>
          <w:sz w:val="21"/>
          <w:szCs w:val="21"/>
        </w:rPr>
        <w:t>qu</w:t>
      </w:r>
      <w:r w:rsidRPr="0091155B">
        <w:rPr>
          <w:rFonts w:ascii="Arial" w:eastAsia="Arial" w:hAnsi="Arial" w:cs="Arial"/>
          <w:b/>
          <w:bCs/>
          <w:spacing w:val="-4"/>
          <w:sz w:val="21"/>
          <w:szCs w:val="21"/>
        </w:rPr>
        <w:t>a</w:t>
      </w:r>
      <w:r w:rsidRPr="0091155B">
        <w:rPr>
          <w:rFonts w:ascii="Arial" w:eastAsia="Arial" w:hAnsi="Arial" w:cs="Arial"/>
          <w:b/>
          <w:bCs/>
          <w:spacing w:val="5"/>
          <w:sz w:val="21"/>
          <w:szCs w:val="21"/>
        </w:rPr>
        <w:t>n</w:t>
      </w:r>
      <w:r w:rsidRPr="0091155B">
        <w:rPr>
          <w:rFonts w:ascii="Arial" w:eastAsia="Arial" w:hAnsi="Arial" w:cs="Arial"/>
          <w:b/>
          <w:bCs/>
          <w:spacing w:val="-2"/>
          <w:sz w:val="21"/>
          <w:szCs w:val="21"/>
        </w:rPr>
        <w:t>t</w:t>
      </w:r>
      <w:r w:rsidRPr="0091155B">
        <w:rPr>
          <w:rFonts w:ascii="Arial" w:eastAsia="Arial" w:hAnsi="Arial" w:cs="Arial"/>
          <w:b/>
          <w:bCs/>
          <w:sz w:val="21"/>
          <w:szCs w:val="21"/>
        </w:rPr>
        <w:t>i</w:t>
      </w:r>
      <w:r w:rsidRPr="0091155B">
        <w:rPr>
          <w:rFonts w:ascii="Arial" w:eastAsia="Arial" w:hAnsi="Arial" w:cs="Arial"/>
          <w:b/>
          <w:bCs/>
          <w:spacing w:val="-2"/>
          <w:sz w:val="21"/>
          <w:szCs w:val="21"/>
        </w:rPr>
        <w:t>t</w:t>
      </w:r>
      <w:r w:rsidRPr="0091155B">
        <w:rPr>
          <w:rFonts w:ascii="Arial" w:eastAsia="Arial" w:hAnsi="Arial" w:cs="Arial"/>
          <w:b/>
          <w:bCs/>
          <w:sz w:val="21"/>
          <w:szCs w:val="21"/>
        </w:rPr>
        <w:t>a</w:t>
      </w:r>
      <w:r w:rsidRPr="0091155B">
        <w:rPr>
          <w:rFonts w:ascii="Arial" w:eastAsia="Arial" w:hAnsi="Arial" w:cs="Arial"/>
          <w:b/>
          <w:bCs/>
          <w:spacing w:val="3"/>
          <w:sz w:val="21"/>
          <w:szCs w:val="21"/>
        </w:rPr>
        <w:t>t</w:t>
      </w:r>
      <w:r w:rsidRPr="0091155B">
        <w:rPr>
          <w:rFonts w:ascii="Arial" w:eastAsia="Arial" w:hAnsi="Arial" w:cs="Arial"/>
          <w:b/>
          <w:bCs/>
          <w:spacing w:val="-9"/>
          <w:sz w:val="21"/>
          <w:szCs w:val="21"/>
        </w:rPr>
        <w:t>i</w:t>
      </w:r>
      <w:r w:rsidRPr="0091155B">
        <w:rPr>
          <w:rFonts w:ascii="Arial" w:eastAsia="Arial" w:hAnsi="Arial" w:cs="Arial"/>
          <w:b/>
          <w:bCs/>
          <w:spacing w:val="8"/>
          <w:sz w:val="21"/>
          <w:szCs w:val="21"/>
        </w:rPr>
        <w:t>v</w:t>
      </w:r>
      <w:r w:rsidRPr="0091155B">
        <w:rPr>
          <w:rFonts w:ascii="Arial" w:eastAsia="Arial" w:hAnsi="Arial" w:cs="Arial"/>
          <w:b/>
          <w:bCs/>
          <w:sz w:val="21"/>
          <w:szCs w:val="21"/>
        </w:rPr>
        <w:t>e</w:t>
      </w:r>
      <w:r w:rsidRPr="0091155B">
        <w:rPr>
          <w:rFonts w:ascii="Arial" w:eastAsia="Arial" w:hAnsi="Arial" w:cs="Arial"/>
          <w:b/>
          <w:bCs/>
          <w:spacing w:val="21"/>
          <w:sz w:val="21"/>
          <w:szCs w:val="21"/>
        </w:rPr>
        <w:t xml:space="preserve"> </w:t>
      </w:r>
      <w:r w:rsidRPr="0091155B">
        <w:rPr>
          <w:rFonts w:ascii="Arial" w:eastAsia="Arial" w:hAnsi="Arial" w:cs="Arial"/>
          <w:b/>
          <w:bCs/>
          <w:sz w:val="21"/>
          <w:szCs w:val="21"/>
        </w:rPr>
        <w:t>or</w:t>
      </w:r>
      <w:r w:rsidRPr="0091155B">
        <w:rPr>
          <w:rFonts w:ascii="Arial" w:eastAsia="Arial" w:hAnsi="Arial" w:cs="Arial"/>
          <w:b/>
          <w:bCs/>
          <w:spacing w:val="-1"/>
          <w:sz w:val="21"/>
          <w:szCs w:val="21"/>
        </w:rPr>
        <w:t xml:space="preserve"> </w:t>
      </w:r>
      <w:r w:rsidRPr="0091155B">
        <w:rPr>
          <w:rFonts w:ascii="Arial" w:eastAsia="Arial" w:hAnsi="Arial" w:cs="Arial"/>
          <w:b/>
          <w:bCs/>
          <w:spacing w:val="3"/>
          <w:sz w:val="21"/>
          <w:szCs w:val="21"/>
        </w:rPr>
        <w:t>c</w:t>
      </w:r>
      <w:r w:rsidRPr="0091155B">
        <w:rPr>
          <w:rFonts w:ascii="Arial" w:eastAsia="Arial" w:hAnsi="Arial" w:cs="Arial"/>
          <w:b/>
          <w:bCs/>
          <w:sz w:val="21"/>
          <w:szCs w:val="21"/>
        </w:rPr>
        <w:t>a</w:t>
      </w:r>
      <w:r w:rsidRPr="0091155B">
        <w:rPr>
          <w:rFonts w:ascii="Arial" w:eastAsia="Arial" w:hAnsi="Arial" w:cs="Arial"/>
          <w:b/>
          <w:bCs/>
          <w:spacing w:val="3"/>
          <w:sz w:val="21"/>
          <w:szCs w:val="21"/>
        </w:rPr>
        <w:t>t</w:t>
      </w:r>
      <w:r w:rsidRPr="0091155B">
        <w:rPr>
          <w:rFonts w:ascii="Arial" w:eastAsia="Arial" w:hAnsi="Arial" w:cs="Arial"/>
          <w:b/>
          <w:bCs/>
          <w:spacing w:val="-4"/>
          <w:sz w:val="21"/>
          <w:szCs w:val="21"/>
        </w:rPr>
        <w:t>e</w:t>
      </w:r>
      <w:r w:rsidRPr="0091155B">
        <w:rPr>
          <w:rFonts w:ascii="Arial" w:eastAsia="Arial" w:hAnsi="Arial" w:cs="Arial"/>
          <w:b/>
          <w:bCs/>
          <w:sz w:val="21"/>
          <w:szCs w:val="21"/>
        </w:rPr>
        <w:t>g</w:t>
      </w:r>
      <w:r w:rsidRPr="0091155B">
        <w:rPr>
          <w:rFonts w:ascii="Arial" w:eastAsia="Arial" w:hAnsi="Arial" w:cs="Arial"/>
          <w:b/>
          <w:bCs/>
          <w:spacing w:val="5"/>
          <w:sz w:val="21"/>
          <w:szCs w:val="21"/>
        </w:rPr>
        <w:t>o</w:t>
      </w:r>
      <w:r w:rsidRPr="0091155B">
        <w:rPr>
          <w:rFonts w:ascii="Arial" w:eastAsia="Arial" w:hAnsi="Arial" w:cs="Arial"/>
          <w:b/>
          <w:bCs/>
          <w:spacing w:val="-4"/>
          <w:sz w:val="21"/>
          <w:szCs w:val="21"/>
        </w:rPr>
        <w:t>r</w:t>
      </w:r>
      <w:r w:rsidRPr="0091155B">
        <w:rPr>
          <w:rFonts w:ascii="Arial" w:eastAsia="Arial" w:hAnsi="Arial" w:cs="Arial"/>
          <w:b/>
          <w:bCs/>
          <w:spacing w:val="-5"/>
          <w:sz w:val="21"/>
          <w:szCs w:val="21"/>
        </w:rPr>
        <w:t>i</w:t>
      </w:r>
      <w:r w:rsidRPr="0091155B">
        <w:rPr>
          <w:rFonts w:ascii="Arial" w:eastAsia="Arial" w:hAnsi="Arial" w:cs="Arial"/>
          <w:b/>
          <w:bCs/>
          <w:spacing w:val="-2"/>
          <w:sz w:val="21"/>
          <w:szCs w:val="21"/>
        </w:rPr>
        <w:t>c</w:t>
      </w:r>
      <w:r w:rsidRPr="0091155B">
        <w:rPr>
          <w:rFonts w:ascii="Arial" w:eastAsia="Arial" w:hAnsi="Arial" w:cs="Arial"/>
          <w:b/>
          <w:bCs/>
          <w:spacing w:val="5"/>
          <w:sz w:val="21"/>
          <w:szCs w:val="21"/>
        </w:rPr>
        <w:t>a</w:t>
      </w:r>
      <w:r w:rsidRPr="0091155B">
        <w:rPr>
          <w:rFonts w:ascii="Arial" w:eastAsia="Arial" w:hAnsi="Arial" w:cs="Arial"/>
          <w:b/>
          <w:bCs/>
          <w:sz w:val="21"/>
          <w:szCs w:val="21"/>
        </w:rPr>
        <w:t>l</w:t>
      </w:r>
      <w:r w:rsidRPr="0091155B">
        <w:rPr>
          <w:rFonts w:ascii="Arial" w:eastAsia="Arial" w:hAnsi="Arial" w:cs="Arial"/>
          <w:b/>
          <w:bCs/>
          <w:spacing w:val="20"/>
          <w:sz w:val="21"/>
          <w:szCs w:val="21"/>
        </w:rPr>
        <w:t xml:space="preserve"> </w:t>
      </w:r>
      <w:r w:rsidRPr="0091155B"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d</w:t>
      </w:r>
      <w:r w:rsidRPr="0091155B">
        <w:rPr>
          <w:rFonts w:ascii="Arial" w:eastAsia="Arial" w:hAnsi="Arial" w:cs="Arial"/>
          <w:b/>
          <w:bCs/>
          <w:spacing w:val="5"/>
          <w:w w:val="102"/>
          <w:sz w:val="21"/>
          <w:szCs w:val="21"/>
        </w:rPr>
        <w:t>a</w:t>
      </w:r>
      <w:r w:rsidRPr="0091155B">
        <w:rPr>
          <w:rFonts w:ascii="Arial" w:eastAsia="Arial" w:hAnsi="Arial" w:cs="Arial"/>
          <w:b/>
          <w:bCs/>
          <w:spacing w:val="-7"/>
          <w:w w:val="102"/>
          <w:sz w:val="21"/>
          <w:szCs w:val="21"/>
        </w:rPr>
        <w:t>t</w:t>
      </w:r>
      <w:r w:rsidRPr="0091155B">
        <w:rPr>
          <w:rFonts w:ascii="Arial" w:eastAsia="Arial" w:hAnsi="Arial" w:cs="Arial"/>
          <w:b/>
          <w:bCs/>
          <w:w w:val="102"/>
          <w:sz w:val="21"/>
          <w:szCs w:val="21"/>
        </w:rPr>
        <w:t>a</w:t>
      </w:r>
    </w:p>
    <w:p w:rsidR="006D02D5" w:rsidRDefault="006D02D5">
      <w:pPr>
        <w:spacing w:line="200" w:lineRule="exact"/>
      </w:pPr>
    </w:p>
    <w:p w:rsidR="006D02D5" w:rsidRDefault="006D02D5">
      <w:pPr>
        <w:spacing w:before="11" w:line="220" w:lineRule="exact"/>
        <w:rPr>
          <w:sz w:val="22"/>
          <w:szCs w:val="22"/>
        </w:rPr>
      </w:pPr>
    </w:p>
    <w:p w:rsidR="006D02D5" w:rsidRDefault="0017288A">
      <w:pPr>
        <w:spacing w:before="37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8.   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 xml:space="preserve"> c</w:t>
      </w:r>
      <w:r>
        <w:rPr>
          <w:rFonts w:ascii="Arial" w:eastAsia="Arial" w:hAnsi="Arial" w:cs="Arial"/>
          <w:spacing w:val="-4"/>
          <w:sz w:val="21"/>
          <w:szCs w:val="21"/>
        </w:rPr>
        <w:t>u</w:t>
      </w:r>
      <w:r>
        <w:rPr>
          <w:rFonts w:ascii="Arial" w:eastAsia="Arial" w:hAnsi="Arial" w:cs="Arial"/>
          <w:spacing w:val="-1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ul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-2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2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re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3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f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eq</w:t>
      </w:r>
      <w:r>
        <w:rPr>
          <w:rFonts w:ascii="Arial" w:eastAsia="Arial" w:hAnsi="Arial" w:cs="Arial"/>
          <w:spacing w:val="-4"/>
          <w:sz w:val="21"/>
          <w:szCs w:val="21"/>
        </w:rPr>
        <w:t>u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y</w:t>
      </w:r>
      <w:r>
        <w:rPr>
          <w:rFonts w:ascii="Arial" w:eastAsia="Arial" w:hAnsi="Arial" w:cs="Arial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d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pacing w:val="8"/>
          <w:sz w:val="21"/>
          <w:szCs w:val="21"/>
        </w:rPr>
        <w:t>s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ri</w:t>
      </w:r>
      <w:r>
        <w:rPr>
          <w:rFonts w:ascii="Arial" w:eastAsia="Arial" w:hAnsi="Arial" w:cs="Arial"/>
          <w:spacing w:val="-4"/>
          <w:sz w:val="21"/>
          <w:szCs w:val="21"/>
        </w:rPr>
        <w:t>b</w:t>
      </w:r>
      <w:r>
        <w:rPr>
          <w:rFonts w:ascii="Arial" w:eastAsia="Arial" w:hAnsi="Arial" w:cs="Arial"/>
          <w:sz w:val="21"/>
          <w:szCs w:val="21"/>
        </w:rPr>
        <w:t>u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pacing w:val="5"/>
          <w:sz w:val="21"/>
          <w:szCs w:val="21"/>
        </w:rPr>
        <w:t>h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pacing w:val="-2"/>
          <w:sz w:val="21"/>
          <w:szCs w:val="21"/>
        </w:rPr>
        <w:t>w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_</w:t>
      </w:r>
      <w:r>
        <w:rPr>
          <w:rFonts w:ascii="Arial" w:eastAsia="Arial" w:hAnsi="Arial" w:cs="Arial"/>
          <w:sz w:val="21"/>
          <w:szCs w:val="21"/>
          <w:u w:val="single" w:color="000000"/>
        </w:rPr>
        <w:t xml:space="preserve">                        </w:t>
      </w:r>
      <w:r>
        <w:rPr>
          <w:rFonts w:ascii="Arial" w:eastAsia="Arial" w:hAnsi="Arial" w:cs="Arial"/>
          <w:spacing w:val="6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.</w:t>
      </w:r>
    </w:p>
    <w:p w:rsidR="0045220C" w:rsidRDefault="0017288A">
      <w:pPr>
        <w:spacing w:before="3" w:line="244" w:lineRule="auto"/>
        <w:ind w:left="102" w:right="247"/>
        <w:rPr>
          <w:rFonts w:ascii="Arial" w:eastAsia="Arial" w:hAnsi="Arial" w:cs="Arial"/>
          <w:w w:val="102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A.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pacing w:val="5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pr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por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of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da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-1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pacing w:val="8"/>
          <w:sz w:val="21"/>
          <w:szCs w:val="21"/>
        </w:rPr>
        <w:t>w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v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u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l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7"/>
          <w:sz w:val="21"/>
          <w:szCs w:val="21"/>
        </w:rPr>
        <w:t>t</w:t>
      </w:r>
      <w:r>
        <w:rPr>
          <w:rFonts w:ascii="Arial" w:eastAsia="Arial" w:hAnsi="Arial" w:cs="Arial"/>
          <w:spacing w:val="5"/>
          <w:sz w:val="21"/>
          <w:szCs w:val="21"/>
        </w:rPr>
        <w:t>h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or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eq</w:t>
      </w:r>
      <w:r>
        <w:rPr>
          <w:rFonts w:ascii="Arial" w:eastAsia="Arial" w:hAnsi="Arial" w:cs="Arial"/>
          <w:spacing w:val="-4"/>
          <w:sz w:val="21"/>
          <w:szCs w:val="21"/>
        </w:rPr>
        <w:t>u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l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u</w:t>
      </w:r>
      <w:r>
        <w:rPr>
          <w:rFonts w:ascii="Arial" w:eastAsia="Arial" w:hAnsi="Arial" w:cs="Arial"/>
          <w:spacing w:val="-4"/>
          <w:sz w:val="21"/>
          <w:szCs w:val="21"/>
        </w:rPr>
        <w:t>p</w:t>
      </w:r>
      <w:r>
        <w:rPr>
          <w:rFonts w:ascii="Arial" w:eastAsia="Arial" w:hAnsi="Arial" w:cs="Arial"/>
          <w:spacing w:val="5"/>
          <w:sz w:val="21"/>
          <w:szCs w:val="21"/>
        </w:rPr>
        <w:t>p</w:t>
      </w:r>
      <w:r>
        <w:rPr>
          <w:rFonts w:ascii="Arial" w:eastAsia="Arial" w:hAnsi="Arial" w:cs="Arial"/>
          <w:sz w:val="21"/>
          <w:szCs w:val="21"/>
        </w:rPr>
        <w:t>er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l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of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pacing w:val="8"/>
          <w:w w:val="102"/>
          <w:sz w:val="21"/>
          <w:szCs w:val="21"/>
        </w:rPr>
        <w:t>c</w:t>
      </w:r>
      <w:r>
        <w:rPr>
          <w:rFonts w:ascii="Arial" w:eastAsia="Arial" w:hAnsi="Arial" w:cs="Arial"/>
          <w:spacing w:val="-9"/>
          <w:w w:val="102"/>
          <w:sz w:val="21"/>
          <w:szCs w:val="21"/>
        </w:rPr>
        <w:t>l</w:t>
      </w:r>
      <w:r>
        <w:rPr>
          <w:rFonts w:ascii="Arial" w:eastAsia="Arial" w:hAnsi="Arial" w:cs="Arial"/>
          <w:w w:val="102"/>
          <w:sz w:val="21"/>
          <w:szCs w:val="21"/>
        </w:rPr>
        <w:t>a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s</w:t>
      </w:r>
      <w:r>
        <w:rPr>
          <w:rFonts w:ascii="Arial" w:eastAsia="Arial" w:hAnsi="Arial" w:cs="Arial"/>
          <w:w w:val="102"/>
          <w:sz w:val="21"/>
          <w:szCs w:val="21"/>
        </w:rPr>
        <w:t xml:space="preserve">s </w:t>
      </w:r>
      <w:r>
        <w:rPr>
          <w:rFonts w:ascii="Arial" w:eastAsia="Arial" w:hAnsi="Arial" w:cs="Arial"/>
          <w:sz w:val="21"/>
          <w:szCs w:val="21"/>
        </w:rPr>
        <w:t xml:space="preserve">B.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 w:rsidRPr="0045220C">
        <w:rPr>
          <w:rFonts w:ascii="Arial" w:eastAsia="Arial" w:hAnsi="Arial" w:cs="Arial"/>
          <w:b/>
          <w:bCs/>
          <w:spacing w:val="-2"/>
          <w:sz w:val="21"/>
          <w:szCs w:val="21"/>
        </w:rPr>
        <w:t>t</w:t>
      </w:r>
      <w:r w:rsidRPr="0045220C">
        <w:rPr>
          <w:rFonts w:ascii="Arial" w:eastAsia="Arial" w:hAnsi="Arial" w:cs="Arial"/>
          <w:b/>
          <w:bCs/>
          <w:spacing w:val="5"/>
          <w:sz w:val="21"/>
          <w:szCs w:val="21"/>
        </w:rPr>
        <w:t>h</w:t>
      </w:r>
      <w:r w:rsidRPr="0045220C">
        <w:rPr>
          <w:rFonts w:ascii="Arial" w:eastAsia="Arial" w:hAnsi="Arial" w:cs="Arial"/>
          <w:b/>
          <w:bCs/>
          <w:sz w:val="21"/>
          <w:szCs w:val="21"/>
        </w:rPr>
        <w:t>e</w:t>
      </w:r>
      <w:r w:rsidRPr="0045220C">
        <w:rPr>
          <w:rFonts w:ascii="Arial" w:eastAsia="Arial" w:hAnsi="Arial" w:cs="Arial"/>
          <w:b/>
          <w:bCs/>
          <w:spacing w:val="6"/>
          <w:sz w:val="21"/>
          <w:szCs w:val="21"/>
        </w:rPr>
        <w:t xml:space="preserve"> </w:t>
      </w:r>
      <w:r w:rsidRPr="0045220C">
        <w:rPr>
          <w:rFonts w:ascii="Arial" w:eastAsia="Arial" w:hAnsi="Arial" w:cs="Arial"/>
          <w:b/>
          <w:bCs/>
          <w:sz w:val="21"/>
          <w:szCs w:val="21"/>
        </w:rPr>
        <w:t>pr</w:t>
      </w:r>
      <w:r w:rsidRPr="0045220C">
        <w:rPr>
          <w:rFonts w:ascii="Arial" w:eastAsia="Arial" w:hAnsi="Arial" w:cs="Arial"/>
          <w:b/>
          <w:bCs/>
          <w:spacing w:val="-4"/>
          <w:sz w:val="21"/>
          <w:szCs w:val="21"/>
        </w:rPr>
        <w:t>o</w:t>
      </w:r>
      <w:r w:rsidRPr="0045220C">
        <w:rPr>
          <w:rFonts w:ascii="Arial" w:eastAsia="Arial" w:hAnsi="Arial" w:cs="Arial"/>
          <w:b/>
          <w:bCs/>
          <w:sz w:val="21"/>
          <w:szCs w:val="21"/>
        </w:rPr>
        <w:t>por</w:t>
      </w:r>
      <w:r w:rsidRPr="0045220C">
        <w:rPr>
          <w:rFonts w:ascii="Arial" w:eastAsia="Arial" w:hAnsi="Arial" w:cs="Arial"/>
          <w:b/>
          <w:bCs/>
          <w:spacing w:val="3"/>
          <w:sz w:val="21"/>
          <w:szCs w:val="21"/>
        </w:rPr>
        <w:t>t</w:t>
      </w:r>
      <w:r w:rsidRPr="0045220C">
        <w:rPr>
          <w:rFonts w:ascii="Arial" w:eastAsia="Arial" w:hAnsi="Arial" w:cs="Arial"/>
          <w:b/>
          <w:bCs/>
          <w:spacing w:val="-9"/>
          <w:sz w:val="21"/>
          <w:szCs w:val="21"/>
        </w:rPr>
        <w:t>i</w:t>
      </w:r>
      <w:r w:rsidRPr="0045220C">
        <w:rPr>
          <w:rFonts w:ascii="Arial" w:eastAsia="Arial" w:hAnsi="Arial" w:cs="Arial"/>
          <w:b/>
          <w:bCs/>
          <w:spacing w:val="5"/>
          <w:sz w:val="21"/>
          <w:szCs w:val="21"/>
        </w:rPr>
        <w:t>o</w:t>
      </w:r>
      <w:r w:rsidRPr="0045220C">
        <w:rPr>
          <w:rFonts w:ascii="Arial" w:eastAsia="Arial" w:hAnsi="Arial" w:cs="Arial"/>
          <w:b/>
          <w:bCs/>
          <w:sz w:val="21"/>
          <w:szCs w:val="21"/>
        </w:rPr>
        <w:t>n</w:t>
      </w:r>
      <w:r w:rsidRPr="0045220C">
        <w:rPr>
          <w:rFonts w:ascii="Arial" w:eastAsia="Arial" w:hAnsi="Arial" w:cs="Arial"/>
          <w:b/>
          <w:bCs/>
          <w:spacing w:val="19"/>
          <w:sz w:val="21"/>
          <w:szCs w:val="21"/>
        </w:rPr>
        <w:t xml:space="preserve"> </w:t>
      </w:r>
      <w:r w:rsidRPr="0045220C">
        <w:rPr>
          <w:rFonts w:ascii="Arial" w:eastAsia="Arial" w:hAnsi="Arial" w:cs="Arial"/>
          <w:b/>
          <w:bCs/>
          <w:sz w:val="21"/>
          <w:szCs w:val="21"/>
        </w:rPr>
        <w:t>of</w:t>
      </w:r>
      <w:r w:rsidRPr="0045220C">
        <w:rPr>
          <w:rFonts w:ascii="Arial" w:eastAsia="Arial" w:hAnsi="Arial" w:cs="Arial"/>
          <w:b/>
          <w:bCs/>
          <w:spacing w:val="1"/>
          <w:sz w:val="21"/>
          <w:szCs w:val="21"/>
        </w:rPr>
        <w:t xml:space="preserve"> </w:t>
      </w:r>
      <w:r w:rsidRPr="0045220C">
        <w:rPr>
          <w:rFonts w:ascii="Arial" w:eastAsia="Arial" w:hAnsi="Arial" w:cs="Arial"/>
          <w:b/>
          <w:bCs/>
          <w:sz w:val="21"/>
          <w:szCs w:val="21"/>
        </w:rPr>
        <w:t>da</w:t>
      </w:r>
      <w:r w:rsidRPr="0045220C">
        <w:rPr>
          <w:rFonts w:ascii="Arial" w:eastAsia="Arial" w:hAnsi="Arial" w:cs="Arial"/>
          <w:b/>
          <w:bCs/>
          <w:spacing w:val="2"/>
          <w:sz w:val="21"/>
          <w:szCs w:val="21"/>
        </w:rPr>
        <w:t>t</w:t>
      </w:r>
      <w:r w:rsidRPr="0045220C">
        <w:rPr>
          <w:rFonts w:ascii="Arial" w:eastAsia="Arial" w:hAnsi="Arial" w:cs="Arial"/>
          <w:b/>
          <w:bCs/>
          <w:sz w:val="21"/>
          <w:szCs w:val="21"/>
        </w:rPr>
        <w:t>a</w:t>
      </w:r>
      <w:r w:rsidRPr="0045220C">
        <w:rPr>
          <w:rFonts w:ascii="Arial" w:eastAsia="Arial" w:hAnsi="Arial" w:cs="Arial"/>
          <w:b/>
          <w:bCs/>
          <w:spacing w:val="8"/>
          <w:sz w:val="21"/>
          <w:szCs w:val="21"/>
        </w:rPr>
        <w:t xml:space="preserve"> </w:t>
      </w:r>
      <w:r w:rsidRPr="0045220C">
        <w:rPr>
          <w:rFonts w:ascii="Arial" w:eastAsia="Arial" w:hAnsi="Arial" w:cs="Arial"/>
          <w:b/>
          <w:bCs/>
          <w:spacing w:val="-5"/>
          <w:sz w:val="21"/>
          <w:szCs w:val="21"/>
        </w:rPr>
        <w:t>i</w:t>
      </w:r>
      <w:r w:rsidRPr="0045220C">
        <w:rPr>
          <w:rFonts w:ascii="Arial" w:eastAsia="Arial" w:hAnsi="Arial" w:cs="Arial"/>
          <w:b/>
          <w:bCs/>
          <w:spacing w:val="3"/>
          <w:sz w:val="21"/>
          <w:szCs w:val="21"/>
        </w:rPr>
        <w:t>t</w:t>
      </w:r>
      <w:r w:rsidRPr="0045220C">
        <w:rPr>
          <w:rFonts w:ascii="Arial" w:eastAsia="Arial" w:hAnsi="Arial" w:cs="Arial"/>
          <w:b/>
          <w:bCs/>
          <w:spacing w:val="-4"/>
          <w:sz w:val="21"/>
          <w:szCs w:val="21"/>
        </w:rPr>
        <w:t>e</w:t>
      </w:r>
      <w:r w:rsidRPr="0045220C">
        <w:rPr>
          <w:rFonts w:ascii="Arial" w:eastAsia="Arial" w:hAnsi="Arial" w:cs="Arial"/>
          <w:b/>
          <w:bCs/>
          <w:spacing w:val="-1"/>
          <w:sz w:val="21"/>
          <w:szCs w:val="21"/>
        </w:rPr>
        <w:t>m</w:t>
      </w:r>
      <w:r w:rsidRPr="0045220C">
        <w:rPr>
          <w:rFonts w:ascii="Arial" w:eastAsia="Arial" w:hAnsi="Arial" w:cs="Arial"/>
          <w:b/>
          <w:bCs/>
          <w:sz w:val="21"/>
          <w:szCs w:val="21"/>
        </w:rPr>
        <w:t>s</w:t>
      </w:r>
      <w:r w:rsidRPr="0045220C">
        <w:rPr>
          <w:rFonts w:ascii="Arial" w:eastAsia="Arial" w:hAnsi="Arial" w:cs="Arial"/>
          <w:b/>
          <w:bCs/>
          <w:spacing w:val="12"/>
          <w:sz w:val="21"/>
          <w:szCs w:val="21"/>
        </w:rPr>
        <w:t xml:space="preserve"> </w:t>
      </w:r>
      <w:r w:rsidRPr="0045220C">
        <w:rPr>
          <w:rFonts w:ascii="Arial" w:eastAsia="Arial" w:hAnsi="Arial" w:cs="Arial"/>
          <w:b/>
          <w:bCs/>
          <w:spacing w:val="8"/>
          <w:sz w:val="21"/>
          <w:szCs w:val="21"/>
        </w:rPr>
        <w:t>w</w:t>
      </w:r>
      <w:r w:rsidRPr="0045220C">
        <w:rPr>
          <w:rFonts w:ascii="Arial" w:eastAsia="Arial" w:hAnsi="Arial" w:cs="Arial"/>
          <w:b/>
          <w:bCs/>
          <w:spacing w:val="-1"/>
          <w:sz w:val="21"/>
          <w:szCs w:val="21"/>
        </w:rPr>
        <w:t>i</w:t>
      </w:r>
      <w:r w:rsidRPr="0045220C">
        <w:rPr>
          <w:rFonts w:ascii="Arial" w:eastAsia="Arial" w:hAnsi="Arial" w:cs="Arial"/>
          <w:b/>
          <w:bCs/>
          <w:spacing w:val="-2"/>
          <w:sz w:val="21"/>
          <w:szCs w:val="21"/>
        </w:rPr>
        <w:t>t</w:t>
      </w:r>
      <w:r w:rsidRPr="0045220C">
        <w:rPr>
          <w:rFonts w:ascii="Arial" w:eastAsia="Arial" w:hAnsi="Arial" w:cs="Arial"/>
          <w:b/>
          <w:bCs/>
          <w:sz w:val="21"/>
          <w:szCs w:val="21"/>
        </w:rPr>
        <w:t>h</w:t>
      </w:r>
      <w:r w:rsidRPr="0045220C">
        <w:rPr>
          <w:rFonts w:ascii="Arial" w:eastAsia="Arial" w:hAnsi="Arial" w:cs="Arial"/>
          <w:b/>
          <w:bCs/>
          <w:spacing w:val="7"/>
          <w:sz w:val="21"/>
          <w:szCs w:val="21"/>
        </w:rPr>
        <w:t xml:space="preserve"> </w:t>
      </w:r>
      <w:r w:rsidRPr="0045220C">
        <w:rPr>
          <w:rFonts w:ascii="Arial" w:eastAsia="Arial" w:hAnsi="Arial" w:cs="Arial"/>
          <w:b/>
          <w:bCs/>
          <w:spacing w:val="-2"/>
          <w:sz w:val="21"/>
          <w:szCs w:val="21"/>
        </w:rPr>
        <w:t>v</w:t>
      </w:r>
      <w:r w:rsidRPr="0045220C">
        <w:rPr>
          <w:rFonts w:ascii="Arial" w:eastAsia="Arial" w:hAnsi="Arial" w:cs="Arial"/>
          <w:b/>
          <w:bCs/>
          <w:spacing w:val="5"/>
          <w:sz w:val="21"/>
          <w:szCs w:val="21"/>
        </w:rPr>
        <w:t>a</w:t>
      </w:r>
      <w:r w:rsidRPr="0045220C">
        <w:rPr>
          <w:rFonts w:ascii="Arial" w:eastAsia="Arial" w:hAnsi="Arial" w:cs="Arial"/>
          <w:b/>
          <w:bCs/>
          <w:spacing w:val="-5"/>
          <w:sz w:val="21"/>
          <w:szCs w:val="21"/>
        </w:rPr>
        <w:t>l</w:t>
      </w:r>
      <w:r w:rsidRPr="0045220C">
        <w:rPr>
          <w:rFonts w:ascii="Arial" w:eastAsia="Arial" w:hAnsi="Arial" w:cs="Arial"/>
          <w:b/>
          <w:bCs/>
          <w:sz w:val="21"/>
          <w:szCs w:val="21"/>
        </w:rPr>
        <w:t>u</w:t>
      </w:r>
      <w:r w:rsidRPr="0045220C">
        <w:rPr>
          <w:rFonts w:ascii="Arial" w:eastAsia="Arial" w:hAnsi="Arial" w:cs="Arial"/>
          <w:b/>
          <w:bCs/>
          <w:spacing w:val="-4"/>
          <w:sz w:val="21"/>
          <w:szCs w:val="21"/>
        </w:rPr>
        <w:t>e</w:t>
      </w:r>
      <w:r w:rsidRPr="0045220C">
        <w:rPr>
          <w:rFonts w:ascii="Arial" w:eastAsia="Arial" w:hAnsi="Arial" w:cs="Arial"/>
          <w:b/>
          <w:bCs/>
          <w:sz w:val="21"/>
          <w:szCs w:val="21"/>
        </w:rPr>
        <w:t>s</w:t>
      </w:r>
      <w:r w:rsidRPr="0045220C">
        <w:rPr>
          <w:rFonts w:ascii="Arial" w:eastAsia="Arial" w:hAnsi="Arial" w:cs="Arial"/>
          <w:b/>
          <w:bCs/>
          <w:spacing w:val="19"/>
          <w:sz w:val="21"/>
          <w:szCs w:val="21"/>
        </w:rPr>
        <w:t xml:space="preserve"> </w:t>
      </w:r>
      <w:r w:rsidRPr="0045220C">
        <w:rPr>
          <w:rFonts w:ascii="Arial" w:eastAsia="Arial" w:hAnsi="Arial" w:cs="Arial"/>
          <w:b/>
          <w:bCs/>
          <w:sz w:val="21"/>
          <w:szCs w:val="21"/>
        </w:rPr>
        <w:t>l</w:t>
      </w:r>
      <w:r w:rsidRPr="0045220C">
        <w:rPr>
          <w:rFonts w:ascii="Arial" w:eastAsia="Arial" w:hAnsi="Arial" w:cs="Arial"/>
          <w:b/>
          <w:bCs/>
          <w:spacing w:val="-4"/>
          <w:sz w:val="21"/>
          <w:szCs w:val="21"/>
        </w:rPr>
        <w:t>e</w:t>
      </w:r>
      <w:r w:rsidRPr="0045220C">
        <w:rPr>
          <w:rFonts w:ascii="Arial" w:eastAsia="Arial" w:hAnsi="Arial" w:cs="Arial"/>
          <w:b/>
          <w:bCs/>
          <w:spacing w:val="3"/>
          <w:sz w:val="21"/>
          <w:szCs w:val="21"/>
        </w:rPr>
        <w:t>s</w:t>
      </w:r>
      <w:r w:rsidRPr="0045220C">
        <w:rPr>
          <w:rFonts w:ascii="Arial" w:eastAsia="Arial" w:hAnsi="Arial" w:cs="Arial"/>
          <w:b/>
          <w:bCs/>
          <w:sz w:val="21"/>
          <w:szCs w:val="21"/>
        </w:rPr>
        <w:t>s</w:t>
      </w:r>
      <w:r w:rsidRPr="0045220C">
        <w:rPr>
          <w:rFonts w:ascii="Arial" w:eastAsia="Arial" w:hAnsi="Arial" w:cs="Arial"/>
          <w:b/>
          <w:bCs/>
          <w:spacing w:val="9"/>
          <w:sz w:val="21"/>
          <w:szCs w:val="21"/>
        </w:rPr>
        <w:t xml:space="preserve"> </w:t>
      </w:r>
      <w:r w:rsidRPr="0045220C">
        <w:rPr>
          <w:rFonts w:ascii="Arial" w:eastAsia="Arial" w:hAnsi="Arial" w:cs="Arial"/>
          <w:b/>
          <w:bCs/>
          <w:spacing w:val="-7"/>
          <w:sz w:val="21"/>
          <w:szCs w:val="21"/>
        </w:rPr>
        <w:t>t</w:t>
      </w:r>
      <w:r w:rsidRPr="0045220C">
        <w:rPr>
          <w:rFonts w:ascii="Arial" w:eastAsia="Arial" w:hAnsi="Arial" w:cs="Arial"/>
          <w:b/>
          <w:bCs/>
          <w:spacing w:val="5"/>
          <w:sz w:val="21"/>
          <w:szCs w:val="21"/>
        </w:rPr>
        <w:t>h</w:t>
      </w:r>
      <w:r w:rsidRPr="0045220C">
        <w:rPr>
          <w:rFonts w:ascii="Arial" w:eastAsia="Arial" w:hAnsi="Arial" w:cs="Arial"/>
          <w:b/>
          <w:bCs/>
          <w:spacing w:val="-4"/>
          <w:sz w:val="21"/>
          <w:szCs w:val="21"/>
        </w:rPr>
        <w:t>a</w:t>
      </w:r>
      <w:r w:rsidRPr="0045220C">
        <w:rPr>
          <w:rFonts w:ascii="Arial" w:eastAsia="Arial" w:hAnsi="Arial" w:cs="Arial"/>
          <w:b/>
          <w:bCs/>
          <w:sz w:val="21"/>
          <w:szCs w:val="21"/>
        </w:rPr>
        <w:t>n</w:t>
      </w:r>
      <w:r w:rsidRPr="0045220C">
        <w:rPr>
          <w:rFonts w:ascii="Arial" w:eastAsia="Arial" w:hAnsi="Arial" w:cs="Arial"/>
          <w:b/>
          <w:bCs/>
          <w:spacing w:val="8"/>
          <w:sz w:val="21"/>
          <w:szCs w:val="21"/>
        </w:rPr>
        <w:t xml:space="preserve"> </w:t>
      </w:r>
      <w:r w:rsidRPr="0045220C">
        <w:rPr>
          <w:rFonts w:ascii="Arial" w:eastAsia="Arial" w:hAnsi="Arial" w:cs="Arial"/>
          <w:b/>
          <w:bCs/>
          <w:sz w:val="21"/>
          <w:szCs w:val="21"/>
        </w:rPr>
        <w:t>or</w:t>
      </w:r>
      <w:r w:rsidRPr="0045220C">
        <w:rPr>
          <w:rFonts w:ascii="Arial" w:eastAsia="Arial" w:hAnsi="Arial" w:cs="Arial"/>
          <w:b/>
          <w:bCs/>
          <w:spacing w:val="4"/>
          <w:sz w:val="21"/>
          <w:szCs w:val="21"/>
        </w:rPr>
        <w:t xml:space="preserve"> </w:t>
      </w:r>
      <w:r w:rsidRPr="0045220C">
        <w:rPr>
          <w:rFonts w:ascii="Arial" w:eastAsia="Arial" w:hAnsi="Arial" w:cs="Arial"/>
          <w:b/>
          <w:bCs/>
          <w:sz w:val="21"/>
          <w:szCs w:val="21"/>
        </w:rPr>
        <w:t>eq</w:t>
      </w:r>
      <w:r w:rsidRPr="0045220C">
        <w:rPr>
          <w:rFonts w:ascii="Arial" w:eastAsia="Arial" w:hAnsi="Arial" w:cs="Arial"/>
          <w:b/>
          <w:bCs/>
          <w:spacing w:val="-4"/>
          <w:sz w:val="21"/>
          <w:szCs w:val="21"/>
        </w:rPr>
        <w:t>u</w:t>
      </w:r>
      <w:r w:rsidRPr="0045220C">
        <w:rPr>
          <w:rFonts w:ascii="Arial" w:eastAsia="Arial" w:hAnsi="Arial" w:cs="Arial"/>
          <w:b/>
          <w:bCs/>
          <w:spacing w:val="5"/>
          <w:sz w:val="21"/>
          <w:szCs w:val="21"/>
        </w:rPr>
        <w:t>a</w:t>
      </w:r>
      <w:r w:rsidRPr="0045220C">
        <w:rPr>
          <w:rFonts w:ascii="Arial" w:eastAsia="Arial" w:hAnsi="Arial" w:cs="Arial"/>
          <w:b/>
          <w:bCs/>
          <w:sz w:val="21"/>
          <w:szCs w:val="21"/>
        </w:rPr>
        <w:t>l</w:t>
      </w:r>
      <w:r w:rsidRPr="0045220C">
        <w:rPr>
          <w:rFonts w:ascii="Arial" w:eastAsia="Arial" w:hAnsi="Arial" w:cs="Arial"/>
          <w:b/>
          <w:bCs/>
          <w:spacing w:val="10"/>
          <w:sz w:val="21"/>
          <w:szCs w:val="21"/>
        </w:rPr>
        <w:t xml:space="preserve"> </w:t>
      </w:r>
      <w:r w:rsidRPr="0045220C">
        <w:rPr>
          <w:rFonts w:ascii="Arial" w:eastAsia="Arial" w:hAnsi="Arial" w:cs="Arial"/>
          <w:b/>
          <w:bCs/>
          <w:spacing w:val="3"/>
          <w:sz w:val="21"/>
          <w:szCs w:val="21"/>
        </w:rPr>
        <w:t>t</w:t>
      </w:r>
      <w:r w:rsidRPr="0045220C">
        <w:rPr>
          <w:rFonts w:ascii="Arial" w:eastAsia="Arial" w:hAnsi="Arial" w:cs="Arial"/>
          <w:b/>
          <w:bCs/>
          <w:sz w:val="21"/>
          <w:szCs w:val="21"/>
        </w:rPr>
        <w:t>o</w:t>
      </w:r>
      <w:r w:rsidRPr="0045220C">
        <w:rPr>
          <w:rFonts w:ascii="Arial" w:eastAsia="Arial" w:hAnsi="Arial" w:cs="Arial"/>
          <w:b/>
          <w:bCs/>
          <w:spacing w:val="3"/>
          <w:sz w:val="21"/>
          <w:szCs w:val="21"/>
        </w:rPr>
        <w:t xml:space="preserve"> </w:t>
      </w:r>
      <w:r w:rsidRPr="0045220C">
        <w:rPr>
          <w:rFonts w:ascii="Arial" w:eastAsia="Arial" w:hAnsi="Arial" w:cs="Arial"/>
          <w:b/>
          <w:bCs/>
          <w:spacing w:val="-2"/>
          <w:sz w:val="21"/>
          <w:szCs w:val="21"/>
        </w:rPr>
        <w:t>t</w:t>
      </w:r>
      <w:r w:rsidRPr="0045220C">
        <w:rPr>
          <w:rFonts w:ascii="Arial" w:eastAsia="Arial" w:hAnsi="Arial" w:cs="Arial"/>
          <w:b/>
          <w:bCs/>
          <w:sz w:val="21"/>
          <w:szCs w:val="21"/>
        </w:rPr>
        <w:t>he</w:t>
      </w:r>
      <w:r w:rsidRPr="0045220C">
        <w:rPr>
          <w:rFonts w:ascii="Arial" w:eastAsia="Arial" w:hAnsi="Arial" w:cs="Arial"/>
          <w:b/>
          <w:bCs/>
          <w:spacing w:val="10"/>
          <w:sz w:val="21"/>
          <w:szCs w:val="21"/>
        </w:rPr>
        <w:t xml:space="preserve"> </w:t>
      </w:r>
      <w:r w:rsidRPr="0045220C">
        <w:rPr>
          <w:rFonts w:ascii="Arial" w:eastAsia="Arial" w:hAnsi="Arial" w:cs="Arial"/>
          <w:b/>
          <w:bCs/>
          <w:spacing w:val="-9"/>
          <w:sz w:val="21"/>
          <w:szCs w:val="21"/>
        </w:rPr>
        <w:t>l</w:t>
      </w:r>
      <w:r w:rsidRPr="0045220C">
        <w:rPr>
          <w:rFonts w:ascii="Arial" w:eastAsia="Arial" w:hAnsi="Arial" w:cs="Arial"/>
          <w:b/>
          <w:bCs/>
          <w:sz w:val="21"/>
          <w:szCs w:val="21"/>
        </w:rPr>
        <w:t>o</w:t>
      </w:r>
      <w:r w:rsidRPr="0045220C">
        <w:rPr>
          <w:rFonts w:ascii="Arial" w:eastAsia="Arial" w:hAnsi="Arial" w:cs="Arial"/>
          <w:b/>
          <w:bCs/>
          <w:spacing w:val="3"/>
          <w:sz w:val="21"/>
          <w:szCs w:val="21"/>
        </w:rPr>
        <w:t>w</w:t>
      </w:r>
      <w:r w:rsidRPr="0045220C">
        <w:rPr>
          <w:rFonts w:ascii="Arial" w:eastAsia="Arial" w:hAnsi="Arial" w:cs="Arial"/>
          <w:b/>
          <w:bCs/>
          <w:sz w:val="21"/>
          <w:szCs w:val="21"/>
        </w:rPr>
        <w:t>er</w:t>
      </w:r>
      <w:r w:rsidRPr="0045220C">
        <w:rPr>
          <w:rFonts w:ascii="Arial" w:eastAsia="Arial" w:hAnsi="Arial" w:cs="Arial"/>
          <w:b/>
          <w:bCs/>
          <w:spacing w:val="10"/>
          <w:sz w:val="21"/>
          <w:szCs w:val="21"/>
        </w:rPr>
        <w:t xml:space="preserve"> </w:t>
      </w:r>
      <w:r w:rsidRPr="0045220C">
        <w:rPr>
          <w:rFonts w:ascii="Arial" w:eastAsia="Arial" w:hAnsi="Arial" w:cs="Arial"/>
          <w:b/>
          <w:bCs/>
          <w:sz w:val="21"/>
          <w:szCs w:val="21"/>
        </w:rPr>
        <w:t>li</w:t>
      </w:r>
      <w:r w:rsidRPr="0045220C">
        <w:rPr>
          <w:rFonts w:ascii="Arial" w:eastAsia="Arial" w:hAnsi="Arial" w:cs="Arial"/>
          <w:b/>
          <w:bCs/>
          <w:spacing w:val="3"/>
          <w:sz w:val="21"/>
          <w:szCs w:val="21"/>
        </w:rPr>
        <w:t>m</w:t>
      </w:r>
      <w:r w:rsidRPr="0045220C">
        <w:rPr>
          <w:rFonts w:ascii="Arial" w:eastAsia="Arial" w:hAnsi="Arial" w:cs="Arial"/>
          <w:b/>
          <w:bCs/>
          <w:spacing w:val="-5"/>
          <w:sz w:val="21"/>
          <w:szCs w:val="21"/>
        </w:rPr>
        <w:t>i</w:t>
      </w:r>
      <w:r w:rsidRPr="0045220C">
        <w:rPr>
          <w:rFonts w:ascii="Arial" w:eastAsia="Arial" w:hAnsi="Arial" w:cs="Arial"/>
          <w:b/>
          <w:bCs/>
          <w:sz w:val="21"/>
          <w:szCs w:val="21"/>
        </w:rPr>
        <w:t>t</w:t>
      </w:r>
      <w:r w:rsidRPr="0045220C">
        <w:rPr>
          <w:rFonts w:ascii="Arial" w:eastAsia="Arial" w:hAnsi="Arial" w:cs="Arial"/>
          <w:b/>
          <w:bCs/>
          <w:spacing w:val="9"/>
          <w:sz w:val="21"/>
          <w:szCs w:val="21"/>
        </w:rPr>
        <w:t xml:space="preserve"> </w:t>
      </w:r>
      <w:r w:rsidRPr="0045220C">
        <w:rPr>
          <w:rFonts w:ascii="Arial" w:eastAsia="Arial" w:hAnsi="Arial" w:cs="Arial"/>
          <w:b/>
          <w:bCs/>
          <w:spacing w:val="-4"/>
          <w:sz w:val="21"/>
          <w:szCs w:val="21"/>
        </w:rPr>
        <w:t>o</w:t>
      </w:r>
      <w:r w:rsidRPr="0045220C">
        <w:rPr>
          <w:rFonts w:ascii="Arial" w:eastAsia="Arial" w:hAnsi="Arial" w:cs="Arial"/>
          <w:b/>
          <w:bCs/>
          <w:sz w:val="21"/>
          <w:szCs w:val="21"/>
        </w:rPr>
        <w:t>f</w:t>
      </w:r>
      <w:r w:rsidRPr="0045220C">
        <w:rPr>
          <w:rFonts w:ascii="Arial" w:eastAsia="Arial" w:hAnsi="Arial" w:cs="Arial"/>
          <w:b/>
          <w:bCs/>
          <w:spacing w:val="10"/>
          <w:sz w:val="21"/>
          <w:szCs w:val="21"/>
        </w:rPr>
        <w:t xml:space="preserve"> </w:t>
      </w:r>
      <w:r w:rsidRPr="0045220C">
        <w:rPr>
          <w:rFonts w:ascii="Arial" w:eastAsia="Arial" w:hAnsi="Arial" w:cs="Arial"/>
          <w:b/>
          <w:bCs/>
          <w:spacing w:val="-4"/>
          <w:sz w:val="21"/>
          <w:szCs w:val="21"/>
        </w:rPr>
        <w:t>ea</w:t>
      </w:r>
      <w:r w:rsidRPr="0045220C">
        <w:rPr>
          <w:rFonts w:ascii="Arial" w:eastAsia="Arial" w:hAnsi="Arial" w:cs="Arial"/>
          <w:b/>
          <w:bCs/>
          <w:spacing w:val="3"/>
          <w:sz w:val="21"/>
          <w:szCs w:val="21"/>
        </w:rPr>
        <w:t>c</w:t>
      </w:r>
      <w:r w:rsidRPr="0045220C">
        <w:rPr>
          <w:rFonts w:ascii="Arial" w:eastAsia="Arial" w:hAnsi="Arial" w:cs="Arial"/>
          <w:b/>
          <w:bCs/>
          <w:sz w:val="21"/>
          <w:szCs w:val="21"/>
        </w:rPr>
        <w:t>h</w:t>
      </w:r>
      <w:r w:rsidRPr="0045220C">
        <w:rPr>
          <w:rFonts w:ascii="Arial" w:eastAsia="Arial" w:hAnsi="Arial" w:cs="Arial"/>
          <w:b/>
          <w:bCs/>
          <w:spacing w:val="9"/>
          <w:sz w:val="21"/>
          <w:szCs w:val="21"/>
        </w:rPr>
        <w:t xml:space="preserve"> </w:t>
      </w:r>
      <w:r w:rsidRPr="0045220C">
        <w:rPr>
          <w:rFonts w:ascii="Arial" w:eastAsia="Arial" w:hAnsi="Arial" w:cs="Arial"/>
          <w:b/>
          <w:bCs/>
          <w:spacing w:val="3"/>
          <w:w w:val="102"/>
          <w:sz w:val="21"/>
          <w:szCs w:val="21"/>
        </w:rPr>
        <w:t>c</w:t>
      </w:r>
      <w:r w:rsidRPr="0045220C">
        <w:rPr>
          <w:rFonts w:ascii="Arial" w:eastAsia="Arial" w:hAnsi="Arial" w:cs="Arial"/>
          <w:b/>
          <w:bCs/>
          <w:w w:val="102"/>
          <w:sz w:val="21"/>
          <w:szCs w:val="21"/>
        </w:rPr>
        <w:t>l</w:t>
      </w:r>
      <w:r w:rsidRPr="0045220C"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a</w:t>
      </w:r>
      <w:r w:rsidRPr="0045220C">
        <w:rPr>
          <w:rFonts w:ascii="Arial" w:eastAsia="Arial" w:hAnsi="Arial" w:cs="Arial"/>
          <w:b/>
          <w:bCs/>
          <w:spacing w:val="-2"/>
          <w:w w:val="102"/>
          <w:sz w:val="21"/>
          <w:szCs w:val="21"/>
        </w:rPr>
        <w:t>s</w:t>
      </w:r>
      <w:r w:rsidRPr="0045220C">
        <w:rPr>
          <w:rFonts w:ascii="Arial" w:eastAsia="Arial" w:hAnsi="Arial" w:cs="Arial"/>
          <w:b/>
          <w:bCs/>
          <w:w w:val="102"/>
          <w:sz w:val="21"/>
          <w:szCs w:val="21"/>
        </w:rPr>
        <w:t>s</w:t>
      </w:r>
      <w:r>
        <w:rPr>
          <w:rFonts w:ascii="Arial" w:eastAsia="Arial" w:hAnsi="Arial" w:cs="Arial"/>
          <w:w w:val="102"/>
          <w:sz w:val="21"/>
          <w:szCs w:val="21"/>
        </w:rPr>
        <w:t xml:space="preserve"> </w:t>
      </w:r>
    </w:p>
    <w:p w:rsidR="006D02D5" w:rsidRDefault="0017288A">
      <w:pPr>
        <w:spacing w:before="3" w:line="244" w:lineRule="auto"/>
        <w:ind w:left="102" w:right="24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pacing w:val="5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p</w:t>
      </w:r>
      <w:r>
        <w:rPr>
          <w:rFonts w:ascii="Arial" w:eastAsia="Arial" w:hAnsi="Arial" w:cs="Arial"/>
          <w:sz w:val="21"/>
          <w:szCs w:val="21"/>
        </w:rPr>
        <w:t>er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ge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of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1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w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7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al</w:t>
      </w:r>
      <w:r>
        <w:rPr>
          <w:rFonts w:ascii="Arial" w:eastAsia="Arial" w:hAnsi="Arial" w:cs="Arial"/>
          <w:spacing w:val="-4"/>
          <w:sz w:val="21"/>
          <w:szCs w:val="21"/>
        </w:rPr>
        <w:t>ue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l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r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qual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u</w:t>
      </w:r>
      <w:r>
        <w:rPr>
          <w:rFonts w:ascii="Arial" w:eastAsia="Arial" w:hAnsi="Arial" w:cs="Arial"/>
          <w:spacing w:val="5"/>
          <w:sz w:val="21"/>
          <w:szCs w:val="21"/>
        </w:rPr>
        <w:t>p</w:t>
      </w:r>
      <w:r>
        <w:rPr>
          <w:rFonts w:ascii="Arial" w:eastAsia="Arial" w:hAnsi="Arial" w:cs="Arial"/>
          <w:spacing w:val="-4"/>
          <w:sz w:val="21"/>
          <w:szCs w:val="21"/>
        </w:rPr>
        <w:t>p</w:t>
      </w:r>
      <w:r>
        <w:rPr>
          <w:rFonts w:ascii="Arial" w:eastAsia="Arial" w:hAnsi="Arial" w:cs="Arial"/>
          <w:sz w:val="21"/>
          <w:szCs w:val="21"/>
        </w:rPr>
        <w:t>er</w:t>
      </w:r>
      <w:r>
        <w:rPr>
          <w:rFonts w:ascii="Arial" w:eastAsia="Arial" w:hAnsi="Arial" w:cs="Arial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it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of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ea</w:t>
      </w:r>
      <w:r>
        <w:rPr>
          <w:rFonts w:ascii="Arial" w:eastAsia="Arial" w:hAnsi="Arial" w:cs="Arial"/>
          <w:spacing w:val="8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c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l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a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s</w:t>
      </w:r>
      <w:r>
        <w:rPr>
          <w:rFonts w:ascii="Arial" w:eastAsia="Arial" w:hAnsi="Arial" w:cs="Arial"/>
          <w:w w:val="102"/>
          <w:sz w:val="21"/>
          <w:szCs w:val="21"/>
        </w:rPr>
        <w:t xml:space="preserve">s </w:t>
      </w:r>
      <w:r>
        <w:rPr>
          <w:rFonts w:ascii="Arial" w:eastAsia="Arial" w:hAnsi="Arial" w:cs="Arial"/>
          <w:spacing w:val="-2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pacing w:val="5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p</w:t>
      </w:r>
      <w:r>
        <w:rPr>
          <w:rFonts w:ascii="Arial" w:eastAsia="Arial" w:hAnsi="Arial" w:cs="Arial"/>
          <w:sz w:val="21"/>
          <w:szCs w:val="21"/>
        </w:rPr>
        <w:t>er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ge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of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1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w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7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al</w:t>
      </w:r>
      <w:r>
        <w:rPr>
          <w:rFonts w:ascii="Arial" w:eastAsia="Arial" w:hAnsi="Arial" w:cs="Arial"/>
          <w:spacing w:val="-4"/>
          <w:sz w:val="21"/>
          <w:szCs w:val="21"/>
        </w:rPr>
        <w:t>ue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l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r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qual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l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>w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r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l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it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f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ea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c</w:t>
      </w:r>
      <w:r>
        <w:rPr>
          <w:rFonts w:ascii="Arial" w:eastAsia="Arial" w:hAnsi="Arial" w:cs="Arial"/>
          <w:w w:val="102"/>
          <w:sz w:val="21"/>
          <w:szCs w:val="21"/>
        </w:rPr>
        <w:t>l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a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s</w:t>
      </w:r>
      <w:r>
        <w:rPr>
          <w:rFonts w:ascii="Arial" w:eastAsia="Arial" w:hAnsi="Arial" w:cs="Arial"/>
          <w:w w:val="102"/>
          <w:sz w:val="21"/>
          <w:szCs w:val="21"/>
        </w:rPr>
        <w:t>s</w:t>
      </w:r>
    </w:p>
    <w:p w:rsidR="006D02D5" w:rsidRDefault="006D02D5">
      <w:pPr>
        <w:spacing w:before="3" w:line="240" w:lineRule="exact"/>
        <w:rPr>
          <w:sz w:val="24"/>
          <w:szCs w:val="24"/>
        </w:rPr>
      </w:pPr>
    </w:p>
    <w:p w:rsidR="006D02D5" w:rsidRDefault="0017288A">
      <w:pPr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x</w:t>
      </w:r>
      <w:r>
        <w:rPr>
          <w:rFonts w:ascii="Arial" w:eastAsia="Arial" w:hAnsi="Arial" w:cs="Arial"/>
          <w:sz w:val="21"/>
          <w:szCs w:val="21"/>
        </w:rPr>
        <w:t>hibit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1</w:t>
      </w:r>
    </w:p>
    <w:p w:rsidR="006D02D5" w:rsidRDefault="00AD7C1D">
      <w:pPr>
        <w:spacing w:before="8" w:line="248" w:lineRule="auto"/>
        <w:ind w:left="102" w:right="981"/>
        <w:rPr>
          <w:rFonts w:ascii="Arial" w:eastAsia="Arial" w:hAnsi="Arial" w:cs="Arial"/>
          <w:sz w:val="21"/>
          <w:szCs w:val="21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155pt;margin-top:24.6pt;width:286pt;height:70.2pt;z-index:-251659264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834"/>
                    <w:gridCol w:w="1070"/>
                    <w:gridCol w:w="1358"/>
                    <w:gridCol w:w="806"/>
                    <w:gridCol w:w="634"/>
                  </w:tblGrid>
                  <w:tr w:rsidR="006D02D5">
                    <w:trPr>
                      <w:trHeight w:hRule="exact" w:val="283"/>
                    </w:trPr>
                    <w:tc>
                      <w:tcPr>
                        <w:tcW w:w="5702" w:type="dxa"/>
                        <w:gridSpan w:val="5"/>
                        <w:tcBorders>
                          <w:top w:val="single" w:sz="5" w:space="0" w:color="000000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:rsidR="006D02D5" w:rsidRDefault="0017288A">
                        <w:pPr>
                          <w:spacing w:line="220" w:lineRule="exact"/>
                          <w:ind w:left="-1"/>
                          <w:rPr>
                            <w:rFonts w:ascii="Arial" w:eastAsia="Arial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spacing w:val="-2"/>
                            <w:sz w:val="21"/>
                            <w:szCs w:val="21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3"/>
                            <w:sz w:val="21"/>
                            <w:szCs w:val="21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2"/>
                            <w:sz w:val="21"/>
                            <w:szCs w:val="21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3"/>
                            <w:sz w:val="21"/>
                            <w:szCs w:val="21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2"/>
                            <w:sz w:val="21"/>
                            <w:szCs w:val="21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3"/>
                            <w:sz w:val="21"/>
                            <w:szCs w:val="21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2"/>
                            <w:sz w:val="21"/>
                            <w:szCs w:val="21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6"/>
                            <w:sz w:val="21"/>
                            <w:szCs w:val="21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5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4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35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6"/>
                            <w:w w:val="102"/>
                            <w:sz w:val="21"/>
                            <w:szCs w:val="21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5"/>
                            <w:w w:val="102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7"/>
                            <w:w w:val="102"/>
                            <w:sz w:val="21"/>
                            <w:szCs w:val="21"/>
                          </w:rPr>
                          <w:t>j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2"/>
                            <w:w w:val="102"/>
                            <w:sz w:val="21"/>
                            <w:szCs w:val="21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b/>
                            <w:w w:val="102"/>
                            <w:sz w:val="21"/>
                            <w:szCs w:val="21"/>
                          </w:rPr>
                          <w:t>r</w:t>
                        </w:r>
                      </w:p>
                    </w:tc>
                  </w:tr>
                  <w:tr w:rsidR="006D02D5">
                    <w:trPr>
                      <w:trHeight w:hRule="exact" w:val="274"/>
                    </w:trPr>
                    <w:tc>
                      <w:tcPr>
                        <w:tcW w:w="183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6D02D5" w:rsidRDefault="0017288A">
                        <w:pPr>
                          <w:spacing w:line="220" w:lineRule="exact"/>
                          <w:ind w:left="52"/>
                          <w:rPr>
                            <w:rFonts w:ascii="Arial" w:eastAsia="Arial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spacing w:val="1"/>
                            <w:sz w:val="21"/>
                            <w:szCs w:val="21"/>
                          </w:rPr>
                          <w:t>G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3"/>
                            <w:sz w:val="21"/>
                            <w:szCs w:val="21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2"/>
                            <w:sz w:val="21"/>
                            <w:szCs w:val="21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6"/>
                            <w:sz w:val="21"/>
                            <w:szCs w:val="21"/>
                          </w:rPr>
                          <w:t>u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5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5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18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w w:val="102"/>
                            <w:sz w:val="21"/>
                            <w:szCs w:val="21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5"/>
                            <w:w w:val="102"/>
                            <w:sz w:val="21"/>
                            <w:szCs w:val="21"/>
                          </w:rPr>
                          <w:t>c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2"/>
                            <w:w w:val="102"/>
                            <w:sz w:val="21"/>
                            <w:szCs w:val="21"/>
                          </w:rPr>
                          <w:t>ho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3"/>
                            <w:w w:val="102"/>
                            <w:sz w:val="21"/>
                            <w:szCs w:val="21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b/>
                            <w:w w:val="102"/>
                            <w:sz w:val="21"/>
                            <w:szCs w:val="21"/>
                          </w:rPr>
                          <w:t>l</w:t>
                        </w:r>
                      </w:p>
                    </w:tc>
                    <w:tc>
                      <w:tcPr>
                        <w:tcW w:w="107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6D02D5" w:rsidRDefault="0017288A">
                        <w:pPr>
                          <w:spacing w:line="220" w:lineRule="exact"/>
                          <w:ind w:left="52"/>
                          <w:rPr>
                            <w:rFonts w:ascii="Arial" w:eastAsia="Arial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spacing w:val="-2"/>
                            <w:w w:val="102"/>
                            <w:sz w:val="21"/>
                            <w:szCs w:val="21"/>
                          </w:rPr>
                          <w:t>Bu</w:t>
                        </w:r>
                        <w:r>
                          <w:rPr>
                            <w:rFonts w:ascii="Arial" w:eastAsia="Arial" w:hAnsi="Arial" w:cs="Arial"/>
                            <w:b/>
                            <w:w w:val="102"/>
                            <w:sz w:val="21"/>
                            <w:szCs w:val="21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2"/>
                            <w:w w:val="102"/>
                            <w:sz w:val="21"/>
                            <w:szCs w:val="21"/>
                          </w:rPr>
                          <w:t>in</w:t>
                        </w:r>
                        <w:r>
                          <w:rPr>
                            <w:rFonts w:ascii="Arial" w:eastAsia="Arial" w:hAnsi="Arial" w:cs="Arial"/>
                            <w:b/>
                            <w:w w:val="102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5"/>
                            <w:w w:val="102"/>
                            <w:sz w:val="21"/>
                            <w:szCs w:val="21"/>
                          </w:rPr>
                          <w:t>s</w:t>
                        </w:r>
                        <w:r>
                          <w:rPr>
                            <w:rFonts w:ascii="Arial" w:eastAsia="Arial" w:hAnsi="Arial" w:cs="Arial"/>
                            <w:b/>
                            <w:w w:val="102"/>
                            <w:sz w:val="21"/>
                            <w:szCs w:val="21"/>
                          </w:rPr>
                          <w:t>s</w:t>
                        </w:r>
                      </w:p>
                    </w:tc>
                    <w:tc>
                      <w:tcPr>
                        <w:tcW w:w="135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6D02D5" w:rsidRDefault="0017288A">
                        <w:pPr>
                          <w:spacing w:line="220" w:lineRule="exact"/>
                          <w:ind w:left="52"/>
                          <w:rPr>
                            <w:rFonts w:ascii="Arial" w:eastAsia="Arial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spacing w:val="5"/>
                            <w:w w:val="102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2"/>
                            <w:w w:val="102"/>
                            <w:sz w:val="21"/>
                            <w:szCs w:val="21"/>
                          </w:rPr>
                          <w:t>ngin</w:t>
                        </w:r>
                        <w:r>
                          <w:rPr>
                            <w:rFonts w:ascii="Arial" w:eastAsia="Arial" w:hAnsi="Arial" w:cs="Arial"/>
                            <w:b/>
                            <w:w w:val="102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5"/>
                            <w:w w:val="102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2"/>
                            <w:w w:val="102"/>
                            <w:sz w:val="21"/>
                            <w:szCs w:val="21"/>
                          </w:rPr>
                          <w:t>rin</w:t>
                        </w:r>
                        <w:r>
                          <w:rPr>
                            <w:rFonts w:ascii="Arial" w:eastAsia="Arial" w:hAnsi="Arial" w:cs="Arial"/>
                            <w:b/>
                            <w:w w:val="102"/>
                            <w:sz w:val="21"/>
                            <w:szCs w:val="21"/>
                          </w:rPr>
                          <w:t>g</w:t>
                        </w:r>
                      </w:p>
                    </w:tc>
                    <w:tc>
                      <w:tcPr>
                        <w:tcW w:w="80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6D02D5" w:rsidRDefault="0017288A">
                        <w:pPr>
                          <w:spacing w:line="220" w:lineRule="exact"/>
                          <w:ind w:left="52"/>
                          <w:rPr>
                            <w:rFonts w:ascii="Arial" w:eastAsia="Arial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spacing w:val="1"/>
                            <w:w w:val="102"/>
                            <w:sz w:val="21"/>
                            <w:szCs w:val="21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4"/>
                            <w:w w:val="102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3"/>
                            <w:w w:val="102"/>
                            <w:sz w:val="21"/>
                            <w:szCs w:val="21"/>
                          </w:rPr>
                          <w:t>h</w:t>
                        </w:r>
                        <w:r>
                          <w:rPr>
                            <w:rFonts w:ascii="Arial" w:eastAsia="Arial" w:hAnsi="Arial" w:cs="Arial"/>
                            <w:b/>
                            <w:w w:val="102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2"/>
                            <w:w w:val="102"/>
                            <w:sz w:val="21"/>
                            <w:szCs w:val="21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b/>
                            <w:w w:val="102"/>
                            <w:sz w:val="21"/>
                            <w:szCs w:val="21"/>
                          </w:rPr>
                          <w:t>s</w:t>
                        </w:r>
                      </w:p>
                    </w:tc>
                    <w:tc>
                      <w:tcPr>
                        <w:tcW w:w="63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6D02D5" w:rsidRDefault="0017288A">
                        <w:pPr>
                          <w:spacing w:line="220" w:lineRule="exact"/>
                          <w:ind w:left="57"/>
                          <w:rPr>
                            <w:rFonts w:ascii="Arial" w:eastAsia="Arial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spacing w:val="3"/>
                            <w:w w:val="102"/>
                            <w:sz w:val="21"/>
                            <w:szCs w:val="21"/>
                          </w:rPr>
                          <w:t>To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4"/>
                            <w:w w:val="102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b/>
                            <w:w w:val="102"/>
                            <w:sz w:val="21"/>
                            <w:szCs w:val="21"/>
                          </w:rPr>
                          <w:t>al</w:t>
                        </w:r>
                      </w:p>
                    </w:tc>
                  </w:tr>
                  <w:tr w:rsidR="006D02D5">
                    <w:trPr>
                      <w:trHeight w:hRule="exact" w:val="278"/>
                    </w:trPr>
                    <w:tc>
                      <w:tcPr>
                        <w:tcW w:w="183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6D02D5" w:rsidRDefault="0017288A">
                        <w:pPr>
                          <w:spacing w:line="240" w:lineRule="exact"/>
                          <w:ind w:left="688" w:right="691"/>
                          <w:jc w:val="center"/>
                          <w:rPr>
                            <w:rFonts w:ascii="Arial" w:eastAsia="Arial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w w:val="102"/>
                            <w:sz w:val="21"/>
                            <w:szCs w:val="21"/>
                          </w:rPr>
                          <w:t>Yes</w:t>
                        </w:r>
                      </w:p>
                    </w:tc>
                    <w:tc>
                      <w:tcPr>
                        <w:tcW w:w="107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6D02D5" w:rsidRDefault="0017288A">
                        <w:pPr>
                          <w:spacing w:line="240" w:lineRule="exact"/>
                          <w:ind w:left="371" w:right="372"/>
                          <w:jc w:val="center"/>
                          <w:rPr>
                            <w:rFonts w:ascii="Arial" w:eastAsia="Arial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5"/>
                            <w:w w:val="102"/>
                            <w:sz w:val="21"/>
                            <w:szCs w:val="21"/>
                          </w:rPr>
                          <w:t>7</w:t>
                        </w:r>
                        <w:r>
                          <w:rPr>
                            <w:rFonts w:ascii="Arial" w:eastAsia="Arial" w:hAnsi="Arial" w:cs="Arial"/>
                            <w:w w:val="102"/>
                            <w:sz w:val="21"/>
                            <w:szCs w:val="21"/>
                          </w:rPr>
                          <w:t>0</w:t>
                        </w:r>
                      </w:p>
                    </w:tc>
                    <w:tc>
                      <w:tcPr>
                        <w:tcW w:w="135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6D02D5" w:rsidRDefault="0017288A">
                        <w:pPr>
                          <w:spacing w:line="240" w:lineRule="exact"/>
                          <w:ind w:left="520" w:right="515"/>
                          <w:jc w:val="center"/>
                          <w:rPr>
                            <w:rFonts w:ascii="Arial" w:eastAsia="Arial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w w:val="102"/>
                            <w:sz w:val="21"/>
                            <w:szCs w:val="21"/>
                          </w:rPr>
                          <w:t>84</w:t>
                        </w:r>
                      </w:p>
                    </w:tc>
                    <w:tc>
                      <w:tcPr>
                        <w:tcW w:w="80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6D02D5" w:rsidRDefault="0017288A">
                        <w:pPr>
                          <w:spacing w:line="240" w:lineRule="exact"/>
                          <w:ind w:left="220"/>
                          <w:rPr>
                            <w:rFonts w:ascii="Arial" w:eastAsia="Arial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w w:val="102"/>
                            <w:sz w:val="21"/>
                            <w:szCs w:val="21"/>
                          </w:rPr>
                          <w:t>1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102"/>
                            <w:sz w:val="21"/>
                            <w:szCs w:val="21"/>
                          </w:rPr>
                          <w:t>2</w:t>
                        </w:r>
                        <w:r>
                          <w:rPr>
                            <w:rFonts w:ascii="Arial" w:eastAsia="Arial" w:hAnsi="Arial" w:cs="Arial"/>
                            <w:w w:val="102"/>
                            <w:sz w:val="21"/>
                            <w:szCs w:val="21"/>
                          </w:rPr>
                          <w:t>6</w:t>
                        </w:r>
                      </w:p>
                    </w:tc>
                    <w:tc>
                      <w:tcPr>
                        <w:tcW w:w="63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6D02D5" w:rsidRDefault="0017288A">
                        <w:pPr>
                          <w:spacing w:line="240" w:lineRule="exact"/>
                          <w:ind w:left="133"/>
                          <w:rPr>
                            <w:rFonts w:ascii="Arial" w:eastAsia="Arial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w w:val="102"/>
                            <w:sz w:val="21"/>
                            <w:szCs w:val="21"/>
                          </w:rPr>
                          <w:t>2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102"/>
                            <w:sz w:val="21"/>
                            <w:szCs w:val="21"/>
                          </w:rPr>
                          <w:t>8</w:t>
                        </w:r>
                        <w:r>
                          <w:rPr>
                            <w:rFonts w:ascii="Arial" w:eastAsia="Arial" w:hAnsi="Arial" w:cs="Arial"/>
                            <w:w w:val="102"/>
                            <w:sz w:val="21"/>
                            <w:szCs w:val="21"/>
                          </w:rPr>
                          <w:t>0</w:t>
                        </w:r>
                      </w:p>
                    </w:tc>
                  </w:tr>
                  <w:tr w:rsidR="006D02D5">
                    <w:trPr>
                      <w:trHeight w:hRule="exact" w:val="274"/>
                    </w:trPr>
                    <w:tc>
                      <w:tcPr>
                        <w:tcW w:w="183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6D02D5" w:rsidRDefault="0017288A">
                        <w:pPr>
                          <w:spacing w:line="220" w:lineRule="exact"/>
                          <w:ind w:left="736" w:right="741"/>
                          <w:jc w:val="center"/>
                          <w:rPr>
                            <w:rFonts w:ascii="Arial" w:eastAsia="Arial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spacing w:val="-2"/>
                            <w:w w:val="102"/>
                            <w:sz w:val="21"/>
                            <w:szCs w:val="21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w w:val="102"/>
                            <w:sz w:val="21"/>
                            <w:szCs w:val="21"/>
                          </w:rPr>
                          <w:t>o</w:t>
                        </w:r>
                      </w:p>
                    </w:tc>
                    <w:tc>
                      <w:tcPr>
                        <w:tcW w:w="107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6D02D5" w:rsidRDefault="0017288A">
                        <w:pPr>
                          <w:spacing w:line="220" w:lineRule="exact"/>
                          <w:ind w:left="349"/>
                          <w:rPr>
                            <w:rFonts w:ascii="Arial" w:eastAsia="Arial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w w:val="102"/>
                            <w:sz w:val="21"/>
                            <w:szCs w:val="21"/>
                          </w:rPr>
                          <w:t>1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102"/>
                            <w:sz w:val="21"/>
                            <w:szCs w:val="21"/>
                          </w:rPr>
                          <w:t>8</w:t>
                        </w:r>
                        <w:r>
                          <w:rPr>
                            <w:rFonts w:ascii="Arial" w:eastAsia="Arial" w:hAnsi="Arial" w:cs="Arial"/>
                            <w:w w:val="102"/>
                            <w:sz w:val="21"/>
                            <w:szCs w:val="21"/>
                          </w:rPr>
                          <w:t>2</w:t>
                        </w:r>
                      </w:p>
                    </w:tc>
                    <w:tc>
                      <w:tcPr>
                        <w:tcW w:w="135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6D02D5" w:rsidRDefault="0017288A">
                        <w:pPr>
                          <w:spacing w:line="220" w:lineRule="exact"/>
                          <w:ind w:left="462" w:right="458"/>
                          <w:jc w:val="center"/>
                          <w:rPr>
                            <w:rFonts w:ascii="Arial" w:eastAsia="Arial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w w:val="102"/>
                            <w:sz w:val="21"/>
                            <w:szCs w:val="21"/>
                          </w:rPr>
                          <w:t>2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102"/>
                            <w:sz w:val="21"/>
                            <w:szCs w:val="21"/>
                          </w:rPr>
                          <w:t>0</w:t>
                        </w:r>
                        <w:r>
                          <w:rPr>
                            <w:rFonts w:ascii="Arial" w:eastAsia="Arial" w:hAnsi="Arial" w:cs="Arial"/>
                            <w:w w:val="102"/>
                            <w:sz w:val="21"/>
                            <w:szCs w:val="21"/>
                          </w:rPr>
                          <w:t>8</w:t>
                        </w:r>
                      </w:p>
                    </w:tc>
                    <w:tc>
                      <w:tcPr>
                        <w:tcW w:w="80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6D02D5" w:rsidRDefault="0017288A">
                        <w:pPr>
                          <w:spacing w:line="220" w:lineRule="exact"/>
                          <w:ind w:left="220"/>
                          <w:rPr>
                            <w:rFonts w:ascii="Arial" w:eastAsia="Arial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w w:val="102"/>
                            <w:sz w:val="21"/>
                            <w:szCs w:val="21"/>
                          </w:rPr>
                          <w:t>1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102"/>
                            <w:sz w:val="21"/>
                            <w:szCs w:val="21"/>
                          </w:rPr>
                          <w:t>3</w:t>
                        </w:r>
                        <w:r>
                          <w:rPr>
                            <w:rFonts w:ascii="Arial" w:eastAsia="Arial" w:hAnsi="Arial" w:cs="Arial"/>
                            <w:w w:val="102"/>
                            <w:sz w:val="21"/>
                            <w:szCs w:val="21"/>
                          </w:rPr>
                          <w:t>0</w:t>
                        </w:r>
                      </w:p>
                    </w:tc>
                    <w:tc>
                      <w:tcPr>
                        <w:tcW w:w="63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6D02D5" w:rsidRDefault="0017288A">
                        <w:pPr>
                          <w:spacing w:line="220" w:lineRule="exact"/>
                          <w:ind w:left="133"/>
                          <w:rPr>
                            <w:rFonts w:ascii="Arial" w:eastAsia="Arial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w w:val="102"/>
                            <w:sz w:val="21"/>
                            <w:szCs w:val="21"/>
                          </w:rPr>
                          <w:t>5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102"/>
                            <w:sz w:val="21"/>
                            <w:szCs w:val="21"/>
                          </w:rPr>
                          <w:t>2</w:t>
                        </w:r>
                        <w:r>
                          <w:rPr>
                            <w:rFonts w:ascii="Arial" w:eastAsia="Arial" w:hAnsi="Arial" w:cs="Arial"/>
                            <w:w w:val="102"/>
                            <w:sz w:val="21"/>
                            <w:szCs w:val="21"/>
                          </w:rPr>
                          <w:t>0</w:t>
                        </w:r>
                      </w:p>
                    </w:tc>
                  </w:tr>
                  <w:tr w:rsidR="006D02D5">
                    <w:trPr>
                      <w:trHeight w:hRule="exact" w:val="274"/>
                    </w:trPr>
                    <w:tc>
                      <w:tcPr>
                        <w:tcW w:w="183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6D02D5" w:rsidRDefault="0017288A">
                        <w:pPr>
                          <w:spacing w:line="220" w:lineRule="exact"/>
                          <w:ind w:left="620" w:right="614"/>
                          <w:jc w:val="center"/>
                          <w:rPr>
                            <w:rFonts w:ascii="Arial" w:eastAsia="Arial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spacing w:val="3"/>
                            <w:w w:val="102"/>
                            <w:sz w:val="21"/>
                            <w:szCs w:val="21"/>
                          </w:rPr>
                          <w:t>T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2"/>
                            <w:w w:val="102"/>
                            <w:sz w:val="21"/>
                            <w:szCs w:val="21"/>
                          </w:rPr>
                          <w:t>o</w:t>
                        </w:r>
                        <w:r>
                          <w:rPr>
                            <w:rFonts w:ascii="Arial" w:eastAsia="Arial" w:hAnsi="Arial" w:cs="Arial"/>
                            <w:b/>
                            <w:w w:val="102"/>
                            <w:sz w:val="21"/>
                            <w:szCs w:val="21"/>
                          </w:rPr>
                          <w:t>tal</w:t>
                        </w:r>
                      </w:p>
                    </w:tc>
                    <w:tc>
                      <w:tcPr>
                        <w:tcW w:w="107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6D02D5" w:rsidRDefault="0017288A">
                        <w:pPr>
                          <w:spacing w:line="240" w:lineRule="exact"/>
                          <w:ind w:left="349"/>
                          <w:rPr>
                            <w:rFonts w:ascii="Arial" w:eastAsia="Arial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w w:val="102"/>
                            <w:sz w:val="21"/>
                            <w:szCs w:val="21"/>
                          </w:rPr>
                          <w:t>2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102"/>
                            <w:sz w:val="21"/>
                            <w:szCs w:val="21"/>
                          </w:rPr>
                          <w:t>5</w:t>
                        </w:r>
                        <w:r>
                          <w:rPr>
                            <w:rFonts w:ascii="Arial" w:eastAsia="Arial" w:hAnsi="Arial" w:cs="Arial"/>
                            <w:w w:val="102"/>
                            <w:sz w:val="21"/>
                            <w:szCs w:val="21"/>
                          </w:rPr>
                          <w:t>2</w:t>
                        </w:r>
                      </w:p>
                    </w:tc>
                    <w:tc>
                      <w:tcPr>
                        <w:tcW w:w="135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6D02D5" w:rsidRDefault="0017288A">
                        <w:pPr>
                          <w:spacing w:line="240" w:lineRule="exact"/>
                          <w:ind w:left="462" w:right="458"/>
                          <w:jc w:val="center"/>
                          <w:rPr>
                            <w:rFonts w:ascii="Arial" w:eastAsia="Arial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w w:val="102"/>
                            <w:sz w:val="21"/>
                            <w:szCs w:val="21"/>
                          </w:rPr>
                          <w:t>2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102"/>
                            <w:sz w:val="21"/>
                            <w:szCs w:val="21"/>
                          </w:rPr>
                          <w:t>9</w:t>
                        </w:r>
                        <w:r>
                          <w:rPr>
                            <w:rFonts w:ascii="Arial" w:eastAsia="Arial" w:hAnsi="Arial" w:cs="Arial"/>
                            <w:w w:val="102"/>
                            <w:sz w:val="21"/>
                            <w:szCs w:val="21"/>
                          </w:rPr>
                          <w:t>2</w:t>
                        </w:r>
                      </w:p>
                    </w:tc>
                    <w:tc>
                      <w:tcPr>
                        <w:tcW w:w="806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6D02D5" w:rsidRDefault="0017288A">
                        <w:pPr>
                          <w:spacing w:line="240" w:lineRule="exact"/>
                          <w:ind w:left="220"/>
                          <w:rPr>
                            <w:rFonts w:ascii="Arial" w:eastAsia="Arial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w w:val="102"/>
                            <w:sz w:val="21"/>
                            <w:szCs w:val="21"/>
                          </w:rPr>
                          <w:t>2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102"/>
                            <w:sz w:val="21"/>
                            <w:szCs w:val="21"/>
                          </w:rPr>
                          <w:t>5</w:t>
                        </w:r>
                        <w:r>
                          <w:rPr>
                            <w:rFonts w:ascii="Arial" w:eastAsia="Arial" w:hAnsi="Arial" w:cs="Arial"/>
                            <w:w w:val="102"/>
                            <w:sz w:val="21"/>
                            <w:szCs w:val="21"/>
                          </w:rPr>
                          <w:t>6</w:t>
                        </w:r>
                      </w:p>
                    </w:tc>
                    <w:tc>
                      <w:tcPr>
                        <w:tcW w:w="63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6D02D5" w:rsidRDefault="0017288A">
                        <w:pPr>
                          <w:spacing w:line="240" w:lineRule="exact"/>
                          <w:ind w:left="133"/>
                          <w:rPr>
                            <w:rFonts w:ascii="Arial" w:eastAsia="Arial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w w:val="102"/>
                            <w:sz w:val="21"/>
                            <w:szCs w:val="21"/>
                          </w:rPr>
                          <w:t>8</w:t>
                        </w:r>
                        <w:r>
                          <w:rPr>
                            <w:rFonts w:ascii="Arial" w:eastAsia="Arial" w:hAnsi="Arial" w:cs="Arial"/>
                            <w:spacing w:val="-4"/>
                            <w:w w:val="102"/>
                            <w:sz w:val="21"/>
                            <w:szCs w:val="21"/>
                          </w:rPr>
                          <w:t>0</w:t>
                        </w:r>
                        <w:r>
                          <w:rPr>
                            <w:rFonts w:ascii="Arial" w:eastAsia="Arial" w:hAnsi="Arial" w:cs="Arial"/>
                            <w:w w:val="102"/>
                            <w:sz w:val="21"/>
                            <w:szCs w:val="21"/>
                          </w:rPr>
                          <w:t>0</w:t>
                        </w:r>
                      </w:p>
                    </w:tc>
                  </w:tr>
                </w:tbl>
                <w:p w:rsidR="006D02D5" w:rsidRDefault="006D02D5"/>
              </w:txbxContent>
            </v:textbox>
            <w10:wrap anchorx="page"/>
          </v:shape>
        </w:pict>
      </w:r>
      <w:r w:rsidR="0017288A">
        <w:rPr>
          <w:rFonts w:ascii="Arial" w:eastAsia="Arial" w:hAnsi="Arial" w:cs="Arial"/>
          <w:sz w:val="21"/>
          <w:szCs w:val="21"/>
        </w:rPr>
        <w:t>A</w:t>
      </w:r>
      <w:r w:rsidR="0017288A">
        <w:rPr>
          <w:rFonts w:ascii="Arial" w:eastAsia="Arial" w:hAnsi="Arial" w:cs="Arial"/>
          <w:spacing w:val="3"/>
          <w:sz w:val="21"/>
          <w:szCs w:val="21"/>
        </w:rPr>
        <w:t xml:space="preserve"> s</w:t>
      </w:r>
      <w:r w:rsidR="0017288A">
        <w:rPr>
          <w:rFonts w:ascii="Arial" w:eastAsia="Arial" w:hAnsi="Arial" w:cs="Arial"/>
          <w:spacing w:val="5"/>
          <w:sz w:val="21"/>
          <w:szCs w:val="21"/>
        </w:rPr>
        <w:t>u</w:t>
      </w:r>
      <w:r w:rsidR="0017288A">
        <w:rPr>
          <w:rFonts w:ascii="Arial" w:eastAsia="Arial" w:hAnsi="Arial" w:cs="Arial"/>
          <w:spacing w:val="-9"/>
          <w:sz w:val="21"/>
          <w:szCs w:val="21"/>
        </w:rPr>
        <w:t>r</w:t>
      </w:r>
      <w:r w:rsidR="0017288A">
        <w:rPr>
          <w:rFonts w:ascii="Arial" w:eastAsia="Arial" w:hAnsi="Arial" w:cs="Arial"/>
          <w:spacing w:val="3"/>
          <w:sz w:val="21"/>
          <w:szCs w:val="21"/>
        </w:rPr>
        <w:t>v</w:t>
      </w:r>
      <w:r w:rsidR="0017288A">
        <w:rPr>
          <w:rFonts w:ascii="Arial" w:eastAsia="Arial" w:hAnsi="Arial" w:cs="Arial"/>
          <w:sz w:val="21"/>
          <w:szCs w:val="21"/>
        </w:rPr>
        <w:t>ey</w:t>
      </w:r>
      <w:r w:rsidR="0017288A">
        <w:rPr>
          <w:rFonts w:ascii="Arial" w:eastAsia="Arial" w:hAnsi="Arial" w:cs="Arial"/>
          <w:spacing w:val="9"/>
          <w:sz w:val="21"/>
          <w:szCs w:val="21"/>
        </w:rPr>
        <w:t xml:space="preserve"> </w:t>
      </w:r>
      <w:r w:rsidR="0017288A">
        <w:rPr>
          <w:rFonts w:ascii="Arial" w:eastAsia="Arial" w:hAnsi="Arial" w:cs="Arial"/>
          <w:sz w:val="21"/>
          <w:szCs w:val="21"/>
        </w:rPr>
        <w:t>of</w:t>
      </w:r>
      <w:r w:rsidR="0017288A">
        <w:rPr>
          <w:rFonts w:ascii="Arial" w:eastAsia="Arial" w:hAnsi="Arial" w:cs="Arial"/>
          <w:spacing w:val="5"/>
          <w:sz w:val="21"/>
          <w:szCs w:val="21"/>
        </w:rPr>
        <w:t xml:space="preserve"> </w:t>
      </w:r>
      <w:r w:rsidR="0017288A">
        <w:rPr>
          <w:rFonts w:ascii="Arial" w:eastAsia="Arial" w:hAnsi="Arial" w:cs="Arial"/>
          <w:sz w:val="21"/>
          <w:szCs w:val="21"/>
        </w:rPr>
        <w:t>8</w:t>
      </w:r>
      <w:r w:rsidR="0017288A">
        <w:rPr>
          <w:rFonts w:ascii="Arial" w:eastAsia="Arial" w:hAnsi="Arial" w:cs="Arial"/>
          <w:spacing w:val="-4"/>
          <w:sz w:val="21"/>
          <w:szCs w:val="21"/>
        </w:rPr>
        <w:t>0</w:t>
      </w:r>
      <w:r w:rsidR="0017288A">
        <w:rPr>
          <w:rFonts w:ascii="Arial" w:eastAsia="Arial" w:hAnsi="Arial" w:cs="Arial"/>
          <w:sz w:val="21"/>
          <w:szCs w:val="21"/>
        </w:rPr>
        <w:t>0</w:t>
      </w:r>
      <w:r w:rsidR="0017288A">
        <w:rPr>
          <w:rFonts w:ascii="Arial" w:eastAsia="Arial" w:hAnsi="Arial" w:cs="Arial"/>
          <w:spacing w:val="7"/>
          <w:sz w:val="21"/>
          <w:szCs w:val="21"/>
        </w:rPr>
        <w:t xml:space="preserve"> </w:t>
      </w:r>
      <w:r w:rsidR="0017288A">
        <w:rPr>
          <w:rFonts w:ascii="Arial" w:eastAsia="Arial" w:hAnsi="Arial" w:cs="Arial"/>
          <w:spacing w:val="8"/>
          <w:sz w:val="21"/>
          <w:szCs w:val="21"/>
        </w:rPr>
        <w:t>c</w:t>
      </w:r>
      <w:r w:rsidR="0017288A">
        <w:rPr>
          <w:rFonts w:ascii="Arial" w:eastAsia="Arial" w:hAnsi="Arial" w:cs="Arial"/>
          <w:sz w:val="21"/>
          <w:szCs w:val="21"/>
        </w:rPr>
        <w:t>ol</w:t>
      </w:r>
      <w:r w:rsidR="0017288A">
        <w:rPr>
          <w:rFonts w:ascii="Arial" w:eastAsia="Arial" w:hAnsi="Arial" w:cs="Arial"/>
          <w:spacing w:val="-9"/>
          <w:sz w:val="21"/>
          <w:szCs w:val="21"/>
        </w:rPr>
        <w:t>l</w:t>
      </w:r>
      <w:r w:rsidR="0017288A">
        <w:rPr>
          <w:rFonts w:ascii="Arial" w:eastAsia="Arial" w:hAnsi="Arial" w:cs="Arial"/>
          <w:spacing w:val="5"/>
          <w:sz w:val="21"/>
          <w:szCs w:val="21"/>
        </w:rPr>
        <w:t>e</w:t>
      </w:r>
      <w:r w:rsidR="0017288A">
        <w:rPr>
          <w:rFonts w:ascii="Arial" w:eastAsia="Arial" w:hAnsi="Arial" w:cs="Arial"/>
          <w:spacing w:val="-4"/>
          <w:sz w:val="21"/>
          <w:szCs w:val="21"/>
        </w:rPr>
        <w:t>g</w:t>
      </w:r>
      <w:r w:rsidR="0017288A">
        <w:rPr>
          <w:rFonts w:ascii="Arial" w:eastAsia="Arial" w:hAnsi="Arial" w:cs="Arial"/>
          <w:sz w:val="21"/>
          <w:szCs w:val="21"/>
        </w:rPr>
        <w:t>e</w:t>
      </w:r>
      <w:r w:rsidR="0017288A"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 w:rsidR="0017288A">
        <w:rPr>
          <w:rFonts w:ascii="Arial" w:eastAsia="Arial" w:hAnsi="Arial" w:cs="Arial"/>
          <w:spacing w:val="-2"/>
          <w:sz w:val="21"/>
          <w:szCs w:val="21"/>
        </w:rPr>
        <w:t>s</w:t>
      </w:r>
      <w:r w:rsidR="0017288A">
        <w:rPr>
          <w:rFonts w:ascii="Arial" w:eastAsia="Arial" w:hAnsi="Arial" w:cs="Arial"/>
          <w:spacing w:val="5"/>
          <w:sz w:val="21"/>
          <w:szCs w:val="21"/>
        </w:rPr>
        <w:t>e</w:t>
      </w:r>
      <w:r w:rsidR="0017288A">
        <w:rPr>
          <w:rFonts w:ascii="Arial" w:eastAsia="Arial" w:hAnsi="Arial" w:cs="Arial"/>
          <w:sz w:val="21"/>
          <w:szCs w:val="21"/>
        </w:rPr>
        <w:t>ni</w:t>
      </w:r>
      <w:r w:rsidR="0017288A">
        <w:rPr>
          <w:rFonts w:ascii="Arial" w:eastAsia="Arial" w:hAnsi="Arial" w:cs="Arial"/>
          <w:spacing w:val="1"/>
          <w:sz w:val="21"/>
          <w:szCs w:val="21"/>
        </w:rPr>
        <w:t>o</w:t>
      </w:r>
      <w:r w:rsidR="0017288A">
        <w:rPr>
          <w:rFonts w:ascii="Arial" w:eastAsia="Arial" w:hAnsi="Arial" w:cs="Arial"/>
          <w:spacing w:val="-4"/>
          <w:sz w:val="21"/>
          <w:szCs w:val="21"/>
        </w:rPr>
        <w:t>r</w:t>
      </w:r>
      <w:r w:rsidR="0017288A">
        <w:rPr>
          <w:rFonts w:ascii="Arial" w:eastAsia="Arial" w:hAnsi="Arial" w:cs="Arial"/>
          <w:sz w:val="21"/>
          <w:szCs w:val="21"/>
        </w:rPr>
        <w:t>s</w:t>
      </w:r>
      <w:r w:rsidR="0017288A"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 w:rsidR="0017288A">
        <w:rPr>
          <w:rFonts w:ascii="Arial" w:eastAsia="Arial" w:hAnsi="Arial" w:cs="Arial"/>
          <w:spacing w:val="-9"/>
          <w:sz w:val="21"/>
          <w:szCs w:val="21"/>
        </w:rPr>
        <w:t>r</w:t>
      </w:r>
      <w:r w:rsidR="0017288A">
        <w:rPr>
          <w:rFonts w:ascii="Arial" w:eastAsia="Arial" w:hAnsi="Arial" w:cs="Arial"/>
          <w:sz w:val="21"/>
          <w:szCs w:val="21"/>
        </w:rPr>
        <w:t>e</w:t>
      </w:r>
      <w:r w:rsidR="0017288A">
        <w:rPr>
          <w:rFonts w:ascii="Arial" w:eastAsia="Arial" w:hAnsi="Arial" w:cs="Arial"/>
          <w:spacing w:val="3"/>
          <w:sz w:val="21"/>
          <w:szCs w:val="21"/>
        </w:rPr>
        <w:t>s</w:t>
      </w:r>
      <w:r w:rsidR="0017288A">
        <w:rPr>
          <w:rFonts w:ascii="Arial" w:eastAsia="Arial" w:hAnsi="Arial" w:cs="Arial"/>
          <w:sz w:val="21"/>
          <w:szCs w:val="21"/>
        </w:rPr>
        <w:t>ul</w:t>
      </w:r>
      <w:r w:rsidR="0017288A">
        <w:rPr>
          <w:rFonts w:ascii="Arial" w:eastAsia="Arial" w:hAnsi="Arial" w:cs="Arial"/>
          <w:spacing w:val="-2"/>
          <w:sz w:val="21"/>
          <w:szCs w:val="21"/>
        </w:rPr>
        <w:t>t</w:t>
      </w:r>
      <w:r w:rsidR="0017288A">
        <w:rPr>
          <w:rFonts w:ascii="Arial" w:eastAsia="Arial" w:hAnsi="Arial" w:cs="Arial"/>
          <w:sz w:val="21"/>
          <w:szCs w:val="21"/>
        </w:rPr>
        <w:t>ed</w:t>
      </w:r>
      <w:r w:rsidR="0017288A">
        <w:rPr>
          <w:rFonts w:ascii="Arial" w:eastAsia="Arial" w:hAnsi="Arial" w:cs="Arial"/>
          <w:spacing w:val="15"/>
          <w:sz w:val="21"/>
          <w:szCs w:val="21"/>
        </w:rPr>
        <w:t xml:space="preserve"> </w:t>
      </w:r>
      <w:r w:rsidR="0017288A">
        <w:rPr>
          <w:rFonts w:ascii="Arial" w:eastAsia="Arial" w:hAnsi="Arial" w:cs="Arial"/>
          <w:sz w:val="21"/>
          <w:szCs w:val="21"/>
        </w:rPr>
        <w:t>in</w:t>
      </w:r>
      <w:r w:rsidR="0017288A">
        <w:rPr>
          <w:rFonts w:ascii="Arial" w:eastAsia="Arial" w:hAnsi="Arial" w:cs="Arial"/>
          <w:spacing w:val="3"/>
          <w:sz w:val="21"/>
          <w:szCs w:val="21"/>
        </w:rPr>
        <w:t xml:space="preserve"> </w:t>
      </w:r>
      <w:r w:rsidR="0017288A">
        <w:rPr>
          <w:rFonts w:ascii="Arial" w:eastAsia="Arial" w:hAnsi="Arial" w:cs="Arial"/>
          <w:spacing w:val="-2"/>
          <w:sz w:val="21"/>
          <w:szCs w:val="21"/>
        </w:rPr>
        <w:t>t</w:t>
      </w:r>
      <w:r w:rsidR="0017288A">
        <w:rPr>
          <w:rFonts w:ascii="Arial" w:eastAsia="Arial" w:hAnsi="Arial" w:cs="Arial"/>
          <w:sz w:val="21"/>
          <w:szCs w:val="21"/>
        </w:rPr>
        <w:t>he</w:t>
      </w:r>
      <w:r w:rsidR="0017288A"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 w:rsidR="0017288A">
        <w:rPr>
          <w:rFonts w:ascii="Arial" w:eastAsia="Arial" w:hAnsi="Arial" w:cs="Arial"/>
          <w:spacing w:val="-7"/>
          <w:sz w:val="21"/>
          <w:szCs w:val="21"/>
        </w:rPr>
        <w:t>f</w:t>
      </w:r>
      <w:r w:rsidR="0017288A">
        <w:rPr>
          <w:rFonts w:ascii="Arial" w:eastAsia="Arial" w:hAnsi="Arial" w:cs="Arial"/>
          <w:spacing w:val="5"/>
          <w:sz w:val="21"/>
          <w:szCs w:val="21"/>
        </w:rPr>
        <w:t>o</w:t>
      </w:r>
      <w:r w:rsidR="0017288A">
        <w:rPr>
          <w:rFonts w:ascii="Arial" w:eastAsia="Arial" w:hAnsi="Arial" w:cs="Arial"/>
          <w:spacing w:val="-5"/>
          <w:sz w:val="21"/>
          <w:szCs w:val="21"/>
        </w:rPr>
        <w:t>l</w:t>
      </w:r>
      <w:r w:rsidR="0017288A">
        <w:rPr>
          <w:rFonts w:ascii="Arial" w:eastAsia="Arial" w:hAnsi="Arial" w:cs="Arial"/>
          <w:sz w:val="21"/>
          <w:szCs w:val="21"/>
        </w:rPr>
        <w:t>lo</w:t>
      </w:r>
      <w:r w:rsidR="0017288A">
        <w:rPr>
          <w:rFonts w:ascii="Arial" w:eastAsia="Arial" w:hAnsi="Arial" w:cs="Arial"/>
          <w:spacing w:val="8"/>
          <w:sz w:val="21"/>
          <w:szCs w:val="21"/>
        </w:rPr>
        <w:t>w</w:t>
      </w:r>
      <w:r w:rsidR="0017288A">
        <w:rPr>
          <w:rFonts w:ascii="Arial" w:eastAsia="Arial" w:hAnsi="Arial" w:cs="Arial"/>
          <w:spacing w:val="-9"/>
          <w:sz w:val="21"/>
          <w:szCs w:val="21"/>
        </w:rPr>
        <w:t>i</w:t>
      </w:r>
      <w:r w:rsidR="0017288A">
        <w:rPr>
          <w:rFonts w:ascii="Arial" w:eastAsia="Arial" w:hAnsi="Arial" w:cs="Arial"/>
          <w:spacing w:val="5"/>
          <w:sz w:val="21"/>
          <w:szCs w:val="21"/>
        </w:rPr>
        <w:t>n</w:t>
      </w:r>
      <w:r w:rsidR="0017288A">
        <w:rPr>
          <w:rFonts w:ascii="Arial" w:eastAsia="Arial" w:hAnsi="Arial" w:cs="Arial"/>
          <w:sz w:val="21"/>
          <w:szCs w:val="21"/>
        </w:rPr>
        <w:t>g</w:t>
      </w:r>
      <w:r w:rsidR="0017288A"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 w:rsidR="0017288A">
        <w:rPr>
          <w:rFonts w:ascii="Arial" w:eastAsia="Arial" w:hAnsi="Arial" w:cs="Arial"/>
          <w:spacing w:val="3"/>
          <w:sz w:val="21"/>
          <w:szCs w:val="21"/>
        </w:rPr>
        <w:t>c</w:t>
      </w:r>
      <w:r w:rsidR="0017288A">
        <w:rPr>
          <w:rFonts w:ascii="Arial" w:eastAsia="Arial" w:hAnsi="Arial" w:cs="Arial"/>
          <w:sz w:val="21"/>
          <w:szCs w:val="21"/>
        </w:rPr>
        <w:t>r</w:t>
      </w:r>
      <w:r w:rsidR="0017288A">
        <w:rPr>
          <w:rFonts w:ascii="Arial" w:eastAsia="Arial" w:hAnsi="Arial" w:cs="Arial"/>
          <w:spacing w:val="-4"/>
          <w:sz w:val="21"/>
          <w:szCs w:val="21"/>
        </w:rPr>
        <w:t>o</w:t>
      </w:r>
      <w:r w:rsidR="0017288A">
        <w:rPr>
          <w:rFonts w:ascii="Arial" w:eastAsia="Arial" w:hAnsi="Arial" w:cs="Arial"/>
          <w:spacing w:val="-2"/>
          <w:sz w:val="21"/>
          <w:szCs w:val="21"/>
        </w:rPr>
        <w:t>s</w:t>
      </w:r>
      <w:r w:rsidR="0017288A">
        <w:rPr>
          <w:rFonts w:ascii="Arial" w:eastAsia="Arial" w:hAnsi="Arial" w:cs="Arial"/>
          <w:spacing w:val="8"/>
          <w:sz w:val="21"/>
          <w:szCs w:val="21"/>
        </w:rPr>
        <w:t>s</w:t>
      </w:r>
      <w:r w:rsidR="0017288A">
        <w:rPr>
          <w:rFonts w:ascii="Arial" w:eastAsia="Arial" w:hAnsi="Arial" w:cs="Arial"/>
          <w:spacing w:val="-7"/>
          <w:sz w:val="21"/>
          <w:szCs w:val="21"/>
        </w:rPr>
        <w:t>t</w:t>
      </w:r>
      <w:r w:rsidR="0017288A">
        <w:rPr>
          <w:rFonts w:ascii="Arial" w:eastAsia="Arial" w:hAnsi="Arial" w:cs="Arial"/>
          <w:spacing w:val="5"/>
          <w:sz w:val="21"/>
          <w:szCs w:val="21"/>
        </w:rPr>
        <w:t>a</w:t>
      </w:r>
      <w:r w:rsidR="0017288A">
        <w:rPr>
          <w:rFonts w:ascii="Arial" w:eastAsia="Arial" w:hAnsi="Arial" w:cs="Arial"/>
          <w:spacing w:val="-4"/>
          <w:sz w:val="21"/>
          <w:szCs w:val="21"/>
        </w:rPr>
        <w:t>b</w:t>
      </w:r>
      <w:r w:rsidR="0017288A">
        <w:rPr>
          <w:rFonts w:ascii="Arial" w:eastAsia="Arial" w:hAnsi="Arial" w:cs="Arial"/>
          <w:sz w:val="21"/>
          <w:szCs w:val="21"/>
        </w:rPr>
        <w:t>ula</w:t>
      </w:r>
      <w:r w:rsidR="0017288A">
        <w:rPr>
          <w:rFonts w:ascii="Arial" w:eastAsia="Arial" w:hAnsi="Arial" w:cs="Arial"/>
          <w:spacing w:val="3"/>
          <w:sz w:val="21"/>
          <w:szCs w:val="21"/>
        </w:rPr>
        <w:t>t</w:t>
      </w:r>
      <w:r w:rsidR="0017288A">
        <w:rPr>
          <w:rFonts w:ascii="Arial" w:eastAsia="Arial" w:hAnsi="Arial" w:cs="Arial"/>
          <w:spacing w:val="-5"/>
          <w:sz w:val="21"/>
          <w:szCs w:val="21"/>
        </w:rPr>
        <w:t>i</w:t>
      </w:r>
      <w:r w:rsidR="0017288A">
        <w:rPr>
          <w:rFonts w:ascii="Arial" w:eastAsia="Arial" w:hAnsi="Arial" w:cs="Arial"/>
          <w:sz w:val="21"/>
          <w:szCs w:val="21"/>
        </w:rPr>
        <w:t>on</w:t>
      </w:r>
      <w:r w:rsidR="0017288A">
        <w:rPr>
          <w:rFonts w:ascii="Arial" w:eastAsia="Arial" w:hAnsi="Arial" w:cs="Arial"/>
          <w:spacing w:val="28"/>
          <w:sz w:val="21"/>
          <w:szCs w:val="21"/>
        </w:rPr>
        <w:t xml:space="preserve"> </w:t>
      </w:r>
      <w:r w:rsidR="0017288A">
        <w:rPr>
          <w:rFonts w:ascii="Arial" w:eastAsia="Arial" w:hAnsi="Arial" w:cs="Arial"/>
          <w:sz w:val="21"/>
          <w:szCs w:val="21"/>
        </w:rPr>
        <w:t>re</w:t>
      </w:r>
      <w:r w:rsidR="0017288A">
        <w:rPr>
          <w:rFonts w:ascii="Arial" w:eastAsia="Arial" w:hAnsi="Arial" w:cs="Arial"/>
          <w:spacing w:val="-4"/>
          <w:sz w:val="21"/>
          <w:szCs w:val="21"/>
        </w:rPr>
        <w:t>g</w:t>
      </w:r>
      <w:r w:rsidR="0017288A">
        <w:rPr>
          <w:rFonts w:ascii="Arial" w:eastAsia="Arial" w:hAnsi="Arial" w:cs="Arial"/>
          <w:spacing w:val="5"/>
          <w:sz w:val="21"/>
          <w:szCs w:val="21"/>
        </w:rPr>
        <w:t>a</w:t>
      </w:r>
      <w:r w:rsidR="0017288A">
        <w:rPr>
          <w:rFonts w:ascii="Arial" w:eastAsia="Arial" w:hAnsi="Arial" w:cs="Arial"/>
          <w:spacing w:val="-5"/>
          <w:sz w:val="21"/>
          <w:szCs w:val="21"/>
        </w:rPr>
        <w:t>r</w:t>
      </w:r>
      <w:r w:rsidR="0017288A">
        <w:rPr>
          <w:rFonts w:ascii="Arial" w:eastAsia="Arial" w:hAnsi="Arial" w:cs="Arial"/>
          <w:sz w:val="21"/>
          <w:szCs w:val="21"/>
        </w:rPr>
        <w:t>di</w:t>
      </w:r>
      <w:r w:rsidR="0017288A">
        <w:rPr>
          <w:rFonts w:ascii="Arial" w:eastAsia="Arial" w:hAnsi="Arial" w:cs="Arial"/>
          <w:spacing w:val="1"/>
          <w:sz w:val="21"/>
          <w:szCs w:val="21"/>
        </w:rPr>
        <w:t>n</w:t>
      </w:r>
      <w:r w:rsidR="0017288A">
        <w:rPr>
          <w:rFonts w:ascii="Arial" w:eastAsia="Arial" w:hAnsi="Arial" w:cs="Arial"/>
          <w:sz w:val="21"/>
          <w:szCs w:val="21"/>
        </w:rPr>
        <w:t>g</w:t>
      </w:r>
      <w:r w:rsidR="0017288A"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 w:rsidR="0017288A">
        <w:rPr>
          <w:rFonts w:ascii="Arial" w:eastAsia="Arial" w:hAnsi="Arial" w:cs="Arial"/>
          <w:spacing w:val="-2"/>
          <w:w w:val="102"/>
          <w:sz w:val="21"/>
          <w:szCs w:val="21"/>
        </w:rPr>
        <w:t>t</w:t>
      </w:r>
      <w:r w:rsidR="0017288A">
        <w:rPr>
          <w:rFonts w:ascii="Arial" w:eastAsia="Arial" w:hAnsi="Arial" w:cs="Arial"/>
          <w:w w:val="102"/>
          <w:sz w:val="21"/>
          <w:szCs w:val="21"/>
        </w:rPr>
        <w:t xml:space="preserve">heir </w:t>
      </w:r>
      <w:r w:rsidR="0017288A">
        <w:rPr>
          <w:rFonts w:ascii="Arial" w:eastAsia="Arial" w:hAnsi="Arial" w:cs="Arial"/>
          <w:sz w:val="21"/>
          <w:szCs w:val="21"/>
        </w:rPr>
        <w:t>underg</w:t>
      </w:r>
      <w:r w:rsidR="0017288A">
        <w:rPr>
          <w:rFonts w:ascii="Arial" w:eastAsia="Arial" w:hAnsi="Arial" w:cs="Arial"/>
          <w:spacing w:val="-5"/>
          <w:sz w:val="21"/>
          <w:szCs w:val="21"/>
        </w:rPr>
        <w:t>r</w:t>
      </w:r>
      <w:r w:rsidR="0017288A">
        <w:rPr>
          <w:rFonts w:ascii="Arial" w:eastAsia="Arial" w:hAnsi="Arial" w:cs="Arial"/>
          <w:sz w:val="21"/>
          <w:szCs w:val="21"/>
        </w:rPr>
        <w:t>a</w:t>
      </w:r>
      <w:r w:rsidR="0017288A">
        <w:rPr>
          <w:rFonts w:ascii="Arial" w:eastAsia="Arial" w:hAnsi="Arial" w:cs="Arial"/>
          <w:spacing w:val="-4"/>
          <w:sz w:val="21"/>
          <w:szCs w:val="21"/>
        </w:rPr>
        <w:t>d</w:t>
      </w:r>
      <w:r w:rsidR="0017288A">
        <w:rPr>
          <w:rFonts w:ascii="Arial" w:eastAsia="Arial" w:hAnsi="Arial" w:cs="Arial"/>
          <w:spacing w:val="5"/>
          <w:sz w:val="21"/>
          <w:szCs w:val="21"/>
        </w:rPr>
        <w:t>u</w:t>
      </w:r>
      <w:r w:rsidR="0017288A">
        <w:rPr>
          <w:rFonts w:ascii="Arial" w:eastAsia="Arial" w:hAnsi="Arial" w:cs="Arial"/>
          <w:sz w:val="21"/>
          <w:szCs w:val="21"/>
        </w:rPr>
        <w:t>a</w:t>
      </w:r>
      <w:r w:rsidR="0017288A">
        <w:rPr>
          <w:rFonts w:ascii="Arial" w:eastAsia="Arial" w:hAnsi="Arial" w:cs="Arial"/>
          <w:spacing w:val="-2"/>
          <w:sz w:val="21"/>
          <w:szCs w:val="21"/>
        </w:rPr>
        <w:t>t</w:t>
      </w:r>
      <w:r w:rsidR="0017288A">
        <w:rPr>
          <w:rFonts w:ascii="Arial" w:eastAsia="Arial" w:hAnsi="Arial" w:cs="Arial"/>
          <w:sz w:val="21"/>
          <w:szCs w:val="21"/>
        </w:rPr>
        <w:t>e</w:t>
      </w:r>
      <w:r w:rsidR="0017288A">
        <w:rPr>
          <w:rFonts w:ascii="Arial" w:eastAsia="Arial" w:hAnsi="Arial" w:cs="Arial"/>
          <w:spacing w:val="27"/>
          <w:sz w:val="21"/>
          <w:szCs w:val="21"/>
        </w:rPr>
        <w:t xml:space="preserve"> </w:t>
      </w:r>
      <w:r w:rsidR="0017288A">
        <w:rPr>
          <w:rFonts w:ascii="Arial" w:eastAsia="Arial" w:hAnsi="Arial" w:cs="Arial"/>
          <w:spacing w:val="3"/>
          <w:sz w:val="21"/>
          <w:szCs w:val="21"/>
        </w:rPr>
        <w:t>m</w:t>
      </w:r>
      <w:r w:rsidR="0017288A">
        <w:rPr>
          <w:rFonts w:ascii="Arial" w:eastAsia="Arial" w:hAnsi="Arial" w:cs="Arial"/>
          <w:sz w:val="21"/>
          <w:szCs w:val="21"/>
        </w:rPr>
        <w:t>a</w:t>
      </w:r>
      <w:r w:rsidR="0017288A">
        <w:rPr>
          <w:rFonts w:ascii="Arial" w:eastAsia="Arial" w:hAnsi="Arial" w:cs="Arial"/>
          <w:spacing w:val="-5"/>
          <w:sz w:val="21"/>
          <w:szCs w:val="21"/>
        </w:rPr>
        <w:t>j</w:t>
      </w:r>
      <w:r w:rsidR="0017288A">
        <w:rPr>
          <w:rFonts w:ascii="Arial" w:eastAsia="Arial" w:hAnsi="Arial" w:cs="Arial"/>
          <w:sz w:val="21"/>
          <w:szCs w:val="21"/>
        </w:rPr>
        <w:t>or</w:t>
      </w:r>
      <w:r w:rsidR="0017288A"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 w:rsidR="0017288A">
        <w:rPr>
          <w:rFonts w:ascii="Arial" w:eastAsia="Arial" w:hAnsi="Arial" w:cs="Arial"/>
          <w:sz w:val="21"/>
          <w:szCs w:val="21"/>
        </w:rPr>
        <w:t>and</w:t>
      </w:r>
      <w:r w:rsidR="0017288A">
        <w:rPr>
          <w:rFonts w:ascii="Arial" w:eastAsia="Arial" w:hAnsi="Arial" w:cs="Arial"/>
          <w:spacing w:val="2"/>
          <w:sz w:val="21"/>
          <w:szCs w:val="21"/>
        </w:rPr>
        <w:t xml:space="preserve"> </w:t>
      </w:r>
      <w:r w:rsidR="0017288A">
        <w:rPr>
          <w:rFonts w:ascii="Arial" w:eastAsia="Arial" w:hAnsi="Arial" w:cs="Arial"/>
          <w:spacing w:val="3"/>
          <w:sz w:val="21"/>
          <w:szCs w:val="21"/>
        </w:rPr>
        <w:t>w</w:t>
      </w:r>
      <w:r w:rsidR="0017288A">
        <w:rPr>
          <w:rFonts w:ascii="Arial" w:eastAsia="Arial" w:hAnsi="Arial" w:cs="Arial"/>
          <w:spacing w:val="-4"/>
          <w:sz w:val="21"/>
          <w:szCs w:val="21"/>
        </w:rPr>
        <w:t>h</w:t>
      </w:r>
      <w:r w:rsidR="0017288A">
        <w:rPr>
          <w:rFonts w:ascii="Arial" w:eastAsia="Arial" w:hAnsi="Arial" w:cs="Arial"/>
          <w:spacing w:val="5"/>
          <w:sz w:val="21"/>
          <w:szCs w:val="21"/>
        </w:rPr>
        <w:t>e</w:t>
      </w:r>
      <w:r w:rsidR="0017288A">
        <w:rPr>
          <w:rFonts w:ascii="Arial" w:eastAsia="Arial" w:hAnsi="Arial" w:cs="Arial"/>
          <w:spacing w:val="-2"/>
          <w:sz w:val="21"/>
          <w:szCs w:val="21"/>
        </w:rPr>
        <w:t>t</w:t>
      </w:r>
      <w:r w:rsidR="0017288A">
        <w:rPr>
          <w:rFonts w:ascii="Arial" w:eastAsia="Arial" w:hAnsi="Arial" w:cs="Arial"/>
          <w:sz w:val="21"/>
          <w:szCs w:val="21"/>
        </w:rPr>
        <w:t>her</w:t>
      </w:r>
      <w:r w:rsidR="0017288A">
        <w:rPr>
          <w:rFonts w:ascii="Arial" w:eastAsia="Arial" w:hAnsi="Arial" w:cs="Arial"/>
          <w:spacing w:val="15"/>
          <w:sz w:val="21"/>
          <w:szCs w:val="21"/>
        </w:rPr>
        <w:t xml:space="preserve"> </w:t>
      </w:r>
      <w:r w:rsidR="0017288A">
        <w:rPr>
          <w:rFonts w:ascii="Arial" w:eastAsia="Arial" w:hAnsi="Arial" w:cs="Arial"/>
          <w:spacing w:val="5"/>
          <w:sz w:val="21"/>
          <w:szCs w:val="21"/>
        </w:rPr>
        <w:t>o</w:t>
      </w:r>
      <w:r w:rsidR="0017288A">
        <w:rPr>
          <w:rFonts w:ascii="Arial" w:eastAsia="Arial" w:hAnsi="Arial" w:cs="Arial"/>
          <w:sz w:val="21"/>
          <w:szCs w:val="21"/>
        </w:rPr>
        <w:t>r</w:t>
      </w:r>
      <w:r w:rsidR="0017288A">
        <w:rPr>
          <w:rFonts w:ascii="Arial" w:eastAsia="Arial" w:hAnsi="Arial" w:cs="Arial"/>
          <w:spacing w:val="-1"/>
          <w:sz w:val="21"/>
          <w:szCs w:val="21"/>
        </w:rPr>
        <w:t xml:space="preserve"> </w:t>
      </w:r>
      <w:r w:rsidR="0017288A">
        <w:rPr>
          <w:rFonts w:ascii="Arial" w:eastAsia="Arial" w:hAnsi="Arial" w:cs="Arial"/>
          <w:sz w:val="21"/>
          <w:szCs w:val="21"/>
        </w:rPr>
        <w:t>n</w:t>
      </w:r>
      <w:r w:rsidR="0017288A">
        <w:rPr>
          <w:rFonts w:ascii="Arial" w:eastAsia="Arial" w:hAnsi="Arial" w:cs="Arial"/>
          <w:spacing w:val="-4"/>
          <w:sz w:val="21"/>
          <w:szCs w:val="21"/>
        </w:rPr>
        <w:t>o</w:t>
      </w:r>
      <w:r w:rsidR="0017288A">
        <w:rPr>
          <w:rFonts w:ascii="Arial" w:eastAsia="Arial" w:hAnsi="Arial" w:cs="Arial"/>
          <w:sz w:val="21"/>
          <w:szCs w:val="21"/>
        </w:rPr>
        <w:t>t</w:t>
      </w:r>
      <w:r w:rsidR="0017288A"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 w:rsidR="0017288A">
        <w:rPr>
          <w:rFonts w:ascii="Arial" w:eastAsia="Arial" w:hAnsi="Arial" w:cs="Arial"/>
          <w:spacing w:val="-7"/>
          <w:sz w:val="21"/>
          <w:szCs w:val="21"/>
        </w:rPr>
        <w:t>t</w:t>
      </w:r>
      <w:r w:rsidR="0017288A">
        <w:rPr>
          <w:rFonts w:ascii="Arial" w:eastAsia="Arial" w:hAnsi="Arial" w:cs="Arial"/>
          <w:spacing w:val="5"/>
          <w:sz w:val="21"/>
          <w:szCs w:val="21"/>
        </w:rPr>
        <w:t>h</w:t>
      </w:r>
      <w:r w:rsidR="0017288A">
        <w:rPr>
          <w:rFonts w:ascii="Arial" w:eastAsia="Arial" w:hAnsi="Arial" w:cs="Arial"/>
          <w:sz w:val="21"/>
          <w:szCs w:val="21"/>
        </w:rPr>
        <w:t>ey</w:t>
      </w:r>
      <w:r w:rsidR="0017288A">
        <w:rPr>
          <w:rFonts w:ascii="Arial" w:eastAsia="Arial" w:hAnsi="Arial" w:cs="Arial"/>
          <w:spacing w:val="5"/>
          <w:sz w:val="21"/>
          <w:szCs w:val="21"/>
        </w:rPr>
        <w:t xml:space="preserve"> </w:t>
      </w:r>
      <w:r w:rsidR="0017288A">
        <w:rPr>
          <w:rFonts w:ascii="Arial" w:eastAsia="Arial" w:hAnsi="Arial" w:cs="Arial"/>
          <w:sz w:val="21"/>
          <w:szCs w:val="21"/>
        </w:rPr>
        <w:t>plan</w:t>
      </w:r>
      <w:r w:rsidR="0017288A">
        <w:rPr>
          <w:rFonts w:ascii="Arial" w:eastAsia="Arial" w:hAnsi="Arial" w:cs="Arial"/>
          <w:spacing w:val="8"/>
          <w:sz w:val="21"/>
          <w:szCs w:val="21"/>
        </w:rPr>
        <w:t xml:space="preserve"> </w:t>
      </w:r>
      <w:r w:rsidR="0017288A">
        <w:rPr>
          <w:rFonts w:ascii="Arial" w:eastAsia="Arial" w:hAnsi="Arial" w:cs="Arial"/>
          <w:spacing w:val="-2"/>
          <w:sz w:val="21"/>
          <w:szCs w:val="21"/>
        </w:rPr>
        <w:t>t</w:t>
      </w:r>
      <w:r w:rsidR="0017288A">
        <w:rPr>
          <w:rFonts w:ascii="Arial" w:eastAsia="Arial" w:hAnsi="Arial" w:cs="Arial"/>
          <w:sz w:val="21"/>
          <w:szCs w:val="21"/>
        </w:rPr>
        <w:t>o</w:t>
      </w:r>
      <w:r w:rsidR="0017288A">
        <w:rPr>
          <w:rFonts w:ascii="Arial" w:eastAsia="Arial" w:hAnsi="Arial" w:cs="Arial"/>
          <w:spacing w:val="3"/>
          <w:sz w:val="21"/>
          <w:szCs w:val="21"/>
        </w:rPr>
        <w:t xml:space="preserve"> </w:t>
      </w:r>
      <w:r w:rsidR="0017288A">
        <w:rPr>
          <w:rFonts w:ascii="Arial" w:eastAsia="Arial" w:hAnsi="Arial" w:cs="Arial"/>
          <w:sz w:val="21"/>
          <w:szCs w:val="21"/>
        </w:rPr>
        <w:t>go</w:t>
      </w:r>
      <w:r w:rsidR="0017288A">
        <w:rPr>
          <w:rFonts w:ascii="Arial" w:eastAsia="Arial" w:hAnsi="Arial" w:cs="Arial"/>
          <w:spacing w:val="5"/>
          <w:sz w:val="21"/>
          <w:szCs w:val="21"/>
        </w:rPr>
        <w:t xml:space="preserve"> </w:t>
      </w:r>
      <w:r w:rsidR="0017288A">
        <w:rPr>
          <w:rFonts w:ascii="Arial" w:eastAsia="Arial" w:hAnsi="Arial" w:cs="Arial"/>
          <w:spacing w:val="3"/>
          <w:sz w:val="21"/>
          <w:szCs w:val="21"/>
        </w:rPr>
        <w:t>t</w:t>
      </w:r>
      <w:r w:rsidR="0017288A">
        <w:rPr>
          <w:rFonts w:ascii="Arial" w:eastAsia="Arial" w:hAnsi="Arial" w:cs="Arial"/>
          <w:sz w:val="21"/>
          <w:szCs w:val="21"/>
        </w:rPr>
        <w:t>o</w:t>
      </w:r>
      <w:r w:rsidR="0017288A">
        <w:rPr>
          <w:rFonts w:ascii="Arial" w:eastAsia="Arial" w:hAnsi="Arial" w:cs="Arial"/>
          <w:spacing w:val="3"/>
          <w:sz w:val="21"/>
          <w:szCs w:val="21"/>
        </w:rPr>
        <w:t xml:space="preserve"> </w:t>
      </w:r>
      <w:r w:rsidR="0017288A">
        <w:rPr>
          <w:rFonts w:ascii="Arial" w:eastAsia="Arial" w:hAnsi="Arial" w:cs="Arial"/>
          <w:sz w:val="21"/>
          <w:szCs w:val="21"/>
        </w:rPr>
        <w:t>gr</w:t>
      </w:r>
      <w:r w:rsidR="0017288A">
        <w:rPr>
          <w:rFonts w:ascii="Arial" w:eastAsia="Arial" w:hAnsi="Arial" w:cs="Arial"/>
          <w:spacing w:val="-4"/>
          <w:sz w:val="21"/>
          <w:szCs w:val="21"/>
        </w:rPr>
        <w:t>a</w:t>
      </w:r>
      <w:r w:rsidR="0017288A">
        <w:rPr>
          <w:rFonts w:ascii="Arial" w:eastAsia="Arial" w:hAnsi="Arial" w:cs="Arial"/>
          <w:spacing w:val="5"/>
          <w:sz w:val="21"/>
          <w:szCs w:val="21"/>
        </w:rPr>
        <w:t>d</w:t>
      </w:r>
      <w:r w:rsidR="0017288A">
        <w:rPr>
          <w:rFonts w:ascii="Arial" w:eastAsia="Arial" w:hAnsi="Arial" w:cs="Arial"/>
          <w:spacing w:val="-4"/>
          <w:sz w:val="21"/>
          <w:szCs w:val="21"/>
        </w:rPr>
        <w:t>u</w:t>
      </w:r>
      <w:r w:rsidR="0017288A">
        <w:rPr>
          <w:rFonts w:ascii="Arial" w:eastAsia="Arial" w:hAnsi="Arial" w:cs="Arial"/>
          <w:sz w:val="21"/>
          <w:szCs w:val="21"/>
        </w:rPr>
        <w:t>a</w:t>
      </w:r>
      <w:r w:rsidR="0017288A">
        <w:rPr>
          <w:rFonts w:ascii="Arial" w:eastAsia="Arial" w:hAnsi="Arial" w:cs="Arial"/>
          <w:spacing w:val="-2"/>
          <w:sz w:val="21"/>
          <w:szCs w:val="21"/>
        </w:rPr>
        <w:t>t</w:t>
      </w:r>
      <w:r w:rsidR="0017288A">
        <w:rPr>
          <w:rFonts w:ascii="Arial" w:eastAsia="Arial" w:hAnsi="Arial" w:cs="Arial"/>
          <w:sz w:val="21"/>
          <w:szCs w:val="21"/>
        </w:rPr>
        <w:t>e</w:t>
      </w:r>
      <w:r w:rsidR="0017288A"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 w:rsidR="0017288A">
        <w:rPr>
          <w:rFonts w:ascii="Arial" w:eastAsia="Arial" w:hAnsi="Arial" w:cs="Arial"/>
          <w:spacing w:val="-2"/>
          <w:w w:val="102"/>
          <w:sz w:val="21"/>
          <w:szCs w:val="21"/>
        </w:rPr>
        <w:t>s</w:t>
      </w:r>
      <w:r w:rsidR="0017288A">
        <w:rPr>
          <w:rFonts w:ascii="Arial" w:eastAsia="Arial" w:hAnsi="Arial" w:cs="Arial"/>
          <w:spacing w:val="3"/>
          <w:w w:val="102"/>
          <w:sz w:val="21"/>
          <w:szCs w:val="21"/>
        </w:rPr>
        <w:t>c</w:t>
      </w:r>
      <w:r w:rsidR="0017288A">
        <w:rPr>
          <w:rFonts w:ascii="Arial" w:eastAsia="Arial" w:hAnsi="Arial" w:cs="Arial"/>
          <w:w w:val="102"/>
          <w:sz w:val="21"/>
          <w:szCs w:val="21"/>
        </w:rPr>
        <w:t>h</w:t>
      </w:r>
      <w:r w:rsidR="0017288A">
        <w:rPr>
          <w:rFonts w:ascii="Arial" w:eastAsia="Arial" w:hAnsi="Arial" w:cs="Arial"/>
          <w:spacing w:val="-4"/>
          <w:w w:val="102"/>
          <w:sz w:val="21"/>
          <w:szCs w:val="21"/>
        </w:rPr>
        <w:t>o</w:t>
      </w:r>
      <w:r w:rsidR="0017288A">
        <w:rPr>
          <w:rFonts w:ascii="Arial" w:eastAsia="Arial" w:hAnsi="Arial" w:cs="Arial"/>
          <w:spacing w:val="5"/>
          <w:w w:val="102"/>
          <w:sz w:val="21"/>
          <w:szCs w:val="21"/>
        </w:rPr>
        <w:t>o</w:t>
      </w:r>
      <w:r w:rsidR="0017288A">
        <w:rPr>
          <w:rFonts w:ascii="Arial" w:eastAsia="Arial" w:hAnsi="Arial" w:cs="Arial"/>
          <w:spacing w:val="-5"/>
          <w:w w:val="102"/>
          <w:sz w:val="21"/>
          <w:szCs w:val="21"/>
        </w:rPr>
        <w:t>l</w:t>
      </w:r>
      <w:r w:rsidR="0017288A">
        <w:rPr>
          <w:rFonts w:ascii="Arial" w:eastAsia="Arial" w:hAnsi="Arial" w:cs="Arial"/>
          <w:w w:val="102"/>
          <w:sz w:val="21"/>
          <w:szCs w:val="21"/>
        </w:rPr>
        <w:t>.</w:t>
      </w:r>
    </w:p>
    <w:p w:rsidR="006D02D5" w:rsidRDefault="006D02D5">
      <w:pPr>
        <w:spacing w:before="5" w:line="180" w:lineRule="exact"/>
        <w:rPr>
          <w:sz w:val="19"/>
          <w:szCs w:val="19"/>
        </w:rPr>
      </w:pPr>
    </w:p>
    <w:p w:rsidR="006D02D5" w:rsidRDefault="006D02D5">
      <w:pPr>
        <w:spacing w:line="200" w:lineRule="exact"/>
      </w:pPr>
    </w:p>
    <w:p w:rsidR="006D02D5" w:rsidRDefault="006D02D5">
      <w:pPr>
        <w:spacing w:line="200" w:lineRule="exact"/>
      </w:pPr>
    </w:p>
    <w:p w:rsidR="006D02D5" w:rsidRDefault="006D02D5">
      <w:pPr>
        <w:spacing w:line="200" w:lineRule="exact"/>
      </w:pPr>
    </w:p>
    <w:p w:rsidR="006D02D5" w:rsidRDefault="006D02D5">
      <w:pPr>
        <w:spacing w:line="200" w:lineRule="exact"/>
      </w:pPr>
    </w:p>
    <w:p w:rsidR="006D02D5" w:rsidRDefault="006D02D5">
      <w:pPr>
        <w:spacing w:line="200" w:lineRule="exact"/>
      </w:pPr>
    </w:p>
    <w:p w:rsidR="006D02D5" w:rsidRDefault="006D02D5">
      <w:pPr>
        <w:spacing w:line="200" w:lineRule="exact"/>
      </w:pPr>
    </w:p>
    <w:p w:rsidR="006D02D5" w:rsidRDefault="006D02D5">
      <w:pPr>
        <w:spacing w:line="200" w:lineRule="exact"/>
      </w:pPr>
    </w:p>
    <w:p w:rsidR="006D02D5" w:rsidRDefault="0017288A">
      <w:pPr>
        <w:spacing w:before="37" w:line="243" w:lineRule="auto"/>
        <w:ind w:left="519" w:right="267" w:hanging="41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9.   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2"/>
          <w:sz w:val="21"/>
          <w:szCs w:val="21"/>
        </w:rPr>
        <w:t>f</w:t>
      </w:r>
      <w:r>
        <w:rPr>
          <w:rFonts w:ascii="Arial" w:eastAsia="Arial" w:hAnsi="Arial" w:cs="Arial"/>
          <w:sz w:val="21"/>
          <w:szCs w:val="21"/>
        </w:rPr>
        <w:t>er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x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bit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1</w:t>
      </w:r>
      <w:r>
        <w:rPr>
          <w:rFonts w:ascii="Arial" w:eastAsia="Arial" w:hAnsi="Arial" w:cs="Arial"/>
          <w:spacing w:val="-3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8"/>
          <w:sz w:val="21"/>
          <w:szCs w:val="21"/>
        </w:rPr>
        <w:t>s</w:t>
      </w:r>
      <w:r>
        <w:rPr>
          <w:rFonts w:ascii="Arial" w:eastAsia="Arial" w:hAnsi="Arial" w:cs="Arial"/>
          <w:spacing w:val="-7"/>
          <w:sz w:val="21"/>
          <w:szCs w:val="21"/>
        </w:rPr>
        <w:t>t</w:t>
      </w:r>
      <w:r>
        <w:rPr>
          <w:rFonts w:ascii="Arial" w:eastAsia="Arial" w:hAnsi="Arial" w:cs="Arial"/>
          <w:spacing w:val="5"/>
          <w:sz w:val="21"/>
          <w:szCs w:val="21"/>
        </w:rPr>
        <w:t>u</w:t>
      </w:r>
      <w:r>
        <w:rPr>
          <w:rFonts w:ascii="Arial" w:eastAsia="Arial" w:hAnsi="Arial" w:cs="Arial"/>
          <w:spacing w:val="-4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>en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w</w:t>
      </w:r>
      <w:r>
        <w:rPr>
          <w:rFonts w:ascii="Arial" w:eastAsia="Arial" w:hAnsi="Arial" w:cs="Arial"/>
          <w:sz w:val="21"/>
          <w:szCs w:val="21"/>
        </w:rPr>
        <w:t>ho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5"/>
          <w:sz w:val="21"/>
          <w:szCs w:val="21"/>
        </w:rPr>
        <w:t>j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b</w:t>
      </w:r>
      <w:r>
        <w:rPr>
          <w:rFonts w:ascii="Arial" w:eastAsia="Arial" w:hAnsi="Arial" w:cs="Arial"/>
          <w:spacing w:val="-4"/>
          <w:sz w:val="21"/>
          <w:szCs w:val="21"/>
        </w:rPr>
        <w:t>u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ne</w:t>
      </w:r>
      <w:r>
        <w:rPr>
          <w:rFonts w:ascii="Arial" w:eastAsia="Arial" w:hAnsi="Arial" w:cs="Arial"/>
          <w:spacing w:val="-2"/>
          <w:sz w:val="21"/>
          <w:szCs w:val="21"/>
        </w:rPr>
        <w:t>ss</w:t>
      </w:r>
      <w:r>
        <w:rPr>
          <w:rFonts w:ascii="Arial" w:eastAsia="Arial" w:hAnsi="Arial" w:cs="Arial"/>
          <w:sz w:val="21"/>
          <w:szCs w:val="21"/>
        </w:rPr>
        <w:t>,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w</w:t>
      </w:r>
      <w:r>
        <w:rPr>
          <w:rFonts w:ascii="Arial" w:eastAsia="Arial" w:hAnsi="Arial" w:cs="Arial"/>
          <w:spacing w:val="-4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at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p</w:t>
      </w:r>
      <w:r>
        <w:rPr>
          <w:rFonts w:ascii="Arial" w:eastAsia="Arial" w:hAnsi="Arial" w:cs="Arial"/>
          <w:sz w:val="21"/>
          <w:szCs w:val="21"/>
        </w:rPr>
        <w:t>er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ge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p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t</w:t>
      </w:r>
      <w:r>
        <w:rPr>
          <w:rFonts w:ascii="Arial" w:eastAsia="Arial" w:hAnsi="Arial" w:cs="Arial"/>
          <w:w w:val="102"/>
          <w:sz w:val="21"/>
          <w:szCs w:val="21"/>
        </w:rPr>
        <w:t xml:space="preserve">o </w:t>
      </w:r>
      <w:r>
        <w:rPr>
          <w:rFonts w:ascii="Arial" w:eastAsia="Arial" w:hAnsi="Arial" w:cs="Arial"/>
          <w:sz w:val="21"/>
          <w:szCs w:val="21"/>
        </w:rPr>
        <w:t>go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-5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ad</w:t>
      </w:r>
      <w:r>
        <w:rPr>
          <w:rFonts w:ascii="Arial" w:eastAsia="Arial" w:hAnsi="Arial" w:cs="Arial"/>
          <w:spacing w:val="-4"/>
          <w:sz w:val="21"/>
          <w:szCs w:val="21"/>
        </w:rPr>
        <w:t>u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sc</w:t>
      </w:r>
      <w:r>
        <w:rPr>
          <w:rFonts w:ascii="Arial" w:eastAsia="Arial" w:hAnsi="Arial" w:cs="Arial"/>
          <w:w w:val="102"/>
          <w:sz w:val="21"/>
          <w:szCs w:val="21"/>
        </w:rPr>
        <w:t>hoo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l</w:t>
      </w:r>
      <w:r>
        <w:rPr>
          <w:rFonts w:ascii="Arial" w:eastAsia="Arial" w:hAnsi="Arial" w:cs="Arial"/>
          <w:w w:val="102"/>
          <w:sz w:val="21"/>
          <w:szCs w:val="21"/>
        </w:rPr>
        <w:t>?</w:t>
      </w:r>
    </w:p>
    <w:p w:rsidR="006D02D5" w:rsidRPr="00C04EF9" w:rsidRDefault="0017288A">
      <w:pPr>
        <w:ind w:left="102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A</w:t>
      </w:r>
      <w:r w:rsidRPr="00C04EF9">
        <w:rPr>
          <w:rFonts w:ascii="Arial" w:eastAsia="Arial" w:hAnsi="Arial" w:cs="Arial"/>
          <w:b/>
          <w:bCs/>
          <w:sz w:val="21"/>
          <w:szCs w:val="21"/>
        </w:rPr>
        <w:t xml:space="preserve">.  </w:t>
      </w:r>
      <w:r w:rsidRPr="00C04EF9">
        <w:rPr>
          <w:rFonts w:ascii="Arial" w:eastAsia="Arial" w:hAnsi="Arial" w:cs="Arial"/>
          <w:b/>
          <w:bCs/>
          <w:spacing w:val="43"/>
          <w:sz w:val="21"/>
          <w:szCs w:val="21"/>
        </w:rPr>
        <w:t xml:space="preserve"> </w:t>
      </w:r>
      <w:r w:rsidRPr="00C04EF9">
        <w:rPr>
          <w:rFonts w:ascii="Arial" w:eastAsia="Arial" w:hAnsi="Arial" w:cs="Arial"/>
          <w:b/>
          <w:bCs/>
          <w:w w:val="102"/>
          <w:sz w:val="21"/>
          <w:szCs w:val="21"/>
        </w:rPr>
        <w:t>27</w:t>
      </w:r>
      <w:r w:rsidRPr="00C04EF9">
        <w:rPr>
          <w:rFonts w:ascii="Arial" w:eastAsia="Arial" w:hAnsi="Arial" w:cs="Arial"/>
          <w:b/>
          <w:bCs/>
          <w:spacing w:val="-2"/>
          <w:w w:val="102"/>
          <w:sz w:val="21"/>
          <w:szCs w:val="21"/>
        </w:rPr>
        <w:t>.</w:t>
      </w:r>
      <w:r w:rsidRPr="00C04EF9">
        <w:rPr>
          <w:rFonts w:ascii="Arial" w:eastAsia="Arial" w:hAnsi="Arial" w:cs="Arial"/>
          <w:b/>
          <w:bCs/>
          <w:w w:val="102"/>
          <w:sz w:val="21"/>
          <w:szCs w:val="21"/>
        </w:rPr>
        <w:t>78</w:t>
      </w:r>
    </w:p>
    <w:p w:rsidR="006D02D5" w:rsidRDefault="0017288A">
      <w:pPr>
        <w:spacing w:before="8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B.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8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.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7</w:t>
      </w:r>
      <w:r>
        <w:rPr>
          <w:rFonts w:ascii="Arial" w:eastAsia="Arial" w:hAnsi="Arial" w:cs="Arial"/>
          <w:w w:val="102"/>
          <w:sz w:val="21"/>
          <w:szCs w:val="21"/>
        </w:rPr>
        <w:t>5</w:t>
      </w:r>
    </w:p>
    <w:p w:rsidR="006D02D5" w:rsidRDefault="0017288A">
      <w:pPr>
        <w:spacing w:before="3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70</w:t>
      </w:r>
    </w:p>
    <w:p w:rsidR="006D02D5" w:rsidRDefault="0017288A">
      <w:pPr>
        <w:spacing w:before="3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72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.</w:t>
      </w:r>
      <w:r>
        <w:rPr>
          <w:rFonts w:ascii="Arial" w:eastAsia="Arial" w:hAnsi="Arial" w:cs="Arial"/>
          <w:w w:val="102"/>
          <w:sz w:val="21"/>
          <w:szCs w:val="21"/>
        </w:rPr>
        <w:t>22</w:t>
      </w:r>
    </w:p>
    <w:p w:rsidR="006D02D5" w:rsidRDefault="006D02D5">
      <w:pPr>
        <w:spacing w:before="13" w:line="240" w:lineRule="exact"/>
        <w:rPr>
          <w:sz w:val="24"/>
          <w:szCs w:val="24"/>
        </w:rPr>
      </w:pPr>
    </w:p>
    <w:p w:rsidR="006D02D5" w:rsidRDefault="0017288A">
      <w:pPr>
        <w:spacing w:line="248" w:lineRule="auto"/>
        <w:ind w:left="519" w:right="132" w:hanging="41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1</w:t>
      </w:r>
      <w:r>
        <w:rPr>
          <w:rFonts w:ascii="Arial" w:eastAsia="Arial" w:hAnsi="Arial" w:cs="Arial"/>
          <w:spacing w:val="5"/>
          <w:sz w:val="21"/>
          <w:szCs w:val="21"/>
        </w:rPr>
        <w:t>0</w:t>
      </w:r>
      <w:r>
        <w:rPr>
          <w:rFonts w:ascii="Arial" w:eastAsia="Arial" w:hAnsi="Arial" w:cs="Arial"/>
          <w:sz w:val="21"/>
          <w:szCs w:val="21"/>
        </w:rPr>
        <w:t xml:space="preserve">. 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2"/>
          <w:sz w:val="21"/>
          <w:szCs w:val="21"/>
        </w:rPr>
        <w:t>f</w:t>
      </w:r>
      <w:r>
        <w:rPr>
          <w:rFonts w:ascii="Arial" w:eastAsia="Arial" w:hAnsi="Arial" w:cs="Arial"/>
          <w:sz w:val="21"/>
          <w:szCs w:val="21"/>
        </w:rPr>
        <w:t>er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x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bit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1</w:t>
      </w:r>
      <w:r>
        <w:rPr>
          <w:rFonts w:ascii="Arial" w:eastAsia="Arial" w:hAnsi="Arial" w:cs="Arial"/>
          <w:sz w:val="21"/>
          <w:szCs w:val="21"/>
        </w:rPr>
        <w:t>.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-2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pacing w:val="8"/>
          <w:sz w:val="21"/>
          <w:szCs w:val="21"/>
        </w:rPr>
        <w:t>s</w:t>
      </w:r>
      <w:r>
        <w:rPr>
          <w:rFonts w:ascii="Arial" w:eastAsia="Arial" w:hAnsi="Arial" w:cs="Arial"/>
          <w:spacing w:val="-7"/>
          <w:sz w:val="21"/>
          <w:szCs w:val="21"/>
        </w:rPr>
        <w:t>t</w:t>
      </w:r>
      <w:r>
        <w:rPr>
          <w:rFonts w:ascii="Arial" w:eastAsia="Arial" w:hAnsi="Arial" w:cs="Arial"/>
          <w:spacing w:val="5"/>
          <w:sz w:val="21"/>
          <w:szCs w:val="21"/>
        </w:rPr>
        <w:t>u</w:t>
      </w:r>
      <w:r>
        <w:rPr>
          <w:rFonts w:ascii="Arial" w:eastAsia="Arial" w:hAnsi="Arial" w:cs="Arial"/>
          <w:spacing w:val="-4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5"/>
          <w:sz w:val="21"/>
          <w:szCs w:val="21"/>
        </w:rPr>
        <w:t>n</w:t>
      </w:r>
      <w:r>
        <w:rPr>
          <w:rFonts w:ascii="Arial" w:eastAsia="Arial" w:hAnsi="Arial" w:cs="Arial"/>
          <w:spacing w:val="-7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spacing w:val="8"/>
          <w:sz w:val="21"/>
          <w:szCs w:val="21"/>
        </w:rPr>
        <w:t>w</w:t>
      </w:r>
      <w:r>
        <w:rPr>
          <w:rFonts w:ascii="Arial" w:eastAsia="Arial" w:hAnsi="Arial" w:cs="Arial"/>
          <w:spacing w:val="-4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an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g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gra</w:t>
      </w:r>
      <w:r>
        <w:rPr>
          <w:rFonts w:ascii="Arial" w:eastAsia="Arial" w:hAnsi="Arial" w:cs="Arial"/>
          <w:spacing w:val="-4"/>
          <w:sz w:val="21"/>
          <w:szCs w:val="21"/>
        </w:rPr>
        <w:t>d</w:t>
      </w:r>
      <w:r>
        <w:rPr>
          <w:rFonts w:ascii="Arial" w:eastAsia="Arial" w:hAnsi="Arial" w:cs="Arial"/>
          <w:spacing w:val="5"/>
          <w:sz w:val="21"/>
          <w:szCs w:val="21"/>
        </w:rPr>
        <w:t>u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sc</w:t>
      </w:r>
      <w:r>
        <w:rPr>
          <w:rFonts w:ascii="Arial" w:eastAsia="Arial" w:hAnsi="Arial" w:cs="Arial"/>
          <w:sz w:val="21"/>
          <w:szCs w:val="21"/>
        </w:rPr>
        <w:t>hool,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w</w:t>
      </w:r>
      <w:r>
        <w:rPr>
          <w:rFonts w:ascii="Arial" w:eastAsia="Arial" w:hAnsi="Arial" w:cs="Arial"/>
          <w:spacing w:val="5"/>
          <w:sz w:val="21"/>
          <w:szCs w:val="21"/>
        </w:rPr>
        <w:t>h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p</w:t>
      </w:r>
      <w:r>
        <w:rPr>
          <w:rFonts w:ascii="Arial" w:eastAsia="Arial" w:hAnsi="Arial" w:cs="Arial"/>
          <w:w w:val="102"/>
          <w:sz w:val="21"/>
          <w:szCs w:val="21"/>
        </w:rPr>
        <w:t>e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r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c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e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n</w:t>
      </w:r>
      <w:r>
        <w:rPr>
          <w:rFonts w:ascii="Arial" w:eastAsia="Arial" w:hAnsi="Arial" w:cs="Arial"/>
          <w:spacing w:val="-7"/>
          <w:w w:val="102"/>
          <w:sz w:val="21"/>
          <w:szCs w:val="21"/>
        </w:rPr>
        <w:t>t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a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g</w:t>
      </w:r>
      <w:r>
        <w:rPr>
          <w:rFonts w:ascii="Arial" w:eastAsia="Arial" w:hAnsi="Arial" w:cs="Arial"/>
          <w:w w:val="102"/>
          <w:sz w:val="21"/>
          <w:szCs w:val="21"/>
        </w:rPr>
        <w:t xml:space="preserve">e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5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2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"</w:t>
      </w:r>
      <w:r>
        <w:rPr>
          <w:rFonts w:ascii="Arial" w:eastAsia="Arial" w:hAnsi="Arial" w:cs="Arial"/>
          <w:spacing w:val="1"/>
          <w:sz w:val="21"/>
          <w:szCs w:val="21"/>
        </w:rPr>
        <w:t>O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her"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m</w:t>
      </w:r>
      <w:r>
        <w:rPr>
          <w:rFonts w:ascii="Arial" w:eastAsia="Arial" w:hAnsi="Arial" w:cs="Arial"/>
          <w:w w:val="102"/>
          <w:sz w:val="21"/>
          <w:szCs w:val="21"/>
        </w:rPr>
        <w:t>a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j</w:t>
      </w:r>
      <w:r>
        <w:rPr>
          <w:rFonts w:ascii="Arial" w:eastAsia="Arial" w:hAnsi="Arial" w:cs="Arial"/>
          <w:w w:val="102"/>
          <w:sz w:val="21"/>
          <w:szCs w:val="21"/>
        </w:rPr>
        <w:t>or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s</w:t>
      </w:r>
      <w:r>
        <w:rPr>
          <w:rFonts w:ascii="Arial" w:eastAsia="Arial" w:hAnsi="Arial" w:cs="Arial"/>
          <w:w w:val="102"/>
          <w:sz w:val="21"/>
          <w:szCs w:val="21"/>
        </w:rPr>
        <w:t>?</w:t>
      </w:r>
    </w:p>
    <w:p w:rsidR="006D02D5" w:rsidRDefault="0017288A">
      <w:pPr>
        <w:spacing w:line="220" w:lineRule="exact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A.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15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.</w:t>
      </w:r>
      <w:r>
        <w:rPr>
          <w:rFonts w:ascii="Arial" w:eastAsia="Arial" w:hAnsi="Arial" w:cs="Arial"/>
          <w:w w:val="102"/>
          <w:sz w:val="21"/>
          <w:szCs w:val="21"/>
        </w:rPr>
        <w:t>75</w:t>
      </w:r>
    </w:p>
    <w:p w:rsidR="006D02D5" w:rsidRDefault="0017288A">
      <w:pPr>
        <w:spacing w:before="8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B.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 w:rsidRPr="00E173C5">
        <w:rPr>
          <w:rFonts w:ascii="Arial" w:eastAsia="Arial" w:hAnsi="Arial" w:cs="Arial"/>
          <w:b/>
          <w:bCs/>
          <w:w w:val="102"/>
          <w:sz w:val="21"/>
          <w:szCs w:val="21"/>
        </w:rPr>
        <w:t>45</w:t>
      </w:r>
    </w:p>
    <w:p w:rsidR="006D02D5" w:rsidRDefault="0017288A">
      <w:pPr>
        <w:spacing w:before="3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54</w:t>
      </w:r>
    </w:p>
    <w:p w:rsidR="006D02D5" w:rsidRDefault="0017288A">
      <w:pPr>
        <w:spacing w:before="3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35</w:t>
      </w:r>
    </w:p>
    <w:p w:rsidR="006D02D5" w:rsidRDefault="006D02D5">
      <w:pPr>
        <w:spacing w:before="13" w:line="240" w:lineRule="exact"/>
        <w:rPr>
          <w:sz w:val="24"/>
          <w:szCs w:val="24"/>
        </w:rPr>
      </w:pPr>
    </w:p>
    <w:p w:rsidR="006D02D5" w:rsidRDefault="0017288A">
      <w:pPr>
        <w:spacing w:line="248" w:lineRule="auto"/>
        <w:ind w:left="102" w:right="1426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1</w:t>
      </w:r>
      <w:r>
        <w:rPr>
          <w:rFonts w:ascii="Arial" w:eastAsia="Arial" w:hAnsi="Arial" w:cs="Arial"/>
          <w:spacing w:val="5"/>
          <w:sz w:val="21"/>
          <w:szCs w:val="21"/>
        </w:rPr>
        <w:t>1</w:t>
      </w:r>
      <w:r>
        <w:rPr>
          <w:rFonts w:ascii="Arial" w:eastAsia="Arial" w:hAnsi="Arial" w:cs="Arial"/>
          <w:sz w:val="21"/>
          <w:szCs w:val="21"/>
        </w:rPr>
        <w:t xml:space="preserve">. 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ol</w:t>
      </w:r>
      <w:r>
        <w:rPr>
          <w:rFonts w:ascii="Arial" w:eastAsia="Arial" w:hAnsi="Arial" w:cs="Arial"/>
          <w:spacing w:val="-4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ct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of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l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>ss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ble</w:t>
      </w:r>
      <w:r>
        <w:rPr>
          <w:rFonts w:ascii="Arial" w:eastAsia="Arial" w:hAnsi="Arial" w:cs="Arial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ple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p</w:t>
      </w:r>
      <w:r>
        <w:rPr>
          <w:rFonts w:ascii="Arial" w:eastAsia="Arial" w:hAnsi="Arial" w:cs="Arial"/>
          <w:sz w:val="21"/>
          <w:szCs w:val="21"/>
        </w:rPr>
        <w:t>oi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in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an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x</w:t>
      </w:r>
      <w:r>
        <w:rPr>
          <w:rFonts w:ascii="Arial" w:eastAsia="Arial" w:hAnsi="Arial" w:cs="Arial"/>
          <w:sz w:val="21"/>
          <w:szCs w:val="21"/>
        </w:rPr>
        <w:t>peri</w:t>
      </w:r>
      <w:r>
        <w:rPr>
          <w:rFonts w:ascii="Arial" w:eastAsia="Arial" w:hAnsi="Arial" w:cs="Arial"/>
          <w:spacing w:val="-1"/>
          <w:sz w:val="21"/>
          <w:szCs w:val="21"/>
        </w:rPr>
        <w:t>m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nt</w:t>
      </w:r>
      <w:r>
        <w:rPr>
          <w:rFonts w:ascii="Arial" w:eastAsia="Arial" w:hAnsi="Arial" w:cs="Arial"/>
          <w:spacing w:val="28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 xml:space="preserve">s </w:t>
      </w:r>
      <w:r>
        <w:rPr>
          <w:rFonts w:ascii="Arial" w:eastAsia="Arial" w:hAnsi="Arial" w:cs="Arial"/>
          <w:sz w:val="21"/>
          <w:szCs w:val="21"/>
          <w:u w:val="single" w:color="000000"/>
        </w:rPr>
        <w:t xml:space="preserve">                   </w:t>
      </w:r>
      <w:r>
        <w:rPr>
          <w:rFonts w:ascii="Arial" w:eastAsia="Arial" w:hAnsi="Arial" w:cs="Arial"/>
          <w:spacing w:val="5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spacing w:val="-43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 xml:space="preserve">. </w:t>
      </w:r>
      <w:r>
        <w:rPr>
          <w:rFonts w:ascii="Arial" w:eastAsia="Arial" w:hAnsi="Arial" w:cs="Arial"/>
          <w:sz w:val="21"/>
          <w:szCs w:val="21"/>
        </w:rPr>
        <w:t xml:space="preserve">A.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 w:rsidRPr="0019274E">
        <w:rPr>
          <w:rFonts w:ascii="Arial" w:eastAsia="Arial" w:hAnsi="Arial" w:cs="Arial"/>
          <w:b/>
          <w:bCs/>
          <w:spacing w:val="-2"/>
          <w:sz w:val="21"/>
          <w:szCs w:val="21"/>
        </w:rPr>
        <w:t>t</w:t>
      </w:r>
      <w:r w:rsidRPr="0019274E">
        <w:rPr>
          <w:rFonts w:ascii="Arial" w:eastAsia="Arial" w:hAnsi="Arial" w:cs="Arial"/>
          <w:b/>
          <w:bCs/>
          <w:spacing w:val="5"/>
          <w:sz w:val="21"/>
          <w:szCs w:val="21"/>
        </w:rPr>
        <w:t>h</w:t>
      </w:r>
      <w:r w:rsidRPr="0019274E">
        <w:rPr>
          <w:rFonts w:ascii="Arial" w:eastAsia="Arial" w:hAnsi="Arial" w:cs="Arial"/>
          <w:b/>
          <w:bCs/>
          <w:sz w:val="21"/>
          <w:szCs w:val="21"/>
        </w:rPr>
        <w:t>e</w:t>
      </w:r>
      <w:r w:rsidRPr="0019274E">
        <w:rPr>
          <w:rFonts w:ascii="Arial" w:eastAsia="Arial" w:hAnsi="Arial" w:cs="Arial"/>
          <w:b/>
          <w:bCs/>
          <w:spacing w:val="1"/>
          <w:sz w:val="21"/>
          <w:szCs w:val="21"/>
        </w:rPr>
        <w:t xml:space="preserve"> </w:t>
      </w:r>
      <w:r w:rsidRPr="0019274E">
        <w:rPr>
          <w:rFonts w:ascii="Arial" w:eastAsia="Arial" w:hAnsi="Arial" w:cs="Arial"/>
          <w:b/>
          <w:bCs/>
          <w:spacing w:val="3"/>
          <w:sz w:val="21"/>
          <w:szCs w:val="21"/>
        </w:rPr>
        <w:t>s</w:t>
      </w:r>
      <w:r w:rsidRPr="0019274E">
        <w:rPr>
          <w:rFonts w:ascii="Arial" w:eastAsia="Arial" w:hAnsi="Arial" w:cs="Arial"/>
          <w:b/>
          <w:bCs/>
          <w:spacing w:val="-4"/>
          <w:sz w:val="21"/>
          <w:szCs w:val="21"/>
        </w:rPr>
        <w:t>a</w:t>
      </w:r>
      <w:r w:rsidRPr="0019274E">
        <w:rPr>
          <w:rFonts w:ascii="Arial" w:eastAsia="Arial" w:hAnsi="Arial" w:cs="Arial"/>
          <w:b/>
          <w:bCs/>
          <w:spacing w:val="-2"/>
          <w:sz w:val="21"/>
          <w:szCs w:val="21"/>
        </w:rPr>
        <w:t>m</w:t>
      </w:r>
      <w:r w:rsidRPr="0019274E">
        <w:rPr>
          <w:rFonts w:ascii="Arial" w:eastAsia="Arial" w:hAnsi="Arial" w:cs="Arial"/>
          <w:b/>
          <w:bCs/>
          <w:spacing w:val="5"/>
          <w:sz w:val="21"/>
          <w:szCs w:val="21"/>
        </w:rPr>
        <w:t>p</w:t>
      </w:r>
      <w:r w:rsidRPr="0019274E">
        <w:rPr>
          <w:rFonts w:ascii="Arial" w:eastAsia="Arial" w:hAnsi="Arial" w:cs="Arial"/>
          <w:b/>
          <w:bCs/>
          <w:spacing w:val="-5"/>
          <w:sz w:val="21"/>
          <w:szCs w:val="21"/>
        </w:rPr>
        <w:t>l</w:t>
      </w:r>
      <w:r w:rsidRPr="0019274E">
        <w:rPr>
          <w:rFonts w:ascii="Arial" w:eastAsia="Arial" w:hAnsi="Arial" w:cs="Arial"/>
          <w:b/>
          <w:bCs/>
          <w:sz w:val="21"/>
          <w:szCs w:val="21"/>
        </w:rPr>
        <w:t>e</w:t>
      </w:r>
      <w:r w:rsidRPr="0019274E">
        <w:rPr>
          <w:rFonts w:ascii="Arial" w:eastAsia="Arial" w:hAnsi="Arial" w:cs="Arial"/>
          <w:b/>
          <w:bCs/>
          <w:spacing w:val="14"/>
          <w:sz w:val="21"/>
          <w:szCs w:val="21"/>
        </w:rPr>
        <w:t xml:space="preserve"> </w:t>
      </w:r>
      <w:proofErr w:type="gramStart"/>
      <w:r w:rsidRPr="0019274E">
        <w:rPr>
          <w:rFonts w:ascii="Arial" w:eastAsia="Arial" w:hAnsi="Arial" w:cs="Arial"/>
          <w:b/>
          <w:bCs/>
          <w:spacing w:val="3"/>
          <w:w w:val="102"/>
          <w:sz w:val="21"/>
          <w:szCs w:val="21"/>
        </w:rPr>
        <w:t>s</w:t>
      </w:r>
      <w:r w:rsidRPr="0019274E">
        <w:rPr>
          <w:rFonts w:ascii="Arial" w:eastAsia="Arial" w:hAnsi="Arial" w:cs="Arial"/>
          <w:b/>
          <w:bCs/>
          <w:w w:val="102"/>
          <w:sz w:val="21"/>
          <w:szCs w:val="21"/>
        </w:rPr>
        <w:t>p</w:t>
      </w:r>
      <w:r w:rsidRPr="0019274E"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a</w:t>
      </w:r>
      <w:r w:rsidRPr="0019274E">
        <w:rPr>
          <w:rFonts w:ascii="Arial" w:eastAsia="Arial" w:hAnsi="Arial" w:cs="Arial"/>
          <w:b/>
          <w:bCs/>
          <w:spacing w:val="3"/>
          <w:w w:val="102"/>
          <w:sz w:val="21"/>
          <w:szCs w:val="21"/>
        </w:rPr>
        <w:t>c</w:t>
      </w:r>
      <w:r w:rsidRPr="0019274E">
        <w:rPr>
          <w:rFonts w:ascii="Arial" w:eastAsia="Arial" w:hAnsi="Arial" w:cs="Arial"/>
          <w:b/>
          <w:bCs/>
          <w:w w:val="102"/>
          <w:sz w:val="21"/>
          <w:szCs w:val="21"/>
        </w:rPr>
        <w:t>e</w:t>
      </w:r>
      <w:proofErr w:type="gramEnd"/>
    </w:p>
    <w:p w:rsidR="006D02D5" w:rsidRDefault="0017288A">
      <w:pPr>
        <w:spacing w:line="220" w:lineRule="exact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B.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-2"/>
          <w:sz w:val="21"/>
          <w:szCs w:val="21"/>
        </w:rPr>
        <w:t>m</w:t>
      </w:r>
      <w:r>
        <w:rPr>
          <w:rFonts w:ascii="Arial" w:eastAsia="Arial" w:hAnsi="Arial" w:cs="Arial"/>
          <w:spacing w:val="5"/>
          <w:sz w:val="21"/>
          <w:szCs w:val="21"/>
        </w:rPr>
        <w:t>p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p</w:t>
      </w:r>
      <w:r>
        <w:rPr>
          <w:rFonts w:ascii="Arial" w:eastAsia="Arial" w:hAnsi="Arial" w:cs="Arial"/>
          <w:w w:val="102"/>
          <w:sz w:val="21"/>
          <w:szCs w:val="21"/>
        </w:rPr>
        <w:t>o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i</w:t>
      </w:r>
      <w:r>
        <w:rPr>
          <w:rFonts w:ascii="Arial" w:eastAsia="Arial" w:hAnsi="Arial" w:cs="Arial"/>
          <w:w w:val="102"/>
          <w:sz w:val="21"/>
          <w:szCs w:val="21"/>
        </w:rPr>
        <w:t>nt</w:t>
      </w:r>
    </w:p>
    <w:p w:rsidR="006D02D5" w:rsidRDefault="0017288A">
      <w:pPr>
        <w:spacing w:before="8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an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e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x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p</w:t>
      </w:r>
      <w:r>
        <w:rPr>
          <w:rFonts w:ascii="Arial" w:eastAsia="Arial" w:hAnsi="Arial" w:cs="Arial"/>
          <w:w w:val="102"/>
          <w:sz w:val="21"/>
          <w:szCs w:val="21"/>
        </w:rPr>
        <w:t>eri</w:t>
      </w:r>
      <w:r>
        <w:rPr>
          <w:rFonts w:ascii="Arial" w:eastAsia="Arial" w:hAnsi="Arial" w:cs="Arial"/>
          <w:spacing w:val="-1"/>
          <w:w w:val="102"/>
          <w:sz w:val="21"/>
          <w:szCs w:val="21"/>
        </w:rPr>
        <w:t>m</w:t>
      </w:r>
      <w:r>
        <w:rPr>
          <w:rFonts w:ascii="Arial" w:eastAsia="Arial" w:hAnsi="Arial" w:cs="Arial"/>
          <w:w w:val="102"/>
          <w:sz w:val="21"/>
          <w:szCs w:val="21"/>
        </w:rPr>
        <w:t>e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n</w:t>
      </w:r>
      <w:r>
        <w:rPr>
          <w:rFonts w:ascii="Arial" w:eastAsia="Arial" w:hAnsi="Arial" w:cs="Arial"/>
          <w:w w:val="102"/>
          <w:sz w:val="21"/>
          <w:szCs w:val="21"/>
        </w:rPr>
        <w:t>t</w:t>
      </w:r>
    </w:p>
    <w:p w:rsidR="006D02D5" w:rsidRDefault="0017288A">
      <w:pPr>
        <w:spacing w:before="8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pacing w:val="5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p</w:t>
      </w:r>
      <w:r>
        <w:rPr>
          <w:rFonts w:ascii="Arial" w:eastAsia="Arial" w:hAnsi="Arial" w:cs="Arial"/>
          <w:w w:val="102"/>
          <w:sz w:val="21"/>
          <w:szCs w:val="21"/>
        </w:rPr>
        <w:t>opul</w:t>
      </w:r>
      <w:r>
        <w:rPr>
          <w:rFonts w:ascii="Arial" w:eastAsia="Arial" w:hAnsi="Arial" w:cs="Arial"/>
          <w:spacing w:val="1"/>
          <w:w w:val="102"/>
          <w:sz w:val="21"/>
          <w:szCs w:val="21"/>
        </w:rPr>
        <w:t>a</w:t>
      </w:r>
      <w:r>
        <w:rPr>
          <w:rFonts w:ascii="Arial" w:eastAsia="Arial" w:hAnsi="Arial" w:cs="Arial"/>
          <w:spacing w:val="2"/>
          <w:w w:val="102"/>
          <w:sz w:val="21"/>
          <w:szCs w:val="21"/>
        </w:rPr>
        <w:t>t</w:t>
      </w:r>
      <w:r>
        <w:rPr>
          <w:rFonts w:ascii="Arial" w:eastAsia="Arial" w:hAnsi="Arial" w:cs="Arial"/>
          <w:spacing w:val="-9"/>
          <w:w w:val="102"/>
          <w:sz w:val="21"/>
          <w:szCs w:val="21"/>
        </w:rPr>
        <w:t>i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o</w:t>
      </w:r>
      <w:r>
        <w:rPr>
          <w:rFonts w:ascii="Arial" w:eastAsia="Arial" w:hAnsi="Arial" w:cs="Arial"/>
          <w:w w:val="102"/>
          <w:sz w:val="21"/>
          <w:szCs w:val="21"/>
        </w:rPr>
        <w:t>n</w:t>
      </w:r>
    </w:p>
    <w:p w:rsidR="006D02D5" w:rsidRDefault="006D02D5">
      <w:pPr>
        <w:spacing w:before="8" w:line="240" w:lineRule="exact"/>
        <w:rPr>
          <w:sz w:val="24"/>
          <w:szCs w:val="24"/>
        </w:rPr>
      </w:pPr>
    </w:p>
    <w:p w:rsidR="0017288A" w:rsidRDefault="0017288A">
      <w:pPr>
        <w:spacing w:line="243" w:lineRule="auto"/>
        <w:ind w:left="102" w:right="198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1</w:t>
      </w:r>
      <w:r>
        <w:rPr>
          <w:rFonts w:ascii="Arial" w:eastAsia="Arial" w:hAnsi="Arial" w:cs="Arial"/>
          <w:spacing w:val="5"/>
          <w:sz w:val="21"/>
          <w:szCs w:val="21"/>
        </w:rPr>
        <w:t>2</w:t>
      </w:r>
      <w:r>
        <w:rPr>
          <w:rFonts w:ascii="Arial" w:eastAsia="Arial" w:hAnsi="Arial" w:cs="Arial"/>
          <w:sz w:val="21"/>
          <w:szCs w:val="21"/>
        </w:rPr>
        <w:t xml:space="preserve">. 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5"/>
          <w:sz w:val="21"/>
          <w:szCs w:val="21"/>
        </w:rPr>
        <w:t>r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ct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on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of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pacing w:val="-2"/>
          <w:sz w:val="21"/>
          <w:szCs w:val="21"/>
        </w:rPr>
        <w:t>w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u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u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ly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2"/>
          <w:sz w:val="21"/>
          <w:szCs w:val="21"/>
        </w:rPr>
        <w:t>x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l</w:t>
      </w:r>
      <w:r>
        <w:rPr>
          <w:rFonts w:ascii="Arial" w:eastAsia="Arial" w:hAnsi="Arial" w:cs="Arial"/>
          <w:spacing w:val="-4"/>
          <w:sz w:val="21"/>
          <w:szCs w:val="21"/>
        </w:rPr>
        <w:t>u</w:t>
      </w:r>
      <w:r>
        <w:rPr>
          <w:rFonts w:ascii="Arial" w:eastAsia="Arial" w:hAnsi="Arial" w:cs="Arial"/>
          <w:spacing w:val="8"/>
          <w:sz w:val="21"/>
          <w:szCs w:val="21"/>
        </w:rPr>
        <w:t>s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pacing w:val="8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-2"/>
          <w:sz w:val="21"/>
          <w:szCs w:val="21"/>
        </w:rPr>
        <w:t>v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 xml:space="preserve">s </w:t>
      </w:r>
      <w:r>
        <w:rPr>
          <w:rFonts w:ascii="Arial" w:eastAsia="Arial" w:hAnsi="Arial" w:cs="Arial"/>
          <w:sz w:val="21"/>
          <w:szCs w:val="21"/>
          <w:u w:val="single" w:color="000000"/>
        </w:rPr>
        <w:t xml:space="preserve">                             </w:t>
      </w:r>
      <w:r>
        <w:rPr>
          <w:rFonts w:ascii="Arial" w:eastAsia="Arial" w:hAnsi="Arial" w:cs="Arial"/>
          <w:spacing w:val="17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spacing w:val="-5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.</w:t>
      </w:r>
    </w:p>
    <w:p w:rsidR="006D02D5" w:rsidRDefault="0017288A">
      <w:pPr>
        <w:spacing w:line="243" w:lineRule="auto"/>
        <w:ind w:left="102" w:right="198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A.</w:t>
      </w:r>
      <w:r>
        <w:rPr>
          <w:rFonts w:ascii="Arial" w:eastAsia="Arial" w:hAnsi="Arial" w:cs="Arial"/>
          <w:sz w:val="21"/>
          <w:szCs w:val="21"/>
        </w:rPr>
        <w:t xml:space="preserve">   </w:t>
      </w:r>
      <w:r>
        <w:rPr>
          <w:rFonts w:ascii="Arial" w:eastAsia="Arial" w:hAnsi="Arial" w:cs="Arial"/>
          <w:spacing w:val="-19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an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b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ny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al</w:t>
      </w:r>
      <w:r>
        <w:rPr>
          <w:rFonts w:ascii="Arial" w:eastAsia="Arial" w:hAnsi="Arial" w:cs="Arial"/>
          <w:spacing w:val="-4"/>
          <w:sz w:val="21"/>
          <w:szCs w:val="21"/>
        </w:rPr>
        <w:t>u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b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7"/>
          <w:sz w:val="21"/>
          <w:szCs w:val="21"/>
        </w:rPr>
        <w:t>t</w:t>
      </w:r>
      <w:r>
        <w:rPr>
          <w:rFonts w:ascii="Arial" w:eastAsia="Arial" w:hAnsi="Arial" w:cs="Arial"/>
          <w:spacing w:val="3"/>
          <w:sz w:val="21"/>
          <w:szCs w:val="21"/>
        </w:rPr>
        <w:t>w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0</w:t>
      </w:r>
      <w:r>
        <w:rPr>
          <w:rFonts w:ascii="Arial" w:eastAsia="Arial" w:hAnsi="Arial" w:cs="Arial"/>
          <w:spacing w:val="2"/>
          <w:sz w:val="21"/>
          <w:szCs w:val="21"/>
        </w:rPr>
        <w:t xml:space="preserve"> t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1</w:t>
      </w:r>
    </w:p>
    <w:p w:rsidR="006D02D5" w:rsidRDefault="0017288A">
      <w:pPr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B.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pacing w:val="-4"/>
          <w:sz w:val="21"/>
          <w:szCs w:val="21"/>
        </w:rPr>
        <w:t>u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pacing w:val="-2"/>
          <w:sz w:val="21"/>
          <w:szCs w:val="21"/>
        </w:rPr>
        <w:t>w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2"/>
          <w:sz w:val="21"/>
          <w:szCs w:val="21"/>
        </w:rPr>
        <w:t>y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be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eq</w:t>
      </w:r>
      <w:r>
        <w:rPr>
          <w:rFonts w:ascii="Arial" w:eastAsia="Arial" w:hAnsi="Arial" w:cs="Arial"/>
          <w:spacing w:val="-4"/>
          <w:sz w:val="21"/>
          <w:szCs w:val="21"/>
        </w:rPr>
        <w:t>u</w:t>
      </w:r>
      <w:r>
        <w:rPr>
          <w:rFonts w:ascii="Arial" w:eastAsia="Arial" w:hAnsi="Arial" w:cs="Arial"/>
          <w:sz w:val="21"/>
          <w:szCs w:val="21"/>
        </w:rPr>
        <w:t>al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1</w:t>
      </w:r>
    </w:p>
    <w:p w:rsidR="006D02D5" w:rsidRDefault="0017288A">
      <w:pPr>
        <w:spacing w:before="8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 w:rsidRPr="0019274E">
        <w:rPr>
          <w:rFonts w:ascii="Arial" w:eastAsia="Arial" w:hAnsi="Arial" w:cs="Arial"/>
          <w:b/>
          <w:bCs/>
          <w:spacing w:val="3"/>
          <w:sz w:val="21"/>
          <w:szCs w:val="21"/>
        </w:rPr>
        <w:t>m</w:t>
      </w:r>
      <w:r w:rsidRPr="0019274E">
        <w:rPr>
          <w:rFonts w:ascii="Arial" w:eastAsia="Arial" w:hAnsi="Arial" w:cs="Arial"/>
          <w:b/>
          <w:bCs/>
          <w:spacing w:val="-4"/>
          <w:sz w:val="21"/>
          <w:szCs w:val="21"/>
        </w:rPr>
        <w:t>u</w:t>
      </w:r>
      <w:r w:rsidRPr="0019274E">
        <w:rPr>
          <w:rFonts w:ascii="Arial" w:eastAsia="Arial" w:hAnsi="Arial" w:cs="Arial"/>
          <w:b/>
          <w:bCs/>
          <w:spacing w:val="-2"/>
          <w:sz w:val="21"/>
          <w:szCs w:val="21"/>
        </w:rPr>
        <w:t>s</w:t>
      </w:r>
      <w:r w:rsidRPr="0019274E">
        <w:rPr>
          <w:rFonts w:ascii="Arial" w:eastAsia="Arial" w:hAnsi="Arial" w:cs="Arial"/>
          <w:b/>
          <w:bCs/>
          <w:sz w:val="21"/>
          <w:szCs w:val="21"/>
        </w:rPr>
        <w:t>t</w:t>
      </w:r>
      <w:r w:rsidRPr="0019274E">
        <w:rPr>
          <w:rFonts w:ascii="Arial" w:eastAsia="Arial" w:hAnsi="Arial" w:cs="Arial"/>
          <w:b/>
          <w:bCs/>
          <w:spacing w:val="16"/>
          <w:sz w:val="21"/>
          <w:szCs w:val="21"/>
        </w:rPr>
        <w:t xml:space="preserve"> </w:t>
      </w:r>
      <w:r w:rsidRPr="0019274E">
        <w:rPr>
          <w:rFonts w:ascii="Arial" w:eastAsia="Arial" w:hAnsi="Arial" w:cs="Arial"/>
          <w:b/>
          <w:bCs/>
          <w:sz w:val="21"/>
          <w:szCs w:val="21"/>
        </w:rPr>
        <w:t>a</w:t>
      </w:r>
      <w:r w:rsidRPr="0019274E">
        <w:rPr>
          <w:rFonts w:ascii="Arial" w:eastAsia="Arial" w:hAnsi="Arial" w:cs="Arial"/>
          <w:b/>
          <w:bCs/>
          <w:spacing w:val="-5"/>
          <w:sz w:val="21"/>
          <w:szCs w:val="21"/>
        </w:rPr>
        <w:t>l</w:t>
      </w:r>
      <w:r w:rsidRPr="0019274E">
        <w:rPr>
          <w:rFonts w:ascii="Arial" w:eastAsia="Arial" w:hAnsi="Arial" w:cs="Arial"/>
          <w:b/>
          <w:bCs/>
          <w:spacing w:val="-2"/>
          <w:sz w:val="21"/>
          <w:szCs w:val="21"/>
        </w:rPr>
        <w:t>w</w:t>
      </w:r>
      <w:r w:rsidRPr="0019274E">
        <w:rPr>
          <w:rFonts w:ascii="Arial" w:eastAsia="Arial" w:hAnsi="Arial" w:cs="Arial"/>
          <w:b/>
          <w:bCs/>
          <w:sz w:val="21"/>
          <w:szCs w:val="21"/>
        </w:rPr>
        <w:t>a</w:t>
      </w:r>
      <w:r w:rsidRPr="0019274E">
        <w:rPr>
          <w:rFonts w:ascii="Arial" w:eastAsia="Arial" w:hAnsi="Arial" w:cs="Arial"/>
          <w:b/>
          <w:bCs/>
          <w:spacing w:val="-2"/>
          <w:sz w:val="21"/>
          <w:szCs w:val="21"/>
        </w:rPr>
        <w:t>y</w:t>
      </w:r>
      <w:r w:rsidRPr="0019274E">
        <w:rPr>
          <w:rFonts w:ascii="Arial" w:eastAsia="Arial" w:hAnsi="Arial" w:cs="Arial"/>
          <w:b/>
          <w:bCs/>
          <w:sz w:val="21"/>
          <w:szCs w:val="21"/>
        </w:rPr>
        <w:t>s</w:t>
      </w:r>
      <w:r w:rsidRPr="0019274E">
        <w:rPr>
          <w:rFonts w:ascii="Arial" w:eastAsia="Arial" w:hAnsi="Arial" w:cs="Arial"/>
          <w:b/>
          <w:bCs/>
          <w:spacing w:val="15"/>
          <w:sz w:val="21"/>
          <w:szCs w:val="21"/>
        </w:rPr>
        <w:t xml:space="preserve"> </w:t>
      </w:r>
      <w:r w:rsidRPr="0019274E">
        <w:rPr>
          <w:rFonts w:ascii="Arial" w:eastAsia="Arial" w:hAnsi="Arial" w:cs="Arial"/>
          <w:b/>
          <w:bCs/>
          <w:sz w:val="21"/>
          <w:szCs w:val="21"/>
        </w:rPr>
        <w:t>be</w:t>
      </w:r>
      <w:r w:rsidRPr="0019274E">
        <w:rPr>
          <w:rFonts w:ascii="Arial" w:eastAsia="Arial" w:hAnsi="Arial" w:cs="Arial"/>
          <w:b/>
          <w:bCs/>
          <w:spacing w:val="5"/>
          <w:sz w:val="21"/>
          <w:szCs w:val="21"/>
        </w:rPr>
        <w:t xml:space="preserve"> </w:t>
      </w:r>
      <w:r w:rsidRPr="0019274E">
        <w:rPr>
          <w:rFonts w:ascii="Arial" w:eastAsia="Arial" w:hAnsi="Arial" w:cs="Arial"/>
          <w:b/>
          <w:bCs/>
          <w:sz w:val="21"/>
          <w:szCs w:val="21"/>
        </w:rPr>
        <w:t>eq</w:t>
      </w:r>
      <w:r w:rsidRPr="0019274E">
        <w:rPr>
          <w:rFonts w:ascii="Arial" w:eastAsia="Arial" w:hAnsi="Arial" w:cs="Arial"/>
          <w:b/>
          <w:bCs/>
          <w:spacing w:val="-4"/>
          <w:sz w:val="21"/>
          <w:szCs w:val="21"/>
        </w:rPr>
        <w:t>u</w:t>
      </w:r>
      <w:r w:rsidRPr="0019274E">
        <w:rPr>
          <w:rFonts w:ascii="Arial" w:eastAsia="Arial" w:hAnsi="Arial" w:cs="Arial"/>
          <w:b/>
          <w:bCs/>
          <w:sz w:val="21"/>
          <w:szCs w:val="21"/>
        </w:rPr>
        <w:t>al</w:t>
      </w:r>
      <w:r w:rsidRPr="0019274E">
        <w:rPr>
          <w:rFonts w:ascii="Arial" w:eastAsia="Arial" w:hAnsi="Arial" w:cs="Arial"/>
          <w:b/>
          <w:bCs/>
          <w:spacing w:val="14"/>
          <w:sz w:val="21"/>
          <w:szCs w:val="21"/>
        </w:rPr>
        <w:t xml:space="preserve"> </w:t>
      </w:r>
      <w:r w:rsidRPr="0019274E">
        <w:rPr>
          <w:rFonts w:ascii="Arial" w:eastAsia="Arial" w:hAnsi="Arial" w:cs="Arial"/>
          <w:b/>
          <w:bCs/>
          <w:spacing w:val="-2"/>
          <w:sz w:val="21"/>
          <w:szCs w:val="21"/>
        </w:rPr>
        <w:t>t</w:t>
      </w:r>
      <w:r w:rsidRPr="0019274E">
        <w:rPr>
          <w:rFonts w:ascii="Arial" w:eastAsia="Arial" w:hAnsi="Arial" w:cs="Arial"/>
          <w:b/>
          <w:bCs/>
          <w:sz w:val="21"/>
          <w:szCs w:val="21"/>
        </w:rPr>
        <w:t>o</w:t>
      </w:r>
      <w:r w:rsidRPr="0019274E">
        <w:rPr>
          <w:rFonts w:ascii="Arial" w:eastAsia="Arial" w:hAnsi="Arial" w:cs="Arial"/>
          <w:b/>
          <w:bCs/>
          <w:spacing w:val="3"/>
          <w:sz w:val="21"/>
          <w:szCs w:val="21"/>
        </w:rPr>
        <w:t xml:space="preserve"> </w:t>
      </w:r>
      <w:r w:rsidRPr="0019274E">
        <w:rPr>
          <w:rFonts w:ascii="Arial" w:eastAsia="Arial" w:hAnsi="Arial" w:cs="Arial"/>
          <w:b/>
          <w:bCs/>
          <w:w w:val="102"/>
          <w:sz w:val="21"/>
          <w:szCs w:val="21"/>
        </w:rPr>
        <w:t>0</w:t>
      </w:r>
    </w:p>
    <w:p w:rsidR="006D02D5" w:rsidRDefault="0017288A">
      <w:pPr>
        <w:spacing w:before="3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an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b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ny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p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pacing w:val="3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v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a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l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u</w:t>
      </w:r>
      <w:r>
        <w:rPr>
          <w:rFonts w:ascii="Arial" w:eastAsia="Arial" w:hAnsi="Arial" w:cs="Arial"/>
          <w:w w:val="102"/>
          <w:sz w:val="21"/>
          <w:szCs w:val="21"/>
        </w:rPr>
        <w:t>e</w:t>
      </w:r>
    </w:p>
    <w:p w:rsidR="006D02D5" w:rsidRDefault="006D02D5">
      <w:pPr>
        <w:spacing w:before="8" w:line="240" w:lineRule="exact"/>
        <w:rPr>
          <w:sz w:val="24"/>
          <w:szCs w:val="24"/>
        </w:rPr>
      </w:pPr>
    </w:p>
    <w:p w:rsidR="006D02D5" w:rsidRDefault="0017288A">
      <w:pPr>
        <w:spacing w:line="245" w:lineRule="auto"/>
        <w:ind w:left="102" w:right="3319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1</w:t>
      </w:r>
      <w:r>
        <w:rPr>
          <w:rFonts w:ascii="Arial" w:eastAsia="Arial" w:hAnsi="Arial" w:cs="Arial"/>
          <w:spacing w:val="5"/>
          <w:sz w:val="21"/>
          <w:szCs w:val="21"/>
        </w:rPr>
        <w:t>3</w:t>
      </w:r>
      <w:r>
        <w:rPr>
          <w:rFonts w:ascii="Arial" w:eastAsia="Arial" w:hAnsi="Arial" w:cs="Arial"/>
          <w:sz w:val="21"/>
          <w:szCs w:val="21"/>
        </w:rPr>
        <w:t xml:space="preserve">. 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7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f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</w:t>
      </w:r>
      <w:r>
        <w:rPr>
          <w:rFonts w:ascii="Arial" w:eastAsia="Arial" w:hAnsi="Arial" w:cs="Arial"/>
          <w:spacing w:val="-4"/>
          <w:sz w:val="21"/>
          <w:szCs w:val="21"/>
        </w:rPr>
        <w:t>(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)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=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0</w:t>
      </w:r>
      <w:r>
        <w:rPr>
          <w:rFonts w:ascii="Arial" w:eastAsia="Arial" w:hAnsi="Arial" w:cs="Arial"/>
          <w:spacing w:val="2"/>
          <w:sz w:val="21"/>
          <w:szCs w:val="21"/>
        </w:rPr>
        <w:t>.</w:t>
      </w:r>
      <w:r>
        <w:rPr>
          <w:rFonts w:ascii="Arial" w:eastAsia="Arial" w:hAnsi="Arial" w:cs="Arial"/>
          <w:sz w:val="21"/>
          <w:szCs w:val="21"/>
        </w:rPr>
        <w:t>4,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spacing w:val="5"/>
          <w:sz w:val="21"/>
          <w:szCs w:val="21"/>
        </w:rPr>
        <w:t>P</w:t>
      </w:r>
      <w:r>
        <w:rPr>
          <w:rFonts w:ascii="Arial" w:eastAsia="Arial" w:hAnsi="Arial" w:cs="Arial"/>
          <w:spacing w:val="-4"/>
          <w:sz w:val="21"/>
          <w:szCs w:val="21"/>
        </w:rPr>
        <w:t>(</w:t>
      </w:r>
      <w:proofErr w:type="gramEnd"/>
      <w:r>
        <w:rPr>
          <w:rFonts w:ascii="Arial" w:eastAsia="Arial" w:hAnsi="Arial" w:cs="Arial"/>
          <w:sz w:val="21"/>
          <w:szCs w:val="21"/>
        </w:rPr>
        <w:t>B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|</w:t>
      </w:r>
      <w:r>
        <w:rPr>
          <w:rFonts w:ascii="Arial" w:eastAsia="Arial" w:hAnsi="Arial" w:cs="Arial"/>
          <w:spacing w:val="-3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)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=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0</w:t>
      </w:r>
      <w:r>
        <w:rPr>
          <w:rFonts w:ascii="Arial" w:eastAsia="Arial" w:hAnsi="Arial" w:cs="Arial"/>
          <w:spacing w:val="3"/>
          <w:sz w:val="21"/>
          <w:szCs w:val="21"/>
        </w:rPr>
        <w:t>.</w:t>
      </w:r>
      <w:r>
        <w:rPr>
          <w:rFonts w:ascii="Arial" w:eastAsia="Arial" w:hAnsi="Arial" w:cs="Arial"/>
          <w:spacing w:val="-4"/>
          <w:sz w:val="21"/>
          <w:szCs w:val="21"/>
        </w:rPr>
        <w:t>3</w:t>
      </w:r>
      <w:r>
        <w:rPr>
          <w:rFonts w:ascii="Arial" w:eastAsia="Arial" w:hAnsi="Arial" w:cs="Arial"/>
          <w:sz w:val="21"/>
          <w:szCs w:val="21"/>
        </w:rPr>
        <w:t>5,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</w:t>
      </w:r>
      <w:r>
        <w:rPr>
          <w:rFonts w:ascii="Arial" w:eastAsia="Arial" w:hAnsi="Arial" w:cs="Arial"/>
          <w:spacing w:val="-4"/>
          <w:sz w:val="21"/>
          <w:szCs w:val="21"/>
        </w:rPr>
        <w:t>(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15"/>
          <w:sz w:val="21"/>
          <w:szCs w:val="21"/>
        </w:rPr>
        <w:t xml:space="preserve"> </w:t>
      </w:r>
      <w:r>
        <w:rPr>
          <w:rFonts w:ascii="Symbol" w:eastAsia="Symbol" w:hAnsi="Symbol" w:cs="Symbol"/>
          <w:spacing w:val="-2"/>
          <w:sz w:val="21"/>
          <w:szCs w:val="21"/>
        </w:rPr>
        <w:t></w:t>
      </w:r>
      <w:r>
        <w:rPr>
          <w:rFonts w:ascii="Arial" w:eastAsia="Arial" w:hAnsi="Arial" w:cs="Arial"/>
          <w:spacing w:val="5"/>
          <w:sz w:val="21"/>
          <w:szCs w:val="21"/>
        </w:rPr>
        <w:t>B</w:t>
      </w:r>
      <w:r>
        <w:rPr>
          <w:rFonts w:ascii="Arial" w:eastAsia="Arial" w:hAnsi="Arial" w:cs="Arial"/>
          <w:sz w:val="21"/>
          <w:szCs w:val="21"/>
        </w:rPr>
        <w:t>)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=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0</w:t>
      </w:r>
      <w:r>
        <w:rPr>
          <w:rFonts w:ascii="Arial" w:eastAsia="Arial" w:hAnsi="Arial" w:cs="Arial"/>
          <w:spacing w:val="2"/>
          <w:sz w:val="21"/>
          <w:szCs w:val="21"/>
        </w:rPr>
        <w:t>.</w:t>
      </w:r>
      <w:r>
        <w:rPr>
          <w:rFonts w:ascii="Arial" w:eastAsia="Arial" w:hAnsi="Arial" w:cs="Arial"/>
          <w:spacing w:val="-4"/>
          <w:sz w:val="21"/>
          <w:szCs w:val="21"/>
        </w:rPr>
        <w:t>6</w:t>
      </w:r>
      <w:r>
        <w:rPr>
          <w:rFonts w:ascii="Arial" w:eastAsia="Arial" w:hAnsi="Arial" w:cs="Arial"/>
          <w:sz w:val="21"/>
          <w:szCs w:val="21"/>
        </w:rPr>
        <w:t>9,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P(B)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 xml:space="preserve">= </w:t>
      </w:r>
      <w:r>
        <w:rPr>
          <w:rFonts w:ascii="Arial" w:eastAsia="Arial" w:hAnsi="Arial" w:cs="Arial"/>
          <w:sz w:val="21"/>
          <w:szCs w:val="21"/>
        </w:rPr>
        <w:t xml:space="preserve">A.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0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.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1</w:t>
      </w:r>
      <w:r>
        <w:rPr>
          <w:rFonts w:ascii="Arial" w:eastAsia="Arial" w:hAnsi="Arial" w:cs="Arial"/>
          <w:w w:val="102"/>
          <w:sz w:val="21"/>
          <w:szCs w:val="21"/>
        </w:rPr>
        <w:t>4</w:t>
      </w:r>
    </w:p>
    <w:p w:rsidR="006D02D5" w:rsidRDefault="0017288A">
      <w:pPr>
        <w:spacing w:line="220" w:lineRule="exact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B.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 w:rsidRPr="00B846CB">
        <w:rPr>
          <w:rFonts w:ascii="Arial" w:eastAsia="Arial" w:hAnsi="Arial" w:cs="Arial"/>
          <w:b/>
          <w:bCs/>
          <w:w w:val="102"/>
          <w:sz w:val="21"/>
          <w:szCs w:val="21"/>
        </w:rPr>
        <w:t>0</w:t>
      </w:r>
      <w:r w:rsidRPr="00B846CB">
        <w:rPr>
          <w:rFonts w:ascii="Arial" w:eastAsia="Arial" w:hAnsi="Arial" w:cs="Arial"/>
          <w:b/>
          <w:bCs/>
          <w:spacing w:val="3"/>
          <w:w w:val="102"/>
          <w:sz w:val="21"/>
          <w:szCs w:val="21"/>
        </w:rPr>
        <w:t>.</w:t>
      </w:r>
      <w:r w:rsidRPr="00B846CB"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4</w:t>
      </w:r>
      <w:r w:rsidRPr="00B846CB">
        <w:rPr>
          <w:rFonts w:ascii="Arial" w:eastAsia="Arial" w:hAnsi="Arial" w:cs="Arial"/>
          <w:b/>
          <w:bCs/>
          <w:w w:val="102"/>
          <w:sz w:val="21"/>
          <w:szCs w:val="21"/>
        </w:rPr>
        <w:t>3</w:t>
      </w:r>
    </w:p>
    <w:p w:rsidR="006D02D5" w:rsidRDefault="0017288A">
      <w:pPr>
        <w:spacing w:before="8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0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.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7</w:t>
      </w:r>
      <w:r>
        <w:rPr>
          <w:rFonts w:ascii="Arial" w:eastAsia="Arial" w:hAnsi="Arial" w:cs="Arial"/>
          <w:w w:val="102"/>
          <w:sz w:val="21"/>
          <w:szCs w:val="21"/>
        </w:rPr>
        <w:t>5</w:t>
      </w:r>
    </w:p>
    <w:p w:rsidR="006D02D5" w:rsidRDefault="0017288A">
      <w:pPr>
        <w:spacing w:before="8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0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.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5</w:t>
      </w:r>
      <w:r>
        <w:rPr>
          <w:rFonts w:ascii="Arial" w:eastAsia="Arial" w:hAnsi="Arial" w:cs="Arial"/>
          <w:w w:val="102"/>
          <w:sz w:val="21"/>
          <w:szCs w:val="21"/>
        </w:rPr>
        <w:t>9</w:t>
      </w:r>
    </w:p>
    <w:p w:rsidR="00F666CA" w:rsidRDefault="00F666C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6D02D5" w:rsidRDefault="006D02D5">
      <w:pPr>
        <w:spacing w:before="8" w:line="240" w:lineRule="exact"/>
        <w:rPr>
          <w:sz w:val="24"/>
          <w:szCs w:val="24"/>
        </w:rPr>
      </w:pPr>
    </w:p>
    <w:p w:rsidR="006D02D5" w:rsidRDefault="0017288A">
      <w:pPr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x</w:t>
      </w:r>
      <w:r>
        <w:rPr>
          <w:rFonts w:ascii="Arial" w:eastAsia="Arial" w:hAnsi="Arial" w:cs="Arial"/>
          <w:sz w:val="21"/>
          <w:szCs w:val="21"/>
        </w:rPr>
        <w:t>hibit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2</w:t>
      </w:r>
    </w:p>
    <w:p w:rsidR="006D02D5" w:rsidRDefault="0017288A" w:rsidP="00455435">
      <w:pPr>
        <w:spacing w:before="3" w:line="243" w:lineRule="auto"/>
        <w:ind w:left="102" w:right="439"/>
        <w:rPr>
          <w:sz w:val="11"/>
          <w:szCs w:val="11"/>
        </w:rPr>
      </w:pP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 xml:space="preserve"> s</w:t>
      </w:r>
      <w:r>
        <w:rPr>
          <w:rFonts w:ascii="Arial" w:eastAsia="Arial" w:hAnsi="Arial" w:cs="Arial"/>
          <w:spacing w:val="5"/>
          <w:sz w:val="21"/>
          <w:szCs w:val="21"/>
        </w:rPr>
        <w:t>u</w:t>
      </w:r>
      <w:r>
        <w:rPr>
          <w:rFonts w:ascii="Arial" w:eastAsia="Arial" w:hAnsi="Arial" w:cs="Arial"/>
          <w:spacing w:val="-9"/>
          <w:sz w:val="21"/>
          <w:szCs w:val="21"/>
        </w:rPr>
        <w:t>r</w:t>
      </w:r>
      <w:r>
        <w:rPr>
          <w:rFonts w:ascii="Arial" w:eastAsia="Arial" w:hAnsi="Arial" w:cs="Arial"/>
          <w:spacing w:val="3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ey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of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-1"/>
          <w:sz w:val="21"/>
          <w:szCs w:val="21"/>
        </w:rPr>
        <w:t>m</w:t>
      </w:r>
      <w:r>
        <w:rPr>
          <w:rFonts w:ascii="Arial" w:eastAsia="Arial" w:hAnsi="Arial" w:cs="Arial"/>
          <w:spacing w:val="5"/>
          <w:sz w:val="21"/>
          <w:szCs w:val="21"/>
        </w:rPr>
        <w:t>p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f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bu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u</w:t>
      </w:r>
      <w:r>
        <w:rPr>
          <w:rFonts w:ascii="Arial" w:eastAsia="Arial" w:hAnsi="Arial" w:cs="Arial"/>
          <w:spacing w:val="-4"/>
          <w:sz w:val="21"/>
          <w:szCs w:val="21"/>
        </w:rPr>
        <w:t>d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ul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in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7"/>
          <w:sz w:val="21"/>
          <w:szCs w:val="21"/>
        </w:rPr>
        <w:t>f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lo</w:t>
      </w:r>
      <w:r>
        <w:rPr>
          <w:rFonts w:ascii="Arial" w:eastAsia="Arial" w:hAnsi="Arial" w:cs="Arial"/>
          <w:spacing w:val="3"/>
          <w:sz w:val="21"/>
          <w:szCs w:val="21"/>
        </w:rPr>
        <w:t>w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ng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5"/>
          <w:sz w:val="21"/>
          <w:szCs w:val="21"/>
        </w:rPr>
        <w:t>n</w:t>
      </w:r>
      <w:r>
        <w:rPr>
          <w:rFonts w:ascii="Arial" w:eastAsia="Arial" w:hAnsi="Arial" w:cs="Arial"/>
          <w:spacing w:val="-7"/>
          <w:sz w:val="21"/>
          <w:szCs w:val="21"/>
        </w:rPr>
        <w:t>f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pacing w:val="-9"/>
          <w:sz w:val="21"/>
          <w:szCs w:val="21"/>
        </w:rPr>
        <w:t>r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on</w:t>
      </w:r>
      <w:r>
        <w:rPr>
          <w:rFonts w:ascii="Arial" w:eastAsia="Arial" w:hAnsi="Arial" w:cs="Arial"/>
          <w:spacing w:val="2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ega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pacing w:val="5"/>
          <w:sz w:val="21"/>
          <w:szCs w:val="21"/>
        </w:rPr>
        <w:t>d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ng</w:t>
      </w:r>
      <w:r>
        <w:rPr>
          <w:rFonts w:ascii="Arial" w:eastAsia="Arial" w:hAnsi="Arial" w:cs="Arial"/>
          <w:spacing w:val="22"/>
          <w:sz w:val="21"/>
          <w:szCs w:val="21"/>
        </w:rPr>
        <w:t xml:space="preserve"> </w:t>
      </w:r>
      <w:r>
        <w:rPr>
          <w:rFonts w:ascii="Arial" w:eastAsia="Arial" w:hAnsi="Arial" w:cs="Arial"/>
          <w:spacing w:val="-7"/>
          <w:w w:val="102"/>
          <w:sz w:val="21"/>
          <w:szCs w:val="21"/>
        </w:rPr>
        <w:t>t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h</w:t>
      </w:r>
      <w:r>
        <w:rPr>
          <w:rFonts w:ascii="Arial" w:eastAsia="Arial" w:hAnsi="Arial" w:cs="Arial"/>
          <w:w w:val="102"/>
          <w:sz w:val="21"/>
          <w:szCs w:val="21"/>
        </w:rPr>
        <w:t xml:space="preserve">e </w:t>
      </w:r>
      <w:r>
        <w:rPr>
          <w:rFonts w:ascii="Arial" w:eastAsia="Arial" w:hAnsi="Arial" w:cs="Arial"/>
          <w:sz w:val="21"/>
          <w:szCs w:val="21"/>
        </w:rPr>
        <w:t>gen</w:t>
      </w:r>
      <w:r>
        <w:rPr>
          <w:rFonts w:ascii="Arial" w:eastAsia="Arial" w:hAnsi="Arial" w:cs="Arial"/>
          <w:spacing w:val="-4"/>
          <w:sz w:val="21"/>
          <w:szCs w:val="21"/>
        </w:rPr>
        <w:t>d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5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f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nd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3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4"/>
          <w:sz w:val="21"/>
          <w:szCs w:val="21"/>
        </w:rPr>
        <w:t>d</w:t>
      </w:r>
      <w:r>
        <w:rPr>
          <w:rFonts w:ascii="Arial" w:eastAsia="Arial" w:hAnsi="Arial" w:cs="Arial"/>
          <w:spacing w:val="5"/>
          <w:sz w:val="21"/>
          <w:szCs w:val="21"/>
        </w:rPr>
        <w:t>u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22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nd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h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r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el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ct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m</w:t>
      </w:r>
      <w:r>
        <w:rPr>
          <w:rFonts w:ascii="Arial" w:eastAsia="Arial" w:hAnsi="Arial" w:cs="Arial"/>
          <w:w w:val="102"/>
          <w:sz w:val="21"/>
          <w:szCs w:val="21"/>
        </w:rPr>
        <w:t>a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j</w:t>
      </w:r>
      <w:r>
        <w:rPr>
          <w:rFonts w:ascii="Arial" w:eastAsia="Arial" w:hAnsi="Arial" w:cs="Arial"/>
          <w:w w:val="102"/>
          <w:sz w:val="21"/>
          <w:szCs w:val="21"/>
        </w:rPr>
        <w:t>or.</w:t>
      </w:r>
    </w:p>
    <w:p w:rsidR="006D02D5" w:rsidRDefault="006D02D5">
      <w:pPr>
        <w:spacing w:line="200" w:lineRule="exact"/>
      </w:pPr>
    </w:p>
    <w:p w:rsidR="006D02D5" w:rsidRDefault="006D02D5">
      <w:pPr>
        <w:spacing w:line="200" w:lineRule="exact"/>
      </w:pPr>
    </w:p>
    <w:p w:rsidR="006D02D5" w:rsidRDefault="006D02D5">
      <w:pPr>
        <w:spacing w:line="200" w:lineRule="exact"/>
      </w:pPr>
    </w:p>
    <w:tbl>
      <w:tblPr>
        <w:tblW w:w="0" w:type="auto"/>
        <w:tblInd w:w="22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9"/>
        <w:gridCol w:w="1430"/>
        <w:gridCol w:w="1128"/>
        <w:gridCol w:w="811"/>
        <w:gridCol w:w="629"/>
      </w:tblGrid>
      <w:tr w:rsidR="006D02D5">
        <w:trPr>
          <w:trHeight w:hRule="exact" w:val="274"/>
        </w:trPr>
        <w:tc>
          <w:tcPr>
            <w:tcW w:w="8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D02D5" w:rsidRDefault="0017288A">
            <w:pPr>
              <w:spacing w:line="220" w:lineRule="exact"/>
              <w:ind w:left="57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w w:val="102"/>
                <w:sz w:val="21"/>
                <w:szCs w:val="21"/>
              </w:rPr>
              <w:t>Ge</w:t>
            </w:r>
            <w:r>
              <w:rPr>
                <w:rFonts w:ascii="Arial" w:eastAsia="Arial" w:hAnsi="Arial" w:cs="Arial"/>
                <w:b/>
                <w:spacing w:val="-2"/>
                <w:w w:val="102"/>
                <w:sz w:val="21"/>
                <w:szCs w:val="21"/>
              </w:rPr>
              <w:t>nd</w:t>
            </w:r>
            <w:r>
              <w:rPr>
                <w:rFonts w:ascii="Arial" w:eastAsia="Arial" w:hAnsi="Arial" w:cs="Arial"/>
                <w:b/>
                <w:w w:val="102"/>
                <w:sz w:val="21"/>
                <w:szCs w:val="21"/>
              </w:rPr>
              <w:t>er</w:t>
            </w:r>
          </w:p>
        </w:tc>
        <w:tc>
          <w:tcPr>
            <w:tcW w:w="14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D02D5" w:rsidRDefault="0017288A">
            <w:pPr>
              <w:spacing w:line="220" w:lineRule="exact"/>
              <w:ind w:left="57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spacing w:val="-2"/>
                <w:w w:val="102"/>
                <w:sz w:val="21"/>
                <w:szCs w:val="21"/>
              </w:rPr>
              <w:t>M</w:t>
            </w:r>
            <w:r>
              <w:rPr>
                <w:rFonts w:ascii="Arial" w:eastAsia="Arial" w:hAnsi="Arial" w:cs="Arial"/>
                <w:b/>
                <w:w w:val="102"/>
                <w:sz w:val="21"/>
                <w:szCs w:val="21"/>
              </w:rPr>
              <w:t>a</w:t>
            </w:r>
            <w:r>
              <w:rPr>
                <w:rFonts w:ascii="Arial" w:eastAsia="Arial" w:hAnsi="Arial" w:cs="Arial"/>
                <w:b/>
                <w:spacing w:val="-2"/>
                <w:w w:val="102"/>
                <w:sz w:val="21"/>
                <w:szCs w:val="21"/>
              </w:rPr>
              <w:t>n</w:t>
            </w:r>
            <w:r>
              <w:rPr>
                <w:rFonts w:ascii="Arial" w:eastAsia="Arial" w:hAnsi="Arial" w:cs="Arial"/>
                <w:b/>
                <w:w w:val="102"/>
                <w:sz w:val="21"/>
                <w:szCs w:val="21"/>
              </w:rPr>
              <w:t>a</w:t>
            </w:r>
            <w:r>
              <w:rPr>
                <w:rFonts w:ascii="Arial" w:eastAsia="Arial" w:hAnsi="Arial" w:cs="Arial"/>
                <w:b/>
                <w:spacing w:val="3"/>
                <w:w w:val="102"/>
                <w:sz w:val="21"/>
                <w:szCs w:val="21"/>
              </w:rPr>
              <w:t>g</w:t>
            </w:r>
            <w:r>
              <w:rPr>
                <w:rFonts w:ascii="Arial" w:eastAsia="Arial" w:hAnsi="Arial" w:cs="Arial"/>
                <w:b/>
                <w:spacing w:val="-4"/>
                <w:w w:val="102"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w w:val="102"/>
                <w:sz w:val="21"/>
                <w:szCs w:val="21"/>
              </w:rPr>
              <w:t>m</w:t>
            </w:r>
            <w:r>
              <w:rPr>
                <w:rFonts w:ascii="Arial" w:eastAsia="Arial" w:hAnsi="Arial" w:cs="Arial"/>
                <w:b/>
                <w:w w:val="102"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spacing w:val="3"/>
                <w:w w:val="102"/>
                <w:sz w:val="21"/>
                <w:szCs w:val="21"/>
              </w:rPr>
              <w:t>n</w:t>
            </w:r>
            <w:r>
              <w:rPr>
                <w:rFonts w:ascii="Arial" w:eastAsia="Arial" w:hAnsi="Arial" w:cs="Arial"/>
                <w:b/>
                <w:w w:val="102"/>
                <w:sz w:val="21"/>
                <w:szCs w:val="21"/>
              </w:rPr>
              <w:t>t</w:t>
            </w:r>
          </w:p>
        </w:tc>
        <w:tc>
          <w:tcPr>
            <w:tcW w:w="11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D02D5" w:rsidRDefault="0017288A">
            <w:pPr>
              <w:spacing w:line="220" w:lineRule="exact"/>
              <w:ind w:left="52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spacing w:val="-2"/>
                <w:w w:val="102"/>
                <w:sz w:val="21"/>
                <w:szCs w:val="21"/>
              </w:rPr>
              <w:t>M</w:t>
            </w:r>
            <w:r>
              <w:rPr>
                <w:rFonts w:ascii="Arial" w:eastAsia="Arial" w:hAnsi="Arial" w:cs="Arial"/>
                <w:b/>
                <w:spacing w:val="5"/>
                <w:w w:val="102"/>
                <w:sz w:val="21"/>
                <w:szCs w:val="21"/>
              </w:rPr>
              <w:t>a</w:t>
            </w:r>
            <w:r>
              <w:rPr>
                <w:rFonts w:ascii="Arial" w:eastAsia="Arial" w:hAnsi="Arial" w:cs="Arial"/>
                <w:b/>
                <w:spacing w:val="-2"/>
                <w:w w:val="102"/>
                <w:sz w:val="21"/>
                <w:szCs w:val="21"/>
              </w:rPr>
              <w:t>r</w:t>
            </w:r>
            <w:r>
              <w:rPr>
                <w:rFonts w:ascii="Arial" w:eastAsia="Arial" w:hAnsi="Arial" w:cs="Arial"/>
                <w:b/>
                <w:w w:val="102"/>
                <w:sz w:val="21"/>
                <w:szCs w:val="21"/>
              </w:rPr>
              <w:t>ket</w:t>
            </w:r>
            <w:r>
              <w:rPr>
                <w:rFonts w:ascii="Arial" w:eastAsia="Arial" w:hAnsi="Arial" w:cs="Arial"/>
                <w:b/>
                <w:spacing w:val="-7"/>
                <w:w w:val="102"/>
                <w:sz w:val="21"/>
                <w:szCs w:val="21"/>
              </w:rPr>
              <w:t>i</w:t>
            </w:r>
            <w:r>
              <w:rPr>
                <w:rFonts w:ascii="Arial" w:eastAsia="Arial" w:hAnsi="Arial" w:cs="Arial"/>
                <w:b/>
                <w:spacing w:val="-2"/>
                <w:w w:val="102"/>
                <w:sz w:val="21"/>
                <w:szCs w:val="21"/>
              </w:rPr>
              <w:t>n</w:t>
            </w:r>
            <w:r>
              <w:rPr>
                <w:rFonts w:ascii="Arial" w:eastAsia="Arial" w:hAnsi="Arial" w:cs="Arial"/>
                <w:b/>
                <w:w w:val="102"/>
                <w:sz w:val="21"/>
                <w:szCs w:val="21"/>
              </w:rPr>
              <w:t>g</w:t>
            </w: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D02D5" w:rsidRDefault="0017288A">
            <w:pPr>
              <w:spacing w:line="220" w:lineRule="exact"/>
              <w:ind w:left="52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spacing w:val="1"/>
                <w:w w:val="102"/>
                <w:sz w:val="21"/>
                <w:szCs w:val="21"/>
              </w:rPr>
              <w:t>O</w:t>
            </w:r>
            <w:r>
              <w:rPr>
                <w:rFonts w:ascii="Arial" w:eastAsia="Arial" w:hAnsi="Arial" w:cs="Arial"/>
                <w:b/>
                <w:w w:val="102"/>
                <w:sz w:val="21"/>
                <w:szCs w:val="21"/>
              </w:rPr>
              <w:t>t</w:t>
            </w:r>
            <w:r>
              <w:rPr>
                <w:rFonts w:ascii="Arial" w:eastAsia="Arial" w:hAnsi="Arial" w:cs="Arial"/>
                <w:b/>
                <w:spacing w:val="-2"/>
                <w:w w:val="102"/>
                <w:sz w:val="21"/>
                <w:szCs w:val="21"/>
              </w:rPr>
              <w:t>h</w:t>
            </w:r>
            <w:r>
              <w:rPr>
                <w:rFonts w:ascii="Arial" w:eastAsia="Arial" w:hAnsi="Arial" w:cs="Arial"/>
                <w:b/>
                <w:w w:val="102"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b/>
                <w:spacing w:val="3"/>
                <w:w w:val="102"/>
                <w:sz w:val="21"/>
                <w:szCs w:val="21"/>
              </w:rPr>
              <w:t>r</w:t>
            </w:r>
            <w:r>
              <w:rPr>
                <w:rFonts w:ascii="Arial" w:eastAsia="Arial" w:hAnsi="Arial" w:cs="Arial"/>
                <w:b/>
                <w:w w:val="102"/>
                <w:sz w:val="21"/>
                <w:szCs w:val="21"/>
              </w:rPr>
              <w:t>s</w:t>
            </w: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D02D5" w:rsidRDefault="0017288A">
            <w:pPr>
              <w:spacing w:line="220" w:lineRule="exact"/>
              <w:ind w:left="52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spacing w:val="8"/>
                <w:w w:val="102"/>
                <w:sz w:val="21"/>
                <w:szCs w:val="21"/>
              </w:rPr>
              <w:t>T</w:t>
            </w:r>
            <w:r>
              <w:rPr>
                <w:rFonts w:ascii="Arial" w:eastAsia="Arial" w:hAnsi="Arial" w:cs="Arial"/>
                <w:b/>
                <w:spacing w:val="-2"/>
                <w:w w:val="102"/>
                <w:sz w:val="21"/>
                <w:szCs w:val="21"/>
              </w:rPr>
              <w:t>o</w:t>
            </w:r>
            <w:r>
              <w:rPr>
                <w:rFonts w:ascii="Arial" w:eastAsia="Arial" w:hAnsi="Arial" w:cs="Arial"/>
                <w:b/>
                <w:spacing w:val="-4"/>
                <w:w w:val="102"/>
                <w:sz w:val="21"/>
                <w:szCs w:val="21"/>
              </w:rPr>
              <w:t>t</w:t>
            </w:r>
            <w:r>
              <w:rPr>
                <w:rFonts w:ascii="Arial" w:eastAsia="Arial" w:hAnsi="Arial" w:cs="Arial"/>
                <w:b/>
                <w:spacing w:val="5"/>
                <w:w w:val="102"/>
                <w:sz w:val="21"/>
                <w:szCs w:val="21"/>
              </w:rPr>
              <w:t>a</w:t>
            </w:r>
            <w:r>
              <w:rPr>
                <w:rFonts w:ascii="Arial" w:eastAsia="Arial" w:hAnsi="Arial" w:cs="Arial"/>
                <w:b/>
                <w:w w:val="102"/>
                <w:sz w:val="21"/>
                <w:szCs w:val="21"/>
              </w:rPr>
              <w:t>l</w:t>
            </w:r>
          </w:p>
        </w:tc>
      </w:tr>
      <w:tr w:rsidR="006D02D5">
        <w:trPr>
          <w:trHeight w:hRule="exact" w:val="274"/>
        </w:trPr>
        <w:tc>
          <w:tcPr>
            <w:tcW w:w="8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D02D5" w:rsidRDefault="0017288A">
            <w:pPr>
              <w:spacing w:line="240" w:lineRule="exact"/>
              <w:ind w:left="196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pacing w:val="-2"/>
                <w:w w:val="102"/>
                <w:sz w:val="21"/>
                <w:szCs w:val="21"/>
              </w:rPr>
              <w:t>M</w:t>
            </w:r>
            <w:r>
              <w:rPr>
                <w:rFonts w:ascii="Arial" w:eastAsia="Arial" w:hAnsi="Arial" w:cs="Arial"/>
                <w:w w:val="102"/>
                <w:sz w:val="21"/>
                <w:szCs w:val="21"/>
              </w:rPr>
              <w:t>ale</w:t>
            </w:r>
          </w:p>
        </w:tc>
        <w:tc>
          <w:tcPr>
            <w:tcW w:w="14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D02D5" w:rsidRDefault="0017288A">
            <w:pPr>
              <w:spacing w:line="240" w:lineRule="exact"/>
              <w:ind w:left="553" w:right="554"/>
              <w:jc w:val="center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w w:val="102"/>
                <w:sz w:val="21"/>
                <w:szCs w:val="21"/>
              </w:rPr>
              <w:t>40</w:t>
            </w:r>
          </w:p>
        </w:tc>
        <w:tc>
          <w:tcPr>
            <w:tcW w:w="11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D02D5" w:rsidRDefault="0017288A">
            <w:pPr>
              <w:spacing w:line="240" w:lineRule="exact"/>
              <w:ind w:left="400" w:right="400"/>
              <w:jc w:val="center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pacing w:val="5"/>
                <w:w w:val="102"/>
                <w:sz w:val="21"/>
                <w:szCs w:val="21"/>
              </w:rPr>
              <w:t>1</w:t>
            </w:r>
            <w:r>
              <w:rPr>
                <w:rFonts w:ascii="Arial" w:eastAsia="Arial" w:hAnsi="Arial" w:cs="Arial"/>
                <w:w w:val="102"/>
                <w:sz w:val="21"/>
                <w:szCs w:val="21"/>
              </w:rPr>
              <w:t>0</w:t>
            </w: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D02D5" w:rsidRDefault="0017288A">
            <w:pPr>
              <w:spacing w:line="240" w:lineRule="exact"/>
              <w:ind w:left="246" w:right="242"/>
              <w:jc w:val="center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w w:val="102"/>
                <w:sz w:val="21"/>
                <w:szCs w:val="21"/>
              </w:rPr>
              <w:t>30</w:t>
            </w: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D02D5" w:rsidRDefault="0017288A">
            <w:pPr>
              <w:spacing w:line="240" w:lineRule="exact"/>
              <w:ind w:left="191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w w:val="102"/>
                <w:sz w:val="21"/>
                <w:szCs w:val="21"/>
              </w:rPr>
              <w:t>80</w:t>
            </w:r>
          </w:p>
        </w:tc>
      </w:tr>
      <w:tr w:rsidR="006D02D5">
        <w:trPr>
          <w:trHeight w:hRule="exact" w:val="278"/>
        </w:trPr>
        <w:tc>
          <w:tcPr>
            <w:tcW w:w="8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D02D5" w:rsidRDefault="0017288A">
            <w:pPr>
              <w:spacing w:line="240" w:lineRule="exact"/>
              <w:ind w:left="66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pacing w:val="3"/>
                <w:w w:val="102"/>
                <w:sz w:val="21"/>
                <w:szCs w:val="21"/>
              </w:rPr>
              <w:t>F</w:t>
            </w:r>
            <w:r>
              <w:rPr>
                <w:rFonts w:ascii="Arial" w:eastAsia="Arial" w:hAnsi="Arial" w:cs="Arial"/>
                <w:w w:val="102"/>
                <w:sz w:val="21"/>
                <w:szCs w:val="21"/>
              </w:rPr>
              <w:t>e</w:t>
            </w:r>
            <w:r>
              <w:rPr>
                <w:rFonts w:ascii="Arial" w:eastAsia="Arial" w:hAnsi="Arial" w:cs="Arial"/>
                <w:spacing w:val="-2"/>
                <w:w w:val="102"/>
                <w:sz w:val="21"/>
                <w:szCs w:val="21"/>
              </w:rPr>
              <w:t>m</w:t>
            </w:r>
            <w:r>
              <w:rPr>
                <w:rFonts w:ascii="Arial" w:eastAsia="Arial" w:hAnsi="Arial" w:cs="Arial"/>
                <w:w w:val="102"/>
                <w:sz w:val="21"/>
                <w:szCs w:val="21"/>
              </w:rPr>
              <w:t>ale</w:t>
            </w:r>
          </w:p>
        </w:tc>
        <w:tc>
          <w:tcPr>
            <w:tcW w:w="14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D02D5" w:rsidRDefault="0017288A">
            <w:pPr>
              <w:spacing w:line="240" w:lineRule="exact"/>
              <w:ind w:left="553" w:right="554"/>
              <w:jc w:val="center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w w:val="102"/>
                <w:sz w:val="21"/>
                <w:szCs w:val="21"/>
              </w:rPr>
              <w:t>30</w:t>
            </w:r>
          </w:p>
        </w:tc>
        <w:tc>
          <w:tcPr>
            <w:tcW w:w="11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D02D5" w:rsidRDefault="0017288A">
            <w:pPr>
              <w:spacing w:line="240" w:lineRule="exact"/>
              <w:ind w:left="400" w:right="400"/>
              <w:jc w:val="center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pacing w:val="5"/>
                <w:w w:val="102"/>
                <w:sz w:val="21"/>
                <w:szCs w:val="21"/>
              </w:rPr>
              <w:t>2</w:t>
            </w:r>
            <w:r>
              <w:rPr>
                <w:rFonts w:ascii="Arial" w:eastAsia="Arial" w:hAnsi="Arial" w:cs="Arial"/>
                <w:w w:val="102"/>
                <w:sz w:val="21"/>
                <w:szCs w:val="21"/>
              </w:rPr>
              <w:t>0</w:t>
            </w: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D02D5" w:rsidRDefault="0017288A">
            <w:pPr>
              <w:spacing w:line="240" w:lineRule="exact"/>
              <w:ind w:left="246" w:right="242"/>
              <w:jc w:val="center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w w:val="102"/>
                <w:sz w:val="21"/>
                <w:szCs w:val="21"/>
              </w:rPr>
              <w:t>70</w:t>
            </w: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D02D5" w:rsidRDefault="0017288A">
            <w:pPr>
              <w:spacing w:line="240" w:lineRule="exact"/>
              <w:ind w:left="129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w w:val="102"/>
                <w:sz w:val="21"/>
                <w:szCs w:val="21"/>
              </w:rPr>
              <w:t>120</w:t>
            </w:r>
          </w:p>
        </w:tc>
      </w:tr>
      <w:tr w:rsidR="006D02D5">
        <w:trPr>
          <w:trHeight w:hRule="exact" w:val="274"/>
        </w:trPr>
        <w:tc>
          <w:tcPr>
            <w:tcW w:w="8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D02D5" w:rsidRDefault="0017288A">
            <w:pPr>
              <w:spacing w:line="220" w:lineRule="exact"/>
              <w:ind w:left="172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spacing w:val="3"/>
                <w:w w:val="102"/>
                <w:sz w:val="21"/>
                <w:szCs w:val="21"/>
              </w:rPr>
              <w:t>T</w:t>
            </w:r>
            <w:r>
              <w:rPr>
                <w:rFonts w:ascii="Arial" w:eastAsia="Arial" w:hAnsi="Arial" w:cs="Arial"/>
                <w:b/>
                <w:spacing w:val="-2"/>
                <w:w w:val="102"/>
                <w:sz w:val="21"/>
                <w:szCs w:val="21"/>
              </w:rPr>
              <w:t>o</w:t>
            </w:r>
            <w:r>
              <w:rPr>
                <w:rFonts w:ascii="Arial" w:eastAsia="Arial" w:hAnsi="Arial" w:cs="Arial"/>
                <w:b/>
                <w:w w:val="102"/>
                <w:sz w:val="21"/>
                <w:szCs w:val="21"/>
              </w:rPr>
              <w:t>tal</w:t>
            </w:r>
          </w:p>
        </w:tc>
        <w:tc>
          <w:tcPr>
            <w:tcW w:w="14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D02D5" w:rsidRDefault="0017288A">
            <w:pPr>
              <w:spacing w:line="240" w:lineRule="exact"/>
              <w:ind w:left="553" w:right="554"/>
              <w:jc w:val="center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w w:val="102"/>
                <w:sz w:val="21"/>
                <w:szCs w:val="21"/>
              </w:rPr>
              <w:t>70</w:t>
            </w:r>
          </w:p>
        </w:tc>
        <w:tc>
          <w:tcPr>
            <w:tcW w:w="11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D02D5" w:rsidRDefault="0017288A">
            <w:pPr>
              <w:spacing w:line="240" w:lineRule="exact"/>
              <w:ind w:left="400" w:right="400"/>
              <w:jc w:val="center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pacing w:val="5"/>
                <w:w w:val="102"/>
                <w:sz w:val="21"/>
                <w:szCs w:val="21"/>
              </w:rPr>
              <w:t>3</w:t>
            </w:r>
            <w:r>
              <w:rPr>
                <w:rFonts w:ascii="Arial" w:eastAsia="Arial" w:hAnsi="Arial" w:cs="Arial"/>
                <w:w w:val="102"/>
                <w:sz w:val="21"/>
                <w:szCs w:val="21"/>
              </w:rPr>
              <w:t>0</w:t>
            </w:r>
          </w:p>
        </w:tc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D02D5" w:rsidRDefault="0017288A">
            <w:pPr>
              <w:spacing w:line="240" w:lineRule="exact"/>
              <w:ind w:left="220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w w:val="102"/>
                <w:sz w:val="21"/>
                <w:szCs w:val="21"/>
              </w:rPr>
              <w:t>100</w:t>
            </w: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D02D5" w:rsidRDefault="0017288A">
            <w:pPr>
              <w:spacing w:line="240" w:lineRule="exact"/>
              <w:ind w:left="129"/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w w:val="102"/>
                <w:sz w:val="21"/>
                <w:szCs w:val="21"/>
              </w:rPr>
              <w:t>200</w:t>
            </w:r>
          </w:p>
        </w:tc>
      </w:tr>
    </w:tbl>
    <w:p w:rsidR="006D02D5" w:rsidRDefault="0017288A">
      <w:pPr>
        <w:spacing w:line="220" w:lineRule="exact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1</w:t>
      </w:r>
      <w:r>
        <w:rPr>
          <w:rFonts w:ascii="Arial" w:eastAsia="Arial" w:hAnsi="Arial" w:cs="Arial"/>
          <w:spacing w:val="5"/>
          <w:sz w:val="21"/>
          <w:szCs w:val="21"/>
        </w:rPr>
        <w:t>4</w:t>
      </w:r>
      <w:r>
        <w:rPr>
          <w:rFonts w:ascii="Arial" w:eastAsia="Arial" w:hAnsi="Arial" w:cs="Arial"/>
          <w:sz w:val="21"/>
          <w:szCs w:val="21"/>
        </w:rPr>
        <w:t xml:space="preserve">. 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7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7"/>
          <w:sz w:val="21"/>
          <w:szCs w:val="21"/>
        </w:rPr>
        <w:t>x</w:t>
      </w:r>
      <w:r>
        <w:rPr>
          <w:rFonts w:ascii="Arial" w:eastAsia="Arial" w:hAnsi="Arial" w:cs="Arial"/>
          <w:sz w:val="21"/>
          <w:szCs w:val="21"/>
        </w:rPr>
        <w:t>hibit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2</w:t>
      </w:r>
      <w:r>
        <w:rPr>
          <w:rFonts w:ascii="Arial" w:eastAsia="Arial" w:hAnsi="Arial" w:cs="Arial"/>
          <w:sz w:val="21"/>
          <w:szCs w:val="21"/>
        </w:rPr>
        <w:t>,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3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en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hat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p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e,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w</w:t>
      </w:r>
      <w:r>
        <w:rPr>
          <w:rFonts w:ascii="Arial" w:eastAsia="Arial" w:hAnsi="Arial" w:cs="Arial"/>
          <w:sz w:val="21"/>
          <w:szCs w:val="21"/>
        </w:rPr>
        <w:t>hat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p</w:t>
      </w:r>
      <w:r>
        <w:rPr>
          <w:rFonts w:ascii="Arial" w:eastAsia="Arial" w:hAnsi="Arial" w:cs="Arial"/>
          <w:spacing w:val="-9"/>
          <w:sz w:val="21"/>
          <w:szCs w:val="21"/>
        </w:rPr>
        <w:t>r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pacing w:val="-4"/>
          <w:sz w:val="21"/>
          <w:szCs w:val="21"/>
        </w:rPr>
        <w:t>b</w:t>
      </w:r>
      <w:r>
        <w:rPr>
          <w:rFonts w:ascii="Arial" w:eastAsia="Arial" w:hAnsi="Arial" w:cs="Arial"/>
          <w:sz w:val="21"/>
          <w:szCs w:val="21"/>
        </w:rPr>
        <w:t>abili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y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hat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aj</w:t>
      </w:r>
      <w:r>
        <w:rPr>
          <w:rFonts w:ascii="Arial" w:eastAsia="Arial" w:hAnsi="Arial" w:cs="Arial"/>
          <w:spacing w:val="1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ri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in</w:t>
      </w:r>
    </w:p>
    <w:p w:rsidR="006D02D5" w:rsidRDefault="0017288A">
      <w:pPr>
        <w:spacing w:before="8" w:line="243" w:lineRule="auto"/>
        <w:ind w:left="102" w:right="7399" w:firstLine="41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w w:val="102"/>
          <w:sz w:val="21"/>
          <w:szCs w:val="21"/>
        </w:rPr>
        <w:t>M</w:t>
      </w:r>
      <w:r>
        <w:rPr>
          <w:rFonts w:ascii="Arial" w:eastAsia="Arial" w:hAnsi="Arial" w:cs="Arial"/>
          <w:w w:val="102"/>
          <w:sz w:val="21"/>
          <w:szCs w:val="21"/>
        </w:rPr>
        <w:t>anag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e</w:t>
      </w:r>
      <w:r>
        <w:rPr>
          <w:rFonts w:ascii="Arial" w:eastAsia="Arial" w:hAnsi="Arial" w:cs="Arial"/>
          <w:spacing w:val="-1"/>
          <w:w w:val="102"/>
          <w:sz w:val="21"/>
          <w:szCs w:val="21"/>
        </w:rPr>
        <w:t>m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e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n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t</w:t>
      </w:r>
      <w:r>
        <w:rPr>
          <w:rFonts w:ascii="Arial" w:eastAsia="Arial" w:hAnsi="Arial" w:cs="Arial"/>
          <w:w w:val="102"/>
          <w:sz w:val="21"/>
          <w:szCs w:val="21"/>
        </w:rPr>
        <w:t xml:space="preserve">? </w:t>
      </w:r>
      <w:r>
        <w:rPr>
          <w:rFonts w:ascii="Arial" w:eastAsia="Arial" w:hAnsi="Arial" w:cs="Arial"/>
          <w:sz w:val="21"/>
          <w:szCs w:val="21"/>
        </w:rPr>
        <w:t xml:space="preserve">A.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0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.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2</w:t>
      </w:r>
      <w:r>
        <w:rPr>
          <w:rFonts w:ascii="Arial" w:eastAsia="Arial" w:hAnsi="Arial" w:cs="Arial"/>
          <w:w w:val="102"/>
          <w:sz w:val="21"/>
          <w:szCs w:val="21"/>
        </w:rPr>
        <w:t>0</w:t>
      </w:r>
    </w:p>
    <w:p w:rsidR="006D02D5" w:rsidRDefault="0017288A">
      <w:pPr>
        <w:spacing w:before="5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B.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0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.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2</w:t>
      </w:r>
      <w:r>
        <w:rPr>
          <w:rFonts w:ascii="Arial" w:eastAsia="Arial" w:hAnsi="Arial" w:cs="Arial"/>
          <w:w w:val="102"/>
          <w:sz w:val="21"/>
          <w:szCs w:val="21"/>
        </w:rPr>
        <w:t>5</w:t>
      </w:r>
    </w:p>
    <w:p w:rsidR="006D02D5" w:rsidRPr="00E249FA" w:rsidRDefault="0017288A">
      <w:pPr>
        <w:spacing w:before="3"/>
        <w:ind w:left="102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 w:rsidRPr="00E249FA">
        <w:rPr>
          <w:rFonts w:ascii="Arial" w:eastAsia="Arial" w:hAnsi="Arial" w:cs="Arial"/>
          <w:b/>
          <w:bCs/>
          <w:w w:val="102"/>
          <w:sz w:val="21"/>
          <w:szCs w:val="21"/>
        </w:rPr>
        <w:t>0</w:t>
      </w:r>
      <w:r w:rsidRPr="00E249FA">
        <w:rPr>
          <w:rFonts w:ascii="Arial" w:eastAsia="Arial" w:hAnsi="Arial" w:cs="Arial"/>
          <w:b/>
          <w:bCs/>
          <w:spacing w:val="3"/>
          <w:w w:val="102"/>
          <w:sz w:val="21"/>
          <w:szCs w:val="21"/>
        </w:rPr>
        <w:t>.</w:t>
      </w:r>
      <w:r w:rsidRPr="00E249FA"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5</w:t>
      </w:r>
      <w:r w:rsidRPr="00E249FA">
        <w:rPr>
          <w:rFonts w:ascii="Arial" w:eastAsia="Arial" w:hAnsi="Arial" w:cs="Arial"/>
          <w:b/>
          <w:bCs/>
          <w:w w:val="102"/>
          <w:sz w:val="21"/>
          <w:szCs w:val="21"/>
        </w:rPr>
        <w:t>0</w:t>
      </w:r>
    </w:p>
    <w:p w:rsidR="006D02D5" w:rsidRDefault="0017288A">
      <w:pPr>
        <w:spacing w:before="3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0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.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4</w:t>
      </w:r>
      <w:r>
        <w:rPr>
          <w:rFonts w:ascii="Arial" w:eastAsia="Arial" w:hAnsi="Arial" w:cs="Arial"/>
          <w:w w:val="102"/>
          <w:sz w:val="21"/>
          <w:szCs w:val="21"/>
        </w:rPr>
        <w:t>0</w:t>
      </w:r>
    </w:p>
    <w:p w:rsidR="006D02D5" w:rsidRDefault="006D02D5">
      <w:pPr>
        <w:spacing w:before="8" w:line="240" w:lineRule="exact"/>
        <w:rPr>
          <w:sz w:val="24"/>
          <w:szCs w:val="24"/>
        </w:rPr>
      </w:pPr>
    </w:p>
    <w:p w:rsidR="006D02D5" w:rsidRDefault="0017288A">
      <w:pPr>
        <w:spacing w:line="248" w:lineRule="auto"/>
        <w:ind w:left="102" w:right="2291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1</w:t>
      </w:r>
      <w:r>
        <w:rPr>
          <w:rFonts w:ascii="Arial" w:eastAsia="Arial" w:hAnsi="Arial" w:cs="Arial"/>
          <w:spacing w:val="5"/>
          <w:sz w:val="21"/>
          <w:szCs w:val="21"/>
        </w:rPr>
        <w:t>5</w:t>
      </w:r>
      <w:r>
        <w:rPr>
          <w:rFonts w:ascii="Arial" w:eastAsia="Arial" w:hAnsi="Arial" w:cs="Arial"/>
          <w:sz w:val="21"/>
          <w:szCs w:val="21"/>
        </w:rPr>
        <w:t xml:space="preserve">. 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7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7"/>
          <w:sz w:val="21"/>
          <w:szCs w:val="21"/>
        </w:rPr>
        <w:t>x</w:t>
      </w:r>
      <w:r>
        <w:rPr>
          <w:rFonts w:ascii="Arial" w:eastAsia="Arial" w:hAnsi="Arial" w:cs="Arial"/>
          <w:sz w:val="21"/>
          <w:szCs w:val="21"/>
        </w:rPr>
        <w:t>hibit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2</w:t>
      </w:r>
      <w:r>
        <w:rPr>
          <w:rFonts w:ascii="Arial" w:eastAsia="Arial" w:hAnsi="Arial" w:cs="Arial"/>
          <w:sz w:val="21"/>
          <w:szCs w:val="21"/>
        </w:rPr>
        <w:t>,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w</w:t>
      </w:r>
      <w:r>
        <w:rPr>
          <w:rFonts w:ascii="Arial" w:eastAsia="Arial" w:hAnsi="Arial" w:cs="Arial"/>
          <w:sz w:val="21"/>
          <w:szCs w:val="21"/>
        </w:rPr>
        <w:t>hat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pr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babi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y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of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el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8"/>
          <w:sz w:val="21"/>
          <w:szCs w:val="21"/>
        </w:rPr>
        <w:t>c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ng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i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n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d</w:t>
      </w:r>
      <w:r>
        <w:rPr>
          <w:rFonts w:ascii="Arial" w:eastAsia="Arial" w:hAnsi="Arial" w:cs="Arial"/>
          <w:w w:val="102"/>
          <w:sz w:val="21"/>
          <w:szCs w:val="21"/>
        </w:rPr>
        <w:t>i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v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i</w:t>
      </w:r>
      <w:r>
        <w:rPr>
          <w:rFonts w:ascii="Arial" w:eastAsia="Arial" w:hAnsi="Arial" w:cs="Arial"/>
          <w:w w:val="102"/>
          <w:sz w:val="21"/>
          <w:szCs w:val="21"/>
        </w:rPr>
        <w:t>d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u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a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l</w:t>
      </w:r>
      <w:r>
        <w:rPr>
          <w:rFonts w:ascii="Arial" w:eastAsia="Arial" w:hAnsi="Arial" w:cs="Arial"/>
          <w:w w:val="102"/>
          <w:sz w:val="21"/>
          <w:szCs w:val="21"/>
        </w:rPr>
        <w:t xml:space="preserve">? </w:t>
      </w:r>
      <w:r>
        <w:rPr>
          <w:rFonts w:ascii="Arial" w:eastAsia="Arial" w:hAnsi="Arial" w:cs="Arial"/>
          <w:sz w:val="21"/>
          <w:szCs w:val="21"/>
        </w:rPr>
        <w:t xml:space="preserve">A.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0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.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1</w:t>
      </w:r>
      <w:r>
        <w:rPr>
          <w:rFonts w:ascii="Arial" w:eastAsia="Arial" w:hAnsi="Arial" w:cs="Arial"/>
          <w:w w:val="102"/>
          <w:sz w:val="21"/>
          <w:szCs w:val="21"/>
        </w:rPr>
        <w:t>5</w:t>
      </w:r>
    </w:p>
    <w:p w:rsidR="006D02D5" w:rsidRDefault="0017288A">
      <w:pPr>
        <w:spacing w:line="220" w:lineRule="exact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B.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0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.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2</w:t>
      </w:r>
      <w:r>
        <w:rPr>
          <w:rFonts w:ascii="Arial" w:eastAsia="Arial" w:hAnsi="Arial" w:cs="Arial"/>
          <w:w w:val="102"/>
          <w:sz w:val="21"/>
          <w:szCs w:val="21"/>
        </w:rPr>
        <w:t>5</w:t>
      </w:r>
    </w:p>
    <w:p w:rsidR="006D02D5" w:rsidRDefault="0017288A">
      <w:pPr>
        <w:spacing w:before="3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0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.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4</w:t>
      </w:r>
      <w:r>
        <w:rPr>
          <w:rFonts w:ascii="Arial" w:eastAsia="Arial" w:hAnsi="Arial" w:cs="Arial"/>
          <w:w w:val="102"/>
          <w:sz w:val="21"/>
          <w:szCs w:val="21"/>
        </w:rPr>
        <w:t>5</w:t>
      </w:r>
    </w:p>
    <w:p w:rsidR="006D02D5" w:rsidRPr="00233BCC" w:rsidRDefault="0017288A">
      <w:pPr>
        <w:spacing w:before="8"/>
        <w:ind w:left="102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 w:rsidRPr="00233BCC">
        <w:rPr>
          <w:rFonts w:ascii="Arial" w:eastAsia="Arial" w:hAnsi="Arial" w:cs="Arial"/>
          <w:b/>
          <w:bCs/>
          <w:w w:val="102"/>
          <w:sz w:val="21"/>
          <w:szCs w:val="21"/>
        </w:rPr>
        <w:t>0</w:t>
      </w:r>
      <w:r w:rsidRPr="00233BCC">
        <w:rPr>
          <w:rFonts w:ascii="Arial" w:eastAsia="Arial" w:hAnsi="Arial" w:cs="Arial"/>
          <w:b/>
          <w:bCs/>
          <w:spacing w:val="3"/>
          <w:w w:val="102"/>
          <w:sz w:val="21"/>
          <w:szCs w:val="21"/>
        </w:rPr>
        <w:t>.</w:t>
      </w:r>
      <w:r w:rsidRPr="00233BCC"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4</w:t>
      </w:r>
      <w:r w:rsidRPr="00233BCC">
        <w:rPr>
          <w:rFonts w:ascii="Arial" w:eastAsia="Arial" w:hAnsi="Arial" w:cs="Arial"/>
          <w:b/>
          <w:bCs/>
          <w:w w:val="102"/>
          <w:sz w:val="21"/>
          <w:szCs w:val="21"/>
        </w:rPr>
        <w:t>0</w:t>
      </w:r>
    </w:p>
    <w:p w:rsidR="006D02D5" w:rsidRDefault="006D02D5">
      <w:pPr>
        <w:spacing w:before="18" w:line="240" w:lineRule="exact"/>
        <w:rPr>
          <w:sz w:val="24"/>
          <w:szCs w:val="24"/>
        </w:rPr>
      </w:pPr>
    </w:p>
    <w:p w:rsidR="006D02D5" w:rsidRDefault="0017288A">
      <w:pPr>
        <w:spacing w:line="240" w:lineRule="exact"/>
        <w:ind w:left="519" w:right="584" w:hanging="418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1</w:t>
      </w:r>
      <w:r>
        <w:rPr>
          <w:rFonts w:ascii="Arial" w:eastAsia="Arial" w:hAnsi="Arial" w:cs="Arial"/>
          <w:spacing w:val="5"/>
          <w:sz w:val="21"/>
          <w:szCs w:val="21"/>
        </w:rPr>
        <w:t>6</w:t>
      </w:r>
      <w:r>
        <w:rPr>
          <w:rFonts w:ascii="Arial" w:eastAsia="Arial" w:hAnsi="Arial" w:cs="Arial"/>
          <w:sz w:val="21"/>
          <w:szCs w:val="21"/>
        </w:rPr>
        <w:t xml:space="preserve">. 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sc</w:t>
      </w:r>
      <w:r>
        <w:rPr>
          <w:rFonts w:ascii="Arial" w:eastAsia="Arial" w:hAnsi="Arial" w:cs="Arial"/>
          <w:spacing w:val="-5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5"/>
          <w:sz w:val="21"/>
          <w:szCs w:val="21"/>
        </w:rPr>
        <w:t>p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on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 xml:space="preserve">f 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r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5"/>
          <w:sz w:val="21"/>
          <w:szCs w:val="21"/>
        </w:rPr>
        <w:t>b</w:t>
      </w:r>
      <w:r>
        <w:rPr>
          <w:rFonts w:ascii="Arial" w:eastAsia="Arial" w:hAnsi="Arial" w:cs="Arial"/>
          <w:spacing w:val="-4"/>
          <w:sz w:val="21"/>
          <w:szCs w:val="21"/>
        </w:rPr>
        <w:t>u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 xml:space="preserve">of 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al</w:t>
      </w:r>
      <w:r>
        <w:rPr>
          <w:rFonts w:ascii="Arial" w:eastAsia="Arial" w:hAnsi="Arial" w:cs="Arial"/>
          <w:spacing w:val="-4"/>
          <w:sz w:val="21"/>
          <w:szCs w:val="21"/>
        </w:rPr>
        <w:t>ue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f a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pacing w:val="5"/>
          <w:sz w:val="21"/>
          <w:szCs w:val="21"/>
        </w:rPr>
        <w:t>d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m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ari</w:t>
      </w:r>
      <w:r>
        <w:rPr>
          <w:rFonts w:ascii="Arial" w:eastAsia="Arial" w:hAnsi="Arial" w:cs="Arial"/>
          <w:spacing w:val="1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b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nd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r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a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s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s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o</w:t>
      </w:r>
      <w:r>
        <w:rPr>
          <w:rFonts w:ascii="Arial" w:eastAsia="Arial" w:hAnsi="Arial" w:cs="Arial"/>
          <w:spacing w:val="8"/>
          <w:w w:val="102"/>
          <w:sz w:val="21"/>
          <w:szCs w:val="21"/>
        </w:rPr>
        <w:t>c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i</w:t>
      </w:r>
      <w:r>
        <w:rPr>
          <w:rFonts w:ascii="Arial" w:eastAsia="Arial" w:hAnsi="Arial" w:cs="Arial"/>
          <w:w w:val="102"/>
          <w:sz w:val="21"/>
          <w:szCs w:val="21"/>
        </w:rPr>
        <w:t>a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t</w:t>
      </w:r>
      <w:r>
        <w:rPr>
          <w:rFonts w:ascii="Arial" w:eastAsia="Arial" w:hAnsi="Arial" w:cs="Arial"/>
          <w:w w:val="102"/>
          <w:sz w:val="21"/>
          <w:szCs w:val="21"/>
        </w:rPr>
        <w:t xml:space="preserve">ed </w:t>
      </w:r>
      <w:r>
        <w:rPr>
          <w:rFonts w:ascii="Arial" w:eastAsia="Arial" w:hAnsi="Arial" w:cs="Arial"/>
          <w:sz w:val="21"/>
          <w:szCs w:val="21"/>
        </w:rPr>
        <w:t>pro</w:t>
      </w:r>
      <w:r>
        <w:rPr>
          <w:rFonts w:ascii="Arial" w:eastAsia="Arial" w:hAnsi="Arial" w:cs="Arial"/>
          <w:spacing w:val="-4"/>
          <w:sz w:val="21"/>
          <w:szCs w:val="21"/>
        </w:rPr>
        <w:t>b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bi</w:t>
      </w:r>
      <w:r>
        <w:rPr>
          <w:rFonts w:ascii="Arial" w:eastAsia="Arial" w:hAnsi="Arial" w:cs="Arial"/>
          <w:spacing w:val="-4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es</w:t>
      </w:r>
      <w:r>
        <w:rPr>
          <w:rFonts w:ascii="Arial" w:eastAsia="Arial" w:hAnsi="Arial" w:cs="Arial"/>
          <w:spacing w:val="2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al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ed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 xml:space="preserve">a </w:t>
      </w:r>
      <w:r>
        <w:rPr>
          <w:rFonts w:ascii="Arial" w:eastAsia="Arial" w:hAnsi="Arial" w:cs="Arial"/>
          <w:sz w:val="21"/>
          <w:szCs w:val="21"/>
          <w:u w:val="single" w:color="000000"/>
        </w:rPr>
        <w:t xml:space="preserve">                              </w:t>
      </w:r>
      <w:r>
        <w:rPr>
          <w:rFonts w:ascii="Arial" w:eastAsia="Arial" w:hAnsi="Arial" w:cs="Arial"/>
          <w:spacing w:val="6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spacing w:val="-48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.</w:t>
      </w:r>
    </w:p>
    <w:p w:rsidR="006D02D5" w:rsidRDefault="0017288A">
      <w:pPr>
        <w:spacing w:before="4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A.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 w:rsidRPr="00E92B38">
        <w:rPr>
          <w:rFonts w:ascii="Arial" w:eastAsia="Arial" w:hAnsi="Arial" w:cs="Arial"/>
          <w:b/>
          <w:bCs/>
          <w:sz w:val="21"/>
          <w:szCs w:val="21"/>
        </w:rPr>
        <w:t>pro</w:t>
      </w:r>
      <w:r w:rsidRPr="00E92B38">
        <w:rPr>
          <w:rFonts w:ascii="Arial" w:eastAsia="Arial" w:hAnsi="Arial" w:cs="Arial"/>
          <w:b/>
          <w:bCs/>
          <w:spacing w:val="-4"/>
          <w:sz w:val="21"/>
          <w:szCs w:val="21"/>
        </w:rPr>
        <w:t>b</w:t>
      </w:r>
      <w:r w:rsidRPr="00E92B38">
        <w:rPr>
          <w:rFonts w:ascii="Arial" w:eastAsia="Arial" w:hAnsi="Arial" w:cs="Arial"/>
          <w:b/>
          <w:bCs/>
          <w:spacing w:val="5"/>
          <w:sz w:val="21"/>
          <w:szCs w:val="21"/>
        </w:rPr>
        <w:t>a</w:t>
      </w:r>
      <w:r w:rsidRPr="00E92B38">
        <w:rPr>
          <w:rFonts w:ascii="Arial" w:eastAsia="Arial" w:hAnsi="Arial" w:cs="Arial"/>
          <w:b/>
          <w:bCs/>
          <w:sz w:val="21"/>
          <w:szCs w:val="21"/>
        </w:rPr>
        <w:t>bi</w:t>
      </w:r>
      <w:r w:rsidRPr="00E92B38">
        <w:rPr>
          <w:rFonts w:ascii="Arial" w:eastAsia="Arial" w:hAnsi="Arial" w:cs="Arial"/>
          <w:b/>
          <w:bCs/>
          <w:spacing w:val="-4"/>
          <w:sz w:val="21"/>
          <w:szCs w:val="21"/>
        </w:rPr>
        <w:t>l</w:t>
      </w:r>
      <w:r w:rsidRPr="00E92B38">
        <w:rPr>
          <w:rFonts w:ascii="Arial" w:eastAsia="Arial" w:hAnsi="Arial" w:cs="Arial"/>
          <w:b/>
          <w:bCs/>
          <w:sz w:val="21"/>
          <w:szCs w:val="21"/>
        </w:rPr>
        <w:t>i</w:t>
      </w:r>
      <w:r w:rsidRPr="00E92B38">
        <w:rPr>
          <w:rFonts w:ascii="Arial" w:eastAsia="Arial" w:hAnsi="Arial" w:cs="Arial"/>
          <w:b/>
          <w:bCs/>
          <w:spacing w:val="3"/>
          <w:sz w:val="21"/>
          <w:szCs w:val="21"/>
        </w:rPr>
        <w:t>t</w:t>
      </w:r>
      <w:r w:rsidRPr="00E92B38">
        <w:rPr>
          <w:rFonts w:ascii="Arial" w:eastAsia="Arial" w:hAnsi="Arial" w:cs="Arial"/>
          <w:b/>
          <w:bCs/>
          <w:sz w:val="21"/>
          <w:szCs w:val="21"/>
        </w:rPr>
        <w:t>y</w:t>
      </w:r>
      <w:r w:rsidRPr="00E92B38">
        <w:rPr>
          <w:rFonts w:ascii="Arial" w:eastAsia="Arial" w:hAnsi="Arial" w:cs="Arial"/>
          <w:b/>
          <w:bCs/>
          <w:spacing w:val="16"/>
          <w:sz w:val="21"/>
          <w:szCs w:val="21"/>
        </w:rPr>
        <w:t xml:space="preserve"> </w:t>
      </w:r>
      <w:r w:rsidRPr="00E92B38">
        <w:rPr>
          <w:rFonts w:ascii="Arial" w:eastAsia="Arial" w:hAnsi="Arial" w:cs="Arial"/>
          <w:b/>
          <w:bCs/>
          <w:w w:val="102"/>
          <w:sz w:val="21"/>
          <w:szCs w:val="21"/>
        </w:rPr>
        <w:t>d</w:t>
      </w:r>
      <w:r w:rsidRPr="00E92B38">
        <w:rPr>
          <w:rFonts w:ascii="Arial" w:eastAsia="Arial" w:hAnsi="Arial" w:cs="Arial"/>
          <w:b/>
          <w:bCs/>
          <w:spacing w:val="-5"/>
          <w:w w:val="102"/>
          <w:sz w:val="21"/>
          <w:szCs w:val="21"/>
        </w:rPr>
        <w:t>i</w:t>
      </w:r>
      <w:r w:rsidRPr="00E92B38">
        <w:rPr>
          <w:rFonts w:ascii="Arial" w:eastAsia="Arial" w:hAnsi="Arial" w:cs="Arial"/>
          <w:b/>
          <w:bCs/>
          <w:spacing w:val="3"/>
          <w:w w:val="102"/>
          <w:sz w:val="21"/>
          <w:szCs w:val="21"/>
        </w:rPr>
        <w:t>s</w:t>
      </w:r>
      <w:r w:rsidRPr="00E92B38">
        <w:rPr>
          <w:rFonts w:ascii="Arial" w:eastAsia="Arial" w:hAnsi="Arial" w:cs="Arial"/>
          <w:b/>
          <w:bCs/>
          <w:spacing w:val="2"/>
          <w:w w:val="102"/>
          <w:sz w:val="21"/>
          <w:szCs w:val="21"/>
        </w:rPr>
        <w:t>t</w:t>
      </w:r>
      <w:r w:rsidRPr="00E92B38"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r</w:t>
      </w:r>
      <w:r w:rsidRPr="00E92B38">
        <w:rPr>
          <w:rFonts w:ascii="Arial" w:eastAsia="Arial" w:hAnsi="Arial" w:cs="Arial"/>
          <w:b/>
          <w:bCs/>
          <w:w w:val="102"/>
          <w:sz w:val="21"/>
          <w:szCs w:val="21"/>
        </w:rPr>
        <w:t>i</w:t>
      </w:r>
      <w:r w:rsidRPr="00E92B38"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b</w:t>
      </w:r>
      <w:r w:rsidRPr="00E92B38">
        <w:rPr>
          <w:rFonts w:ascii="Arial" w:eastAsia="Arial" w:hAnsi="Arial" w:cs="Arial"/>
          <w:b/>
          <w:bCs/>
          <w:spacing w:val="5"/>
          <w:w w:val="102"/>
          <w:sz w:val="21"/>
          <w:szCs w:val="21"/>
        </w:rPr>
        <w:t>u</w:t>
      </w:r>
      <w:r w:rsidRPr="00E92B38">
        <w:rPr>
          <w:rFonts w:ascii="Arial" w:eastAsia="Arial" w:hAnsi="Arial" w:cs="Arial"/>
          <w:b/>
          <w:bCs/>
          <w:spacing w:val="-2"/>
          <w:w w:val="102"/>
          <w:sz w:val="21"/>
          <w:szCs w:val="21"/>
        </w:rPr>
        <w:t>t</w:t>
      </w:r>
      <w:r w:rsidRPr="00E92B38">
        <w:rPr>
          <w:rFonts w:ascii="Arial" w:eastAsia="Arial" w:hAnsi="Arial" w:cs="Arial"/>
          <w:b/>
          <w:bCs/>
          <w:w w:val="102"/>
          <w:sz w:val="21"/>
          <w:szCs w:val="21"/>
        </w:rPr>
        <w:t>ion</w:t>
      </w:r>
    </w:p>
    <w:p w:rsidR="006D02D5" w:rsidRDefault="0017288A">
      <w:pPr>
        <w:spacing w:before="8" w:line="243" w:lineRule="auto"/>
        <w:ind w:left="102" w:right="7178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B.  </w:t>
      </w:r>
      <w:r>
        <w:rPr>
          <w:rFonts w:ascii="Arial" w:eastAsia="Arial" w:hAnsi="Arial" w:cs="Arial"/>
          <w:spacing w:val="3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-4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 xml:space="preserve">om </w:t>
      </w:r>
      <w:r>
        <w:rPr>
          <w:rFonts w:ascii="Arial" w:eastAsia="Arial" w:hAnsi="Arial" w:cs="Arial"/>
          <w:spacing w:val="8"/>
          <w:w w:val="102"/>
          <w:sz w:val="21"/>
          <w:szCs w:val="21"/>
        </w:rPr>
        <w:t>v</w:t>
      </w:r>
      <w:r>
        <w:rPr>
          <w:rFonts w:ascii="Arial" w:eastAsia="Arial" w:hAnsi="Arial" w:cs="Arial"/>
          <w:w w:val="102"/>
          <w:sz w:val="21"/>
          <w:szCs w:val="21"/>
        </w:rPr>
        <w:t>a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ri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a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n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c</w:t>
      </w:r>
      <w:r>
        <w:rPr>
          <w:rFonts w:ascii="Arial" w:eastAsia="Arial" w:hAnsi="Arial" w:cs="Arial"/>
          <w:w w:val="102"/>
          <w:sz w:val="21"/>
          <w:szCs w:val="21"/>
        </w:rPr>
        <w:t xml:space="preserve">e 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22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-4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 xml:space="preserve">om </w:t>
      </w:r>
      <w:r>
        <w:rPr>
          <w:rFonts w:ascii="Arial" w:eastAsia="Arial" w:hAnsi="Arial" w:cs="Arial"/>
          <w:spacing w:val="8"/>
          <w:w w:val="102"/>
          <w:sz w:val="21"/>
          <w:szCs w:val="21"/>
        </w:rPr>
        <w:t>v</w:t>
      </w:r>
      <w:r>
        <w:rPr>
          <w:rFonts w:ascii="Arial" w:eastAsia="Arial" w:hAnsi="Arial" w:cs="Arial"/>
          <w:w w:val="102"/>
          <w:sz w:val="21"/>
          <w:szCs w:val="21"/>
        </w:rPr>
        <w:t>a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ri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a</w:t>
      </w:r>
      <w:r>
        <w:rPr>
          <w:rFonts w:ascii="Arial" w:eastAsia="Arial" w:hAnsi="Arial" w:cs="Arial"/>
          <w:w w:val="102"/>
          <w:sz w:val="21"/>
          <w:szCs w:val="21"/>
        </w:rPr>
        <w:t xml:space="preserve">ble </w:t>
      </w:r>
      <w:r>
        <w:rPr>
          <w:rFonts w:ascii="Arial" w:eastAsia="Arial" w:hAnsi="Arial" w:cs="Arial"/>
          <w:spacing w:val="-2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2"/>
          <w:sz w:val="21"/>
          <w:szCs w:val="21"/>
        </w:rPr>
        <w:t>x</w:t>
      </w:r>
      <w:r>
        <w:rPr>
          <w:rFonts w:ascii="Arial" w:eastAsia="Arial" w:hAnsi="Arial" w:cs="Arial"/>
          <w:sz w:val="21"/>
          <w:szCs w:val="21"/>
        </w:rPr>
        <w:t>p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ct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v</w:t>
      </w:r>
      <w:r>
        <w:rPr>
          <w:rFonts w:ascii="Arial" w:eastAsia="Arial" w:hAnsi="Arial" w:cs="Arial"/>
          <w:w w:val="102"/>
          <w:sz w:val="21"/>
          <w:szCs w:val="21"/>
        </w:rPr>
        <w:t>al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u</w:t>
      </w:r>
      <w:r>
        <w:rPr>
          <w:rFonts w:ascii="Arial" w:eastAsia="Arial" w:hAnsi="Arial" w:cs="Arial"/>
          <w:w w:val="102"/>
          <w:sz w:val="21"/>
          <w:szCs w:val="21"/>
        </w:rPr>
        <w:t>e</w:t>
      </w:r>
    </w:p>
    <w:p w:rsidR="006D02D5" w:rsidRDefault="006D02D5">
      <w:pPr>
        <w:spacing w:before="10" w:line="240" w:lineRule="exact"/>
        <w:rPr>
          <w:sz w:val="24"/>
          <w:szCs w:val="24"/>
        </w:rPr>
      </w:pPr>
    </w:p>
    <w:p w:rsidR="006D02D5" w:rsidRDefault="0017288A">
      <w:pPr>
        <w:spacing w:line="243" w:lineRule="auto"/>
        <w:ind w:left="519" w:right="90" w:hanging="41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1</w:t>
      </w:r>
      <w:r>
        <w:rPr>
          <w:rFonts w:ascii="Arial" w:eastAsia="Arial" w:hAnsi="Arial" w:cs="Arial"/>
          <w:spacing w:val="5"/>
          <w:sz w:val="21"/>
          <w:szCs w:val="21"/>
        </w:rPr>
        <w:t>7</w:t>
      </w:r>
      <w:r>
        <w:rPr>
          <w:rFonts w:ascii="Arial" w:eastAsia="Arial" w:hAnsi="Arial" w:cs="Arial"/>
          <w:sz w:val="21"/>
          <w:szCs w:val="21"/>
        </w:rPr>
        <w:t xml:space="preserve">. 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An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x</w:t>
      </w:r>
      <w:r>
        <w:rPr>
          <w:rFonts w:ascii="Arial" w:eastAsia="Arial" w:hAnsi="Arial" w:cs="Arial"/>
          <w:spacing w:val="-4"/>
          <w:sz w:val="21"/>
          <w:szCs w:val="21"/>
        </w:rPr>
        <w:t>p</w:t>
      </w:r>
      <w:r>
        <w:rPr>
          <w:rFonts w:ascii="Arial" w:eastAsia="Arial" w:hAnsi="Arial" w:cs="Arial"/>
          <w:sz w:val="21"/>
          <w:szCs w:val="21"/>
        </w:rPr>
        <w:t>er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-2"/>
          <w:sz w:val="21"/>
          <w:szCs w:val="21"/>
        </w:rPr>
        <w:t>m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pacing w:val="8"/>
          <w:sz w:val="21"/>
          <w:szCs w:val="21"/>
        </w:rPr>
        <w:t>c</w:t>
      </w:r>
      <w:r>
        <w:rPr>
          <w:rFonts w:ascii="Arial" w:eastAsia="Arial" w:hAnsi="Arial" w:cs="Arial"/>
          <w:spacing w:val="-4"/>
          <w:sz w:val="21"/>
          <w:szCs w:val="21"/>
        </w:rPr>
        <w:t>on</w:t>
      </w:r>
      <w:r>
        <w:rPr>
          <w:rFonts w:ascii="Arial" w:eastAsia="Arial" w:hAnsi="Arial" w:cs="Arial"/>
          <w:spacing w:val="8"/>
          <w:sz w:val="21"/>
          <w:szCs w:val="21"/>
        </w:rPr>
        <w:t>s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of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de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pacing w:val="-2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5"/>
          <w:sz w:val="21"/>
          <w:szCs w:val="21"/>
        </w:rPr>
        <w:t>n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pacing w:val="5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22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peed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of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au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pacing w:val="5"/>
          <w:sz w:val="21"/>
          <w:szCs w:val="21"/>
        </w:rPr>
        <w:t>b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les</w:t>
      </w:r>
      <w:r>
        <w:rPr>
          <w:rFonts w:ascii="Arial" w:eastAsia="Arial" w:hAnsi="Arial" w:cs="Arial"/>
          <w:spacing w:val="2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on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hi</w:t>
      </w:r>
      <w:r>
        <w:rPr>
          <w:rFonts w:ascii="Arial" w:eastAsia="Arial" w:hAnsi="Arial" w:cs="Arial"/>
          <w:spacing w:val="-4"/>
          <w:sz w:val="21"/>
          <w:szCs w:val="21"/>
        </w:rPr>
        <w:t>g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3"/>
          <w:sz w:val="21"/>
          <w:szCs w:val="21"/>
        </w:rPr>
        <w:t>w</w:t>
      </w:r>
      <w:r>
        <w:rPr>
          <w:rFonts w:ascii="Arial" w:eastAsia="Arial" w:hAnsi="Arial" w:cs="Arial"/>
          <w:sz w:val="21"/>
          <w:szCs w:val="21"/>
        </w:rPr>
        <w:t>ay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by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u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 xml:space="preserve">of 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dar</w:t>
      </w:r>
      <w:r>
        <w:rPr>
          <w:rFonts w:ascii="Arial" w:eastAsia="Arial" w:hAnsi="Arial" w:cs="Arial"/>
          <w:spacing w:val="5"/>
          <w:sz w:val="21"/>
          <w:szCs w:val="21"/>
        </w:rPr>
        <w:t xml:space="preserve"> e</w:t>
      </w:r>
      <w:r>
        <w:rPr>
          <w:rFonts w:ascii="Arial" w:eastAsia="Arial" w:hAnsi="Arial" w:cs="Arial"/>
          <w:spacing w:val="-4"/>
          <w:sz w:val="21"/>
          <w:szCs w:val="21"/>
        </w:rPr>
        <w:t>q</w:t>
      </w:r>
      <w:r>
        <w:rPr>
          <w:rFonts w:ascii="Arial" w:eastAsia="Arial" w:hAnsi="Arial" w:cs="Arial"/>
          <w:sz w:val="21"/>
          <w:szCs w:val="21"/>
        </w:rPr>
        <w:t>ui</w:t>
      </w:r>
      <w:r>
        <w:rPr>
          <w:rFonts w:ascii="Arial" w:eastAsia="Arial" w:hAnsi="Arial" w:cs="Arial"/>
          <w:spacing w:val="-4"/>
          <w:sz w:val="21"/>
          <w:szCs w:val="21"/>
        </w:rPr>
        <w:t>p</w:t>
      </w:r>
      <w:r>
        <w:rPr>
          <w:rFonts w:ascii="Arial" w:eastAsia="Arial" w:hAnsi="Arial" w:cs="Arial"/>
          <w:spacing w:val="-1"/>
          <w:sz w:val="21"/>
          <w:szCs w:val="21"/>
        </w:rPr>
        <w:t>m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.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an</w:t>
      </w:r>
      <w:r>
        <w:rPr>
          <w:rFonts w:ascii="Arial" w:eastAsia="Arial" w:hAnsi="Arial" w:cs="Arial"/>
          <w:spacing w:val="-4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>om</w:t>
      </w:r>
      <w:r>
        <w:rPr>
          <w:rFonts w:ascii="Arial" w:eastAsia="Arial" w:hAnsi="Arial" w:cs="Arial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ia</w:t>
      </w:r>
      <w:r>
        <w:rPr>
          <w:rFonts w:ascii="Arial" w:eastAsia="Arial" w:hAnsi="Arial" w:cs="Arial"/>
          <w:spacing w:val="5"/>
          <w:sz w:val="21"/>
          <w:szCs w:val="21"/>
        </w:rPr>
        <w:t>b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x</w:t>
      </w:r>
      <w:r>
        <w:rPr>
          <w:rFonts w:ascii="Arial" w:eastAsia="Arial" w:hAnsi="Arial" w:cs="Arial"/>
          <w:spacing w:val="-4"/>
          <w:sz w:val="21"/>
          <w:szCs w:val="21"/>
        </w:rPr>
        <w:t>p</w:t>
      </w:r>
      <w:r>
        <w:rPr>
          <w:rFonts w:ascii="Arial" w:eastAsia="Arial" w:hAnsi="Arial" w:cs="Arial"/>
          <w:sz w:val="21"/>
          <w:szCs w:val="21"/>
        </w:rPr>
        <w:t>eri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nt</w:t>
      </w:r>
      <w:r>
        <w:rPr>
          <w:rFonts w:ascii="Arial" w:eastAsia="Arial" w:hAnsi="Arial" w:cs="Arial"/>
          <w:spacing w:val="28"/>
          <w:sz w:val="21"/>
          <w:szCs w:val="21"/>
        </w:rPr>
        <w:t xml:space="preserve"> 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5"/>
          <w:sz w:val="21"/>
          <w:szCs w:val="21"/>
        </w:rPr>
        <w:t xml:space="preserve"> _</w:t>
      </w:r>
      <w:r>
        <w:rPr>
          <w:rFonts w:ascii="Arial" w:eastAsia="Arial" w:hAnsi="Arial" w:cs="Arial"/>
          <w:sz w:val="21"/>
          <w:szCs w:val="21"/>
          <w:u w:val="single" w:color="000000"/>
        </w:rPr>
        <w:t xml:space="preserve">                     </w:t>
      </w:r>
      <w:r>
        <w:rPr>
          <w:rFonts w:ascii="Arial" w:eastAsia="Arial" w:hAnsi="Arial" w:cs="Arial"/>
          <w:spacing w:val="5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spacing w:val="-54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.</w:t>
      </w:r>
    </w:p>
    <w:p w:rsidR="006D02D5" w:rsidRDefault="0017288A">
      <w:pPr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A.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di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r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ndom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v</w:t>
      </w:r>
      <w:r>
        <w:rPr>
          <w:rFonts w:ascii="Arial" w:eastAsia="Arial" w:hAnsi="Arial" w:cs="Arial"/>
          <w:w w:val="102"/>
          <w:sz w:val="21"/>
          <w:szCs w:val="21"/>
        </w:rPr>
        <w:t>ari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a</w:t>
      </w:r>
      <w:r>
        <w:rPr>
          <w:rFonts w:ascii="Arial" w:eastAsia="Arial" w:hAnsi="Arial" w:cs="Arial"/>
          <w:w w:val="102"/>
          <w:sz w:val="21"/>
          <w:szCs w:val="21"/>
        </w:rPr>
        <w:t>ble</w:t>
      </w:r>
    </w:p>
    <w:p w:rsidR="006D02D5" w:rsidRDefault="0017288A">
      <w:pPr>
        <w:spacing w:before="8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B.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 w:rsidRPr="00E92B38">
        <w:rPr>
          <w:rFonts w:ascii="Arial" w:eastAsia="Arial" w:hAnsi="Arial" w:cs="Arial"/>
          <w:b/>
          <w:bCs/>
          <w:spacing w:val="-2"/>
          <w:sz w:val="21"/>
          <w:szCs w:val="21"/>
        </w:rPr>
        <w:t>c</w:t>
      </w:r>
      <w:r w:rsidRPr="00E92B38">
        <w:rPr>
          <w:rFonts w:ascii="Arial" w:eastAsia="Arial" w:hAnsi="Arial" w:cs="Arial"/>
          <w:b/>
          <w:bCs/>
          <w:sz w:val="21"/>
          <w:szCs w:val="21"/>
        </w:rPr>
        <w:t>o</w:t>
      </w:r>
      <w:r w:rsidRPr="00E92B38">
        <w:rPr>
          <w:rFonts w:ascii="Arial" w:eastAsia="Arial" w:hAnsi="Arial" w:cs="Arial"/>
          <w:b/>
          <w:bCs/>
          <w:spacing w:val="5"/>
          <w:sz w:val="21"/>
          <w:szCs w:val="21"/>
        </w:rPr>
        <w:t>n</w:t>
      </w:r>
      <w:r w:rsidRPr="00E92B38">
        <w:rPr>
          <w:rFonts w:ascii="Arial" w:eastAsia="Arial" w:hAnsi="Arial" w:cs="Arial"/>
          <w:b/>
          <w:bCs/>
          <w:spacing w:val="-2"/>
          <w:sz w:val="21"/>
          <w:szCs w:val="21"/>
        </w:rPr>
        <w:t>t</w:t>
      </w:r>
      <w:r w:rsidRPr="00E92B38">
        <w:rPr>
          <w:rFonts w:ascii="Arial" w:eastAsia="Arial" w:hAnsi="Arial" w:cs="Arial"/>
          <w:b/>
          <w:bCs/>
          <w:spacing w:val="-5"/>
          <w:sz w:val="21"/>
          <w:szCs w:val="21"/>
        </w:rPr>
        <w:t>i</w:t>
      </w:r>
      <w:r w:rsidRPr="00E92B38">
        <w:rPr>
          <w:rFonts w:ascii="Arial" w:eastAsia="Arial" w:hAnsi="Arial" w:cs="Arial"/>
          <w:b/>
          <w:bCs/>
          <w:sz w:val="21"/>
          <w:szCs w:val="21"/>
        </w:rPr>
        <w:t>nuo</w:t>
      </w:r>
      <w:r w:rsidRPr="00E92B38">
        <w:rPr>
          <w:rFonts w:ascii="Arial" w:eastAsia="Arial" w:hAnsi="Arial" w:cs="Arial"/>
          <w:b/>
          <w:bCs/>
          <w:spacing w:val="-4"/>
          <w:sz w:val="21"/>
          <w:szCs w:val="21"/>
        </w:rPr>
        <w:t>u</w:t>
      </w:r>
      <w:r w:rsidRPr="00E92B38">
        <w:rPr>
          <w:rFonts w:ascii="Arial" w:eastAsia="Arial" w:hAnsi="Arial" w:cs="Arial"/>
          <w:b/>
          <w:bCs/>
          <w:sz w:val="21"/>
          <w:szCs w:val="21"/>
        </w:rPr>
        <w:t>s</w:t>
      </w:r>
      <w:r w:rsidRPr="00E92B38">
        <w:rPr>
          <w:rFonts w:ascii="Arial" w:eastAsia="Arial" w:hAnsi="Arial" w:cs="Arial"/>
          <w:b/>
          <w:bCs/>
          <w:spacing w:val="22"/>
          <w:sz w:val="21"/>
          <w:szCs w:val="21"/>
        </w:rPr>
        <w:t xml:space="preserve"> </w:t>
      </w:r>
      <w:r w:rsidRPr="00E92B38">
        <w:rPr>
          <w:rFonts w:ascii="Arial" w:eastAsia="Arial" w:hAnsi="Arial" w:cs="Arial"/>
          <w:b/>
          <w:bCs/>
          <w:sz w:val="21"/>
          <w:szCs w:val="21"/>
        </w:rPr>
        <w:t>rand</w:t>
      </w:r>
      <w:r w:rsidRPr="00E92B38">
        <w:rPr>
          <w:rFonts w:ascii="Arial" w:eastAsia="Arial" w:hAnsi="Arial" w:cs="Arial"/>
          <w:b/>
          <w:bCs/>
          <w:spacing w:val="-4"/>
          <w:sz w:val="21"/>
          <w:szCs w:val="21"/>
        </w:rPr>
        <w:t>o</w:t>
      </w:r>
      <w:r w:rsidRPr="00E92B38">
        <w:rPr>
          <w:rFonts w:ascii="Arial" w:eastAsia="Arial" w:hAnsi="Arial" w:cs="Arial"/>
          <w:b/>
          <w:bCs/>
          <w:sz w:val="21"/>
          <w:szCs w:val="21"/>
        </w:rPr>
        <w:t>m</w:t>
      </w:r>
      <w:r w:rsidRPr="00E92B38">
        <w:rPr>
          <w:rFonts w:ascii="Arial" w:eastAsia="Arial" w:hAnsi="Arial" w:cs="Arial"/>
          <w:b/>
          <w:bCs/>
          <w:spacing w:val="17"/>
          <w:sz w:val="21"/>
          <w:szCs w:val="21"/>
        </w:rPr>
        <w:t xml:space="preserve"> </w:t>
      </w:r>
      <w:r w:rsidRPr="00E92B38">
        <w:rPr>
          <w:rFonts w:ascii="Arial" w:eastAsia="Arial" w:hAnsi="Arial" w:cs="Arial"/>
          <w:b/>
          <w:bCs/>
          <w:spacing w:val="-2"/>
          <w:w w:val="102"/>
          <w:sz w:val="21"/>
          <w:szCs w:val="21"/>
        </w:rPr>
        <w:t>v</w:t>
      </w:r>
      <w:r w:rsidRPr="00E92B38">
        <w:rPr>
          <w:rFonts w:ascii="Arial" w:eastAsia="Arial" w:hAnsi="Arial" w:cs="Arial"/>
          <w:b/>
          <w:bCs/>
          <w:spacing w:val="5"/>
          <w:w w:val="102"/>
          <w:sz w:val="21"/>
          <w:szCs w:val="21"/>
        </w:rPr>
        <w:t>a</w:t>
      </w:r>
      <w:r w:rsidRPr="00E92B38"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r</w:t>
      </w:r>
      <w:r w:rsidRPr="00E92B38">
        <w:rPr>
          <w:rFonts w:ascii="Arial" w:eastAsia="Arial" w:hAnsi="Arial" w:cs="Arial"/>
          <w:b/>
          <w:bCs/>
          <w:w w:val="102"/>
          <w:sz w:val="21"/>
          <w:szCs w:val="21"/>
        </w:rPr>
        <w:t>i</w:t>
      </w:r>
      <w:r w:rsidRPr="00E92B38"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a</w:t>
      </w:r>
      <w:r w:rsidRPr="00E92B38">
        <w:rPr>
          <w:rFonts w:ascii="Arial" w:eastAsia="Arial" w:hAnsi="Arial" w:cs="Arial"/>
          <w:b/>
          <w:bCs/>
          <w:spacing w:val="5"/>
          <w:w w:val="102"/>
          <w:sz w:val="21"/>
          <w:szCs w:val="21"/>
        </w:rPr>
        <w:t>b</w:t>
      </w:r>
      <w:r w:rsidRPr="00E92B38">
        <w:rPr>
          <w:rFonts w:ascii="Arial" w:eastAsia="Arial" w:hAnsi="Arial" w:cs="Arial"/>
          <w:b/>
          <w:bCs/>
          <w:spacing w:val="-5"/>
          <w:w w:val="102"/>
          <w:sz w:val="21"/>
          <w:szCs w:val="21"/>
        </w:rPr>
        <w:t>l</w:t>
      </w:r>
      <w:r w:rsidRPr="00E92B38">
        <w:rPr>
          <w:rFonts w:ascii="Arial" w:eastAsia="Arial" w:hAnsi="Arial" w:cs="Arial"/>
          <w:b/>
          <w:bCs/>
          <w:w w:val="102"/>
          <w:sz w:val="21"/>
          <w:szCs w:val="21"/>
        </w:rPr>
        <w:t>e</w:t>
      </w:r>
    </w:p>
    <w:p w:rsidR="006D02D5" w:rsidRDefault="0017288A">
      <w:pPr>
        <w:spacing w:line="240" w:lineRule="exact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-2"/>
          <w:sz w:val="21"/>
          <w:szCs w:val="21"/>
        </w:rPr>
        <w:t>m</w:t>
      </w:r>
      <w:r>
        <w:rPr>
          <w:rFonts w:ascii="Arial" w:eastAsia="Arial" w:hAnsi="Arial" w:cs="Arial"/>
          <w:spacing w:val="5"/>
          <w:sz w:val="21"/>
          <w:szCs w:val="21"/>
        </w:rPr>
        <w:t>p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x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r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dom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8"/>
          <w:w w:val="102"/>
          <w:sz w:val="21"/>
          <w:szCs w:val="21"/>
        </w:rPr>
        <w:t>v</w:t>
      </w:r>
      <w:r>
        <w:rPr>
          <w:rFonts w:ascii="Arial" w:eastAsia="Arial" w:hAnsi="Arial" w:cs="Arial"/>
          <w:w w:val="102"/>
          <w:sz w:val="21"/>
          <w:szCs w:val="21"/>
        </w:rPr>
        <w:t>ar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i</w:t>
      </w:r>
      <w:r>
        <w:rPr>
          <w:rFonts w:ascii="Arial" w:eastAsia="Arial" w:hAnsi="Arial" w:cs="Arial"/>
          <w:w w:val="102"/>
          <w:sz w:val="21"/>
          <w:szCs w:val="21"/>
        </w:rPr>
        <w:t>able</w:t>
      </w:r>
    </w:p>
    <w:p w:rsidR="006D02D5" w:rsidRDefault="0017288A">
      <w:pPr>
        <w:spacing w:before="8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p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ex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r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nd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m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v</w:t>
      </w:r>
      <w:r>
        <w:rPr>
          <w:rFonts w:ascii="Arial" w:eastAsia="Arial" w:hAnsi="Arial" w:cs="Arial"/>
          <w:w w:val="102"/>
          <w:sz w:val="21"/>
          <w:szCs w:val="21"/>
        </w:rPr>
        <w:t>ari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a</w:t>
      </w:r>
      <w:r>
        <w:rPr>
          <w:rFonts w:ascii="Arial" w:eastAsia="Arial" w:hAnsi="Arial" w:cs="Arial"/>
          <w:w w:val="102"/>
          <w:sz w:val="21"/>
          <w:szCs w:val="21"/>
        </w:rPr>
        <w:t>ble</w:t>
      </w:r>
    </w:p>
    <w:p w:rsidR="006D02D5" w:rsidRDefault="006D02D5">
      <w:pPr>
        <w:spacing w:before="8" w:line="240" w:lineRule="exact"/>
        <w:rPr>
          <w:sz w:val="24"/>
          <w:szCs w:val="24"/>
        </w:rPr>
      </w:pPr>
    </w:p>
    <w:p w:rsidR="006D02D5" w:rsidRDefault="0017288A">
      <w:pPr>
        <w:spacing w:line="245" w:lineRule="auto"/>
        <w:ind w:left="519" w:right="613" w:hanging="418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1</w:t>
      </w:r>
      <w:r>
        <w:rPr>
          <w:rFonts w:ascii="Arial" w:eastAsia="Arial" w:hAnsi="Arial" w:cs="Arial"/>
          <w:spacing w:val="5"/>
          <w:sz w:val="21"/>
          <w:szCs w:val="21"/>
        </w:rPr>
        <w:t>8</w:t>
      </w:r>
      <w:r>
        <w:rPr>
          <w:rFonts w:ascii="Arial" w:eastAsia="Arial" w:hAnsi="Arial" w:cs="Arial"/>
          <w:sz w:val="21"/>
          <w:szCs w:val="21"/>
        </w:rPr>
        <w:t xml:space="preserve">. 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pacing w:val="-7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2"/>
          <w:sz w:val="21"/>
          <w:szCs w:val="21"/>
        </w:rPr>
        <w:t>xt</w:t>
      </w:r>
      <w:r>
        <w:rPr>
          <w:rFonts w:ascii="Arial" w:eastAsia="Arial" w:hAnsi="Arial" w:cs="Arial"/>
          <w:sz w:val="21"/>
          <w:szCs w:val="21"/>
        </w:rPr>
        <w:t>ile</w:t>
      </w:r>
      <w:r>
        <w:rPr>
          <w:rFonts w:ascii="Arial" w:eastAsia="Arial" w:hAnsi="Arial" w:cs="Arial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pacing w:val="5"/>
          <w:sz w:val="21"/>
          <w:szCs w:val="21"/>
        </w:rPr>
        <w:t>n</w:t>
      </w:r>
      <w:r>
        <w:rPr>
          <w:rFonts w:ascii="Arial" w:eastAsia="Arial" w:hAnsi="Arial" w:cs="Arial"/>
          <w:spacing w:val="-4"/>
          <w:sz w:val="21"/>
          <w:szCs w:val="21"/>
        </w:rPr>
        <w:t>du</w:t>
      </w:r>
      <w:r>
        <w:rPr>
          <w:rFonts w:ascii="Arial" w:eastAsia="Arial" w:hAnsi="Arial" w:cs="Arial"/>
          <w:spacing w:val="8"/>
          <w:sz w:val="21"/>
          <w:szCs w:val="21"/>
        </w:rPr>
        <w:t>s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r</w:t>
      </w:r>
      <w:r>
        <w:rPr>
          <w:rFonts w:ascii="Arial" w:eastAsia="Arial" w:hAnsi="Arial" w:cs="Arial"/>
          <w:spacing w:val="-7"/>
          <w:sz w:val="21"/>
          <w:szCs w:val="21"/>
        </w:rPr>
        <w:t>y</w:t>
      </w:r>
      <w:r>
        <w:rPr>
          <w:rFonts w:ascii="Arial" w:eastAsia="Arial" w:hAnsi="Arial" w:cs="Arial"/>
          <w:sz w:val="21"/>
          <w:szCs w:val="21"/>
        </w:rPr>
        <w:t>,</w:t>
      </w:r>
      <w:r>
        <w:rPr>
          <w:rFonts w:ascii="Arial" w:eastAsia="Arial" w:hAnsi="Arial" w:cs="Arial"/>
          <w:spacing w:val="2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nu</w:t>
      </w:r>
      <w:r>
        <w:rPr>
          <w:rFonts w:ascii="Arial" w:eastAsia="Arial" w:hAnsi="Arial" w:cs="Arial"/>
          <w:spacing w:val="-2"/>
          <w:sz w:val="21"/>
          <w:szCs w:val="21"/>
        </w:rPr>
        <w:t>f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urer</w:t>
      </w:r>
      <w:r>
        <w:rPr>
          <w:rFonts w:ascii="Arial" w:eastAsia="Arial" w:hAnsi="Arial" w:cs="Arial"/>
          <w:spacing w:val="2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er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ed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in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nu</w:t>
      </w:r>
      <w:r>
        <w:rPr>
          <w:rFonts w:ascii="Arial" w:eastAsia="Arial" w:hAnsi="Arial" w:cs="Arial"/>
          <w:spacing w:val="-2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ber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f bl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8"/>
          <w:sz w:val="21"/>
          <w:szCs w:val="21"/>
        </w:rPr>
        <w:t>s</w:t>
      </w:r>
      <w:r>
        <w:rPr>
          <w:rFonts w:ascii="Arial" w:eastAsia="Arial" w:hAnsi="Arial" w:cs="Arial"/>
          <w:spacing w:val="-4"/>
          <w:sz w:val="21"/>
          <w:szCs w:val="21"/>
        </w:rPr>
        <w:t>he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r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f</w:t>
      </w:r>
      <w:r>
        <w:rPr>
          <w:rFonts w:ascii="Arial" w:eastAsia="Arial" w:hAnsi="Arial" w:cs="Arial"/>
          <w:w w:val="102"/>
          <w:sz w:val="21"/>
          <w:szCs w:val="21"/>
        </w:rPr>
        <w:t>la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w</w:t>
      </w:r>
      <w:r>
        <w:rPr>
          <w:rFonts w:ascii="Arial" w:eastAsia="Arial" w:hAnsi="Arial" w:cs="Arial"/>
          <w:w w:val="102"/>
          <w:sz w:val="21"/>
          <w:szCs w:val="21"/>
        </w:rPr>
        <w:t xml:space="preserve">s 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pacing w:val="8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ur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2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in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ea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100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7"/>
          <w:sz w:val="21"/>
          <w:szCs w:val="21"/>
        </w:rPr>
        <w:t>f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 xml:space="preserve">of 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erial.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p</w:t>
      </w:r>
      <w:r>
        <w:rPr>
          <w:rFonts w:ascii="Arial" w:eastAsia="Arial" w:hAnsi="Arial" w:cs="Arial"/>
          <w:spacing w:val="-9"/>
          <w:sz w:val="21"/>
          <w:szCs w:val="21"/>
        </w:rPr>
        <w:t>r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pacing w:val="-4"/>
          <w:sz w:val="21"/>
          <w:szCs w:val="21"/>
        </w:rPr>
        <w:t>b</w:t>
      </w:r>
      <w:r>
        <w:rPr>
          <w:rFonts w:ascii="Arial" w:eastAsia="Arial" w:hAnsi="Arial" w:cs="Arial"/>
          <w:sz w:val="21"/>
          <w:szCs w:val="21"/>
        </w:rPr>
        <w:t>ab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li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y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di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1"/>
          <w:sz w:val="21"/>
          <w:szCs w:val="21"/>
        </w:rPr>
        <w:t>b</w:t>
      </w:r>
      <w:r>
        <w:rPr>
          <w:rFonts w:ascii="Arial" w:eastAsia="Arial" w:hAnsi="Arial" w:cs="Arial"/>
          <w:sz w:val="21"/>
          <w:szCs w:val="21"/>
        </w:rPr>
        <w:t>u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1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as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7"/>
          <w:sz w:val="21"/>
          <w:szCs w:val="21"/>
        </w:rPr>
        <w:t>t</w:t>
      </w:r>
      <w:r>
        <w:rPr>
          <w:rFonts w:ascii="Arial" w:eastAsia="Arial" w:hAnsi="Arial" w:cs="Arial"/>
          <w:spacing w:val="5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g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r</w:t>
      </w:r>
      <w:r>
        <w:rPr>
          <w:rFonts w:ascii="Arial" w:eastAsia="Arial" w:hAnsi="Arial" w:cs="Arial"/>
          <w:w w:val="102"/>
          <w:sz w:val="21"/>
          <w:szCs w:val="21"/>
        </w:rPr>
        <w:t>ea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t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e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s</w:t>
      </w:r>
      <w:r>
        <w:rPr>
          <w:rFonts w:ascii="Arial" w:eastAsia="Arial" w:hAnsi="Arial" w:cs="Arial"/>
          <w:w w:val="102"/>
          <w:sz w:val="21"/>
          <w:szCs w:val="21"/>
        </w:rPr>
        <w:t xml:space="preserve">t 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ha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f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5"/>
          <w:sz w:val="21"/>
          <w:szCs w:val="21"/>
        </w:rPr>
        <w:t>p</w:t>
      </w:r>
      <w:r>
        <w:rPr>
          <w:rFonts w:ascii="Arial" w:eastAsia="Arial" w:hAnsi="Arial" w:cs="Arial"/>
          <w:sz w:val="21"/>
          <w:szCs w:val="21"/>
        </w:rPr>
        <w:t>pl</w:t>
      </w:r>
      <w:r>
        <w:rPr>
          <w:rFonts w:ascii="Arial" w:eastAsia="Arial" w:hAnsi="Arial" w:cs="Arial"/>
          <w:spacing w:val="-6"/>
          <w:sz w:val="21"/>
          <w:szCs w:val="21"/>
        </w:rPr>
        <w:t>y</w:t>
      </w:r>
      <w:r>
        <w:rPr>
          <w:rFonts w:ascii="Arial" w:eastAsia="Arial" w:hAnsi="Arial" w:cs="Arial"/>
          <w:sz w:val="21"/>
          <w:szCs w:val="21"/>
        </w:rPr>
        <w:t>ing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7"/>
          <w:sz w:val="21"/>
          <w:szCs w:val="21"/>
        </w:rPr>
        <w:t>t</w:t>
      </w:r>
      <w:r>
        <w:rPr>
          <w:rFonts w:ascii="Arial" w:eastAsia="Arial" w:hAnsi="Arial" w:cs="Arial"/>
          <w:spacing w:val="5"/>
          <w:sz w:val="21"/>
          <w:szCs w:val="21"/>
        </w:rPr>
        <w:t>h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7"/>
          <w:sz w:val="21"/>
          <w:szCs w:val="21"/>
        </w:rPr>
        <w:t>t</w:t>
      </w:r>
      <w:r>
        <w:rPr>
          <w:rFonts w:ascii="Arial" w:eastAsia="Arial" w:hAnsi="Arial" w:cs="Arial"/>
          <w:spacing w:val="5"/>
          <w:sz w:val="21"/>
          <w:szCs w:val="21"/>
        </w:rPr>
        <w:t>u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_</w:t>
      </w:r>
      <w:r>
        <w:rPr>
          <w:rFonts w:ascii="Arial" w:eastAsia="Arial" w:hAnsi="Arial" w:cs="Arial"/>
          <w:sz w:val="21"/>
          <w:szCs w:val="21"/>
          <w:u w:val="single" w:color="000000"/>
        </w:rPr>
        <w:t xml:space="preserve">                     </w:t>
      </w:r>
      <w:r>
        <w:rPr>
          <w:rFonts w:ascii="Arial" w:eastAsia="Arial" w:hAnsi="Arial" w:cs="Arial"/>
          <w:spacing w:val="5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spacing w:val="-54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.</w:t>
      </w:r>
    </w:p>
    <w:p w:rsidR="00D57DC9" w:rsidRDefault="0017288A">
      <w:pPr>
        <w:spacing w:before="2" w:line="243" w:lineRule="auto"/>
        <w:ind w:left="102" w:right="6877"/>
        <w:rPr>
          <w:rFonts w:ascii="Arial" w:eastAsia="Arial" w:hAnsi="Arial" w:cs="Arial"/>
          <w:spacing w:val="-2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A.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no</w:t>
      </w:r>
      <w:r>
        <w:rPr>
          <w:rFonts w:ascii="Arial" w:eastAsia="Arial" w:hAnsi="Arial" w:cs="Arial"/>
          <w:spacing w:val="-5"/>
          <w:sz w:val="21"/>
          <w:szCs w:val="21"/>
        </w:rPr>
        <w:t>r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al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d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i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s</w:t>
      </w:r>
      <w:r>
        <w:rPr>
          <w:rFonts w:ascii="Arial" w:eastAsia="Arial" w:hAnsi="Arial" w:cs="Arial"/>
          <w:spacing w:val="2"/>
          <w:w w:val="102"/>
          <w:sz w:val="21"/>
          <w:szCs w:val="21"/>
        </w:rPr>
        <w:t>t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r</w:t>
      </w:r>
      <w:r>
        <w:rPr>
          <w:rFonts w:ascii="Arial" w:eastAsia="Arial" w:hAnsi="Arial" w:cs="Arial"/>
          <w:w w:val="102"/>
          <w:sz w:val="21"/>
          <w:szCs w:val="21"/>
        </w:rPr>
        <w:t>ibu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t</w:t>
      </w:r>
      <w:r>
        <w:rPr>
          <w:rFonts w:ascii="Arial" w:eastAsia="Arial" w:hAnsi="Arial" w:cs="Arial"/>
          <w:w w:val="102"/>
          <w:sz w:val="21"/>
          <w:szCs w:val="21"/>
        </w:rPr>
        <w:t>i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o</w:t>
      </w:r>
      <w:r>
        <w:rPr>
          <w:rFonts w:ascii="Arial" w:eastAsia="Arial" w:hAnsi="Arial" w:cs="Arial"/>
          <w:w w:val="102"/>
          <w:sz w:val="21"/>
          <w:szCs w:val="21"/>
        </w:rPr>
        <w:t xml:space="preserve">n </w:t>
      </w:r>
      <w:r>
        <w:rPr>
          <w:rFonts w:ascii="Arial" w:eastAsia="Arial" w:hAnsi="Arial" w:cs="Arial"/>
          <w:sz w:val="21"/>
          <w:szCs w:val="21"/>
        </w:rPr>
        <w:t xml:space="preserve">B.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bin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al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d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i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s</w:t>
      </w:r>
      <w:r>
        <w:rPr>
          <w:rFonts w:ascii="Arial" w:eastAsia="Arial" w:hAnsi="Arial" w:cs="Arial"/>
          <w:spacing w:val="2"/>
          <w:w w:val="102"/>
          <w:sz w:val="21"/>
          <w:szCs w:val="21"/>
        </w:rPr>
        <w:t>t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r</w:t>
      </w:r>
      <w:r>
        <w:rPr>
          <w:rFonts w:ascii="Arial" w:eastAsia="Arial" w:hAnsi="Arial" w:cs="Arial"/>
          <w:w w:val="102"/>
          <w:sz w:val="21"/>
          <w:szCs w:val="21"/>
        </w:rPr>
        <w:t>i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b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u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t</w:t>
      </w:r>
      <w:r>
        <w:rPr>
          <w:rFonts w:ascii="Arial" w:eastAsia="Arial" w:hAnsi="Arial" w:cs="Arial"/>
          <w:w w:val="102"/>
          <w:sz w:val="21"/>
          <w:szCs w:val="21"/>
        </w:rPr>
        <w:t xml:space="preserve">ion 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 w:rsidRPr="00D57DC9">
        <w:rPr>
          <w:rFonts w:ascii="Arial" w:eastAsia="Arial" w:hAnsi="Arial" w:cs="Arial"/>
          <w:b/>
          <w:bCs/>
          <w:sz w:val="21"/>
          <w:szCs w:val="21"/>
        </w:rPr>
        <w:t>Po</w:t>
      </w:r>
      <w:r w:rsidRPr="00D57DC9">
        <w:rPr>
          <w:rFonts w:ascii="Arial" w:eastAsia="Arial" w:hAnsi="Arial" w:cs="Arial"/>
          <w:b/>
          <w:bCs/>
          <w:spacing w:val="-5"/>
          <w:sz w:val="21"/>
          <w:szCs w:val="21"/>
        </w:rPr>
        <w:t>i</w:t>
      </w:r>
      <w:r w:rsidRPr="00D57DC9">
        <w:rPr>
          <w:rFonts w:ascii="Arial" w:eastAsia="Arial" w:hAnsi="Arial" w:cs="Arial"/>
          <w:b/>
          <w:bCs/>
          <w:spacing w:val="-2"/>
          <w:sz w:val="21"/>
          <w:szCs w:val="21"/>
        </w:rPr>
        <w:t>s</w:t>
      </w:r>
      <w:r w:rsidRPr="00D57DC9">
        <w:rPr>
          <w:rFonts w:ascii="Arial" w:eastAsia="Arial" w:hAnsi="Arial" w:cs="Arial"/>
          <w:b/>
          <w:bCs/>
          <w:spacing w:val="8"/>
          <w:sz w:val="21"/>
          <w:szCs w:val="21"/>
        </w:rPr>
        <w:t>s</w:t>
      </w:r>
      <w:r w:rsidRPr="00D57DC9">
        <w:rPr>
          <w:rFonts w:ascii="Arial" w:eastAsia="Arial" w:hAnsi="Arial" w:cs="Arial"/>
          <w:b/>
          <w:bCs/>
          <w:spacing w:val="-4"/>
          <w:sz w:val="21"/>
          <w:szCs w:val="21"/>
        </w:rPr>
        <w:t>o</w:t>
      </w:r>
      <w:r w:rsidRPr="00D57DC9">
        <w:rPr>
          <w:rFonts w:ascii="Arial" w:eastAsia="Arial" w:hAnsi="Arial" w:cs="Arial"/>
          <w:b/>
          <w:bCs/>
          <w:sz w:val="21"/>
          <w:szCs w:val="21"/>
        </w:rPr>
        <w:t>n</w:t>
      </w:r>
      <w:r w:rsidRPr="00D57DC9">
        <w:rPr>
          <w:rFonts w:ascii="Arial" w:eastAsia="Arial" w:hAnsi="Arial" w:cs="Arial"/>
          <w:b/>
          <w:bCs/>
          <w:spacing w:val="15"/>
          <w:sz w:val="21"/>
          <w:szCs w:val="21"/>
        </w:rPr>
        <w:t xml:space="preserve"> </w:t>
      </w:r>
      <w:r w:rsidRPr="00D57DC9">
        <w:rPr>
          <w:rFonts w:ascii="Arial" w:eastAsia="Arial" w:hAnsi="Arial" w:cs="Arial"/>
          <w:b/>
          <w:bCs/>
          <w:w w:val="102"/>
          <w:sz w:val="21"/>
          <w:szCs w:val="21"/>
        </w:rPr>
        <w:t>d</w:t>
      </w:r>
      <w:r w:rsidRPr="00D57DC9">
        <w:rPr>
          <w:rFonts w:ascii="Arial" w:eastAsia="Arial" w:hAnsi="Arial" w:cs="Arial"/>
          <w:b/>
          <w:bCs/>
          <w:spacing w:val="-5"/>
          <w:w w:val="102"/>
          <w:sz w:val="21"/>
          <w:szCs w:val="21"/>
        </w:rPr>
        <w:t>i</w:t>
      </w:r>
      <w:r w:rsidRPr="00D57DC9">
        <w:rPr>
          <w:rFonts w:ascii="Arial" w:eastAsia="Arial" w:hAnsi="Arial" w:cs="Arial"/>
          <w:b/>
          <w:bCs/>
          <w:spacing w:val="3"/>
          <w:w w:val="102"/>
          <w:sz w:val="21"/>
          <w:szCs w:val="21"/>
        </w:rPr>
        <w:t>s</w:t>
      </w:r>
      <w:r w:rsidRPr="00D57DC9">
        <w:rPr>
          <w:rFonts w:ascii="Arial" w:eastAsia="Arial" w:hAnsi="Arial" w:cs="Arial"/>
          <w:b/>
          <w:bCs/>
          <w:spacing w:val="2"/>
          <w:w w:val="102"/>
          <w:sz w:val="21"/>
          <w:szCs w:val="21"/>
        </w:rPr>
        <w:t>t</w:t>
      </w:r>
      <w:r w:rsidRPr="00D57DC9">
        <w:rPr>
          <w:rFonts w:ascii="Arial" w:eastAsia="Arial" w:hAnsi="Arial" w:cs="Arial"/>
          <w:b/>
          <w:bCs/>
          <w:w w:val="102"/>
          <w:sz w:val="21"/>
          <w:szCs w:val="21"/>
        </w:rPr>
        <w:t>r</w:t>
      </w:r>
      <w:r w:rsidRPr="00D57DC9">
        <w:rPr>
          <w:rFonts w:ascii="Arial" w:eastAsia="Arial" w:hAnsi="Arial" w:cs="Arial"/>
          <w:b/>
          <w:bCs/>
          <w:spacing w:val="-5"/>
          <w:w w:val="102"/>
          <w:sz w:val="21"/>
          <w:szCs w:val="21"/>
        </w:rPr>
        <w:t>i</w:t>
      </w:r>
      <w:r w:rsidRPr="00D57DC9">
        <w:rPr>
          <w:rFonts w:ascii="Arial" w:eastAsia="Arial" w:hAnsi="Arial" w:cs="Arial"/>
          <w:b/>
          <w:bCs/>
          <w:w w:val="102"/>
          <w:sz w:val="21"/>
          <w:szCs w:val="21"/>
        </w:rPr>
        <w:t>bu</w:t>
      </w:r>
      <w:r w:rsidRPr="00D57DC9">
        <w:rPr>
          <w:rFonts w:ascii="Arial" w:eastAsia="Arial" w:hAnsi="Arial" w:cs="Arial"/>
          <w:b/>
          <w:bCs/>
          <w:spacing w:val="2"/>
          <w:w w:val="102"/>
          <w:sz w:val="21"/>
          <w:szCs w:val="21"/>
        </w:rPr>
        <w:t>t</w:t>
      </w:r>
      <w:r w:rsidRPr="00D57DC9">
        <w:rPr>
          <w:rFonts w:ascii="Arial" w:eastAsia="Arial" w:hAnsi="Arial" w:cs="Arial"/>
          <w:b/>
          <w:bCs/>
          <w:spacing w:val="-5"/>
          <w:w w:val="102"/>
          <w:sz w:val="21"/>
          <w:szCs w:val="21"/>
        </w:rPr>
        <w:t>i</w:t>
      </w:r>
      <w:r w:rsidRPr="00D57DC9">
        <w:rPr>
          <w:rFonts w:ascii="Arial" w:eastAsia="Arial" w:hAnsi="Arial" w:cs="Arial"/>
          <w:b/>
          <w:bCs/>
          <w:w w:val="102"/>
          <w:sz w:val="21"/>
          <w:szCs w:val="21"/>
        </w:rPr>
        <w:t>on</w:t>
      </w:r>
      <w:r>
        <w:rPr>
          <w:rFonts w:ascii="Arial" w:eastAsia="Arial" w:hAnsi="Arial" w:cs="Arial"/>
          <w:w w:val="102"/>
          <w:sz w:val="21"/>
          <w:szCs w:val="21"/>
        </w:rPr>
        <w:t xml:space="preserve"> </w:t>
      </w:r>
    </w:p>
    <w:p w:rsidR="00E613DA" w:rsidRDefault="0017288A">
      <w:pPr>
        <w:spacing w:before="2" w:line="243" w:lineRule="auto"/>
        <w:ind w:left="102" w:right="6877"/>
        <w:rPr>
          <w:rFonts w:ascii="Arial" w:eastAsia="Arial" w:hAnsi="Arial" w:cs="Arial"/>
          <w:w w:val="102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uni</w:t>
      </w:r>
      <w:r>
        <w:rPr>
          <w:rFonts w:ascii="Arial" w:eastAsia="Arial" w:hAnsi="Arial" w:cs="Arial"/>
          <w:spacing w:val="-2"/>
          <w:sz w:val="21"/>
          <w:szCs w:val="21"/>
        </w:rPr>
        <w:t>f</w:t>
      </w:r>
      <w:r>
        <w:rPr>
          <w:rFonts w:ascii="Arial" w:eastAsia="Arial" w:hAnsi="Arial" w:cs="Arial"/>
          <w:sz w:val="21"/>
          <w:szCs w:val="21"/>
        </w:rPr>
        <w:t>orm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d</w:t>
      </w:r>
      <w:r>
        <w:rPr>
          <w:rFonts w:ascii="Arial" w:eastAsia="Arial" w:hAnsi="Arial" w:cs="Arial"/>
          <w:spacing w:val="-9"/>
          <w:w w:val="102"/>
          <w:sz w:val="21"/>
          <w:szCs w:val="21"/>
        </w:rPr>
        <w:t>i</w:t>
      </w:r>
      <w:r>
        <w:rPr>
          <w:rFonts w:ascii="Arial" w:eastAsia="Arial" w:hAnsi="Arial" w:cs="Arial"/>
          <w:spacing w:val="8"/>
          <w:w w:val="102"/>
          <w:sz w:val="21"/>
          <w:szCs w:val="21"/>
        </w:rPr>
        <w:t>s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t</w:t>
      </w:r>
      <w:r>
        <w:rPr>
          <w:rFonts w:ascii="Arial" w:eastAsia="Arial" w:hAnsi="Arial" w:cs="Arial"/>
          <w:w w:val="102"/>
          <w:sz w:val="21"/>
          <w:szCs w:val="21"/>
        </w:rPr>
        <w:t>ri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b</w:t>
      </w:r>
      <w:r>
        <w:rPr>
          <w:rFonts w:ascii="Arial" w:eastAsia="Arial" w:hAnsi="Arial" w:cs="Arial"/>
          <w:w w:val="102"/>
          <w:sz w:val="21"/>
          <w:szCs w:val="21"/>
        </w:rPr>
        <w:t>u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t</w:t>
      </w:r>
      <w:r>
        <w:rPr>
          <w:rFonts w:ascii="Arial" w:eastAsia="Arial" w:hAnsi="Arial" w:cs="Arial"/>
          <w:w w:val="102"/>
          <w:sz w:val="21"/>
          <w:szCs w:val="21"/>
        </w:rPr>
        <w:t>i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o</w:t>
      </w:r>
      <w:r>
        <w:rPr>
          <w:rFonts w:ascii="Arial" w:eastAsia="Arial" w:hAnsi="Arial" w:cs="Arial"/>
          <w:w w:val="102"/>
          <w:sz w:val="21"/>
          <w:szCs w:val="21"/>
        </w:rPr>
        <w:t xml:space="preserve">n </w:t>
      </w:r>
    </w:p>
    <w:p w:rsidR="00E613DA" w:rsidRDefault="00E613DA">
      <w:pPr>
        <w:rPr>
          <w:rFonts w:ascii="Arial" w:eastAsia="Arial" w:hAnsi="Arial" w:cs="Arial"/>
          <w:w w:val="102"/>
          <w:sz w:val="21"/>
          <w:szCs w:val="21"/>
        </w:rPr>
      </w:pPr>
      <w:r>
        <w:rPr>
          <w:rFonts w:ascii="Arial" w:eastAsia="Arial" w:hAnsi="Arial" w:cs="Arial"/>
          <w:w w:val="102"/>
          <w:sz w:val="21"/>
          <w:szCs w:val="21"/>
        </w:rPr>
        <w:br w:type="page"/>
      </w:r>
    </w:p>
    <w:p w:rsidR="006D02D5" w:rsidRDefault="0017288A">
      <w:pPr>
        <w:spacing w:before="2" w:line="243" w:lineRule="auto"/>
        <w:ind w:left="102" w:right="687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lastRenderedPageBreak/>
        <w:t>E</w:t>
      </w:r>
      <w:r>
        <w:rPr>
          <w:rFonts w:ascii="Arial" w:eastAsia="Arial" w:hAnsi="Arial" w:cs="Arial"/>
          <w:spacing w:val="3"/>
          <w:sz w:val="21"/>
          <w:szCs w:val="21"/>
        </w:rPr>
        <w:t>x</w:t>
      </w:r>
      <w:r>
        <w:rPr>
          <w:rFonts w:ascii="Arial" w:eastAsia="Arial" w:hAnsi="Arial" w:cs="Arial"/>
          <w:sz w:val="21"/>
          <w:szCs w:val="21"/>
        </w:rPr>
        <w:t>hibit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3</w:t>
      </w:r>
    </w:p>
    <w:p w:rsidR="006D02D5" w:rsidRDefault="00AD7C1D">
      <w:pPr>
        <w:spacing w:before="5" w:line="248" w:lineRule="auto"/>
        <w:ind w:left="102" w:right="156"/>
        <w:rPr>
          <w:rFonts w:ascii="Arial" w:eastAsia="Arial" w:hAnsi="Arial" w:cs="Arial"/>
          <w:sz w:val="21"/>
          <w:szCs w:val="21"/>
        </w:rPr>
      </w:pPr>
      <w:r>
        <w:pict>
          <v:shape id="_x0000_s1027" type="#_x0000_t202" style="position:absolute;left:0;text-align:left;margin-left:242.6pt;margin-top:24.45pt;width:110.55pt;height:84.35pt;z-index:-251658240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70"/>
                    <w:gridCol w:w="1224"/>
                  </w:tblGrid>
                  <w:tr w:rsidR="006D02D5">
                    <w:trPr>
                      <w:trHeight w:hRule="exact" w:val="283"/>
                    </w:trPr>
                    <w:tc>
                      <w:tcPr>
                        <w:tcW w:w="97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6D02D5" w:rsidRDefault="0017288A">
                        <w:pPr>
                          <w:spacing w:line="240" w:lineRule="exact"/>
                          <w:ind w:left="52"/>
                          <w:rPr>
                            <w:rFonts w:ascii="Arial" w:eastAsia="Arial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spacing w:val="-2"/>
                            <w:w w:val="102"/>
                            <w:sz w:val="21"/>
                            <w:szCs w:val="21"/>
                          </w:rPr>
                          <w:t>D</w:t>
                        </w:r>
                        <w:r>
                          <w:rPr>
                            <w:rFonts w:ascii="Arial" w:eastAsia="Arial" w:hAnsi="Arial" w:cs="Arial"/>
                            <w:b/>
                            <w:w w:val="102"/>
                            <w:sz w:val="21"/>
                            <w:szCs w:val="21"/>
                          </w:rPr>
                          <w:t>e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1"/>
                            <w:w w:val="102"/>
                            <w:sz w:val="21"/>
                            <w:szCs w:val="21"/>
                          </w:rPr>
                          <w:t>m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5"/>
                            <w:w w:val="102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2"/>
                            <w:w w:val="102"/>
                            <w:sz w:val="21"/>
                            <w:szCs w:val="21"/>
                          </w:rPr>
                          <w:t>n</w:t>
                        </w:r>
                        <w:r>
                          <w:rPr>
                            <w:rFonts w:ascii="Arial" w:eastAsia="Arial" w:hAnsi="Arial" w:cs="Arial"/>
                            <w:b/>
                            <w:w w:val="102"/>
                            <w:sz w:val="21"/>
                            <w:szCs w:val="21"/>
                          </w:rPr>
                          <w:t>d</w:t>
                        </w:r>
                      </w:p>
                    </w:tc>
                    <w:tc>
                      <w:tcPr>
                        <w:tcW w:w="122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6D02D5" w:rsidRDefault="0017288A">
                        <w:pPr>
                          <w:spacing w:line="240" w:lineRule="exact"/>
                          <w:ind w:left="47"/>
                          <w:rPr>
                            <w:rFonts w:ascii="Arial" w:eastAsia="Arial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spacing w:val="5"/>
                            <w:w w:val="102"/>
                            <w:sz w:val="21"/>
                            <w:szCs w:val="21"/>
                          </w:rPr>
                          <w:t>P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2"/>
                            <w:w w:val="102"/>
                            <w:sz w:val="21"/>
                            <w:szCs w:val="21"/>
                          </w:rPr>
                          <w:t>ro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3"/>
                            <w:w w:val="102"/>
                            <w:sz w:val="21"/>
                            <w:szCs w:val="21"/>
                          </w:rPr>
                          <w:t>b</w:t>
                        </w:r>
                        <w:r>
                          <w:rPr>
                            <w:rFonts w:ascii="Arial" w:eastAsia="Arial" w:hAnsi="Arial" w:cs="Arial"/>
                            <w:b/>
                            <w:w w:val="102"/>
                            <w:sz w:val="21"/>
                            <w:szCs w:val="21"/>
                          </w:rPr>
                          <w:t>a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2"/>
                            <w:w w:val="102"/>
                            <w:sz w:val="21"/>
                            <w:szCs w:val="21"/>
                          </w:rPr>
                          <w:t>bil</w:t>
                        </w:r>
                        <w:r>
                          <w:rPr>
                            <w:rFonts w:ascii="Arial" w:eastAsia="Arial" w:hAnsi="Arial" w:cs="Arial"/>
                            <w:b/>
                            <w:spacing w:val="-7"/>
                            <w:w w:val="102"/>
                            <w:sz w:val="21"/>
                            <w:szCs w:val="21"/>
                          </w:rPr>
                          <w:t>i</w:t>
                        </w:r>
                        <w:r>
                          <w:rPr>
                            <w:rFonts w:ascii="Arial" w:eastAsia="Arial" w:hAnsi="Arial" w:cs="Arial"/>
                            <w:b/>
                            <w:w w:val="102"/>
                            <w:sz w:val="21"/>
                            <w:szCs w:val="21"/>
                          </w:rPr>
                          <w:t>ty</w:t>
                        </w:r>
                      </w:p>
                    </w:tc>
                  </w:tr>
                  <w:tr w:rsidR="006D02D5">
                    <w:trPr>
                      <w:trHeight w:hRule="exact" w:val="274"/>
                    </w:trPr>
                    <w:tc>
                      <w:tcPr>
                        <w:tcW w:w="97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6D02D5" w:rsidRDefault="0017288A">
                        <w:pPr>
                          <w:spacing w:line="220" w:lineRule="exact"/>
                          <w:ind w:left="380" w:right="386"/>
                          <w:jc w:val="center"/>
                          <w:rPr>
                            <w:rFonts w:ascii="Arial" w:eastAsia="Arial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w w:val="102"/>
                            <w:sz w:val="21"/>
                            <w:szCs w:val="21"/>
                          </w:rPr>
                          <w:t>0</w:t>
                        </w:r>
                      </w:p>
                    </w:tc>
                    <w:tc>
                      <w:tcPr>
                        <w:tcW w:w="122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6D02D5" w:rsidRDefault="0017288A">
                        <w:pPr>
                          <w:spacing w:line="220" w:lineRule="exact"/>
                          <w:ind w:left="419" w:right="420"/>
                          <w:jc w:val="center"/>
                          <w:rPr>
                            <w:rFonts w:ascii="Arial" w:eastAsia="Arial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w w:val="102"/>
                            <w:sz w:val="21"/>
                            <w:szCs w:val="21"/>
                          </w:rPr>
                          <w:t>0</w:t>
                        </w:r>
                        <w:r>
                          <w:rPr>
                            <w:rFonts w:ascii="Arial" w:eastAsia="Arial" w:hAnsi="Arial" w:cs="Arial"/>
                            <w:spacing w:val="3"/>
                            <w:w w:val="102"/>
                            <w:sz w:val="21"/>
                            <w:szCs w:val="21"/>
                          </w:rPr>
                          <w:t>.</w:t>
                        </w:r>
                        <w:r>
                          <w:rPr>
                            <w:rFonts w:ascii="Arial" w:eastAsia="Arial" w:hAnsi="Arial" w:cs="Arial"/>
                            <w:w w:val="102"/>
                            <w:sz w:val="21"/>
                            <w:szCs w:val="21"/>
                          </w:rPr>
                          <w:t>1</w:t>
                        </w:r>
                      </w:p>
                    </w:tc>
                  </w:tr>
                  <w:tr w:rsidR="006D02D5">
                    <w:trPr>
                      <w:trHeight w:hRule="exact" w:val="276"/>
                    </w:trPr>
                    <w:tc>
                      <w:tcPr>
                        <w:tcW w:w="97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3" w:space="0" w:color="000000"/>
                          <w:right w:val="single" w:sz="5" w:space="0" w:color="000000"/>
                        </w:tcBorders>
                      </w:tcPr>
                      <w:p w:rsidR="006D02D5" w:rsidRDefault="0017288A">
                        <w:pPr>
                          <w:spacing w:line="240" w:lineRule="exact"/>
                          <w:ind w:left="380" w:right="386"/>
                          <w:jc w:val="center"/>
                          <w:rPr>
                            <w:rFonts w:ascii="Arial" w:eastAsia="Arial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w w:val="102"/>
                            <w:sz w:val="21"/>
                            <w:szCs w:val="21"/>
                          </w:rPr>
                          <w:t>1</w:t>
                        </w:r>
                      </w:p>
                    </w:tc>
                    <w:tc>
                      <w:tcPr>
                        <w:tcW w:w="122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3" w:space="0" w:color="000000"/>
                          <w:right w:val="single" w:sz="5" w:space="0" w:color="000000"/>
                        </w:tcBorders>
                      </w:tcPr>
                      <w:p w:rsidR="006D02D5" w:rsidRDefault="0017288A">
                        <w:pPr>
                          <w:spacing w:line="240" w:lineRule="exact"/>
                          <w:ind w:left="419" w:right="420"/>
                          <w:jc w:val="center"/>
                          <w:rPr>
                            <w:rFonts w:ascii="Arial" w:eastAsia="Arial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w w:val="102"/>
                            <w:sz w:val="21"/>
                            <w:szCs w:val="21"/>
                          </w:rPr>
                          <w:t>0</w:t>
                        </w:r>
                        <w:r>
                          <w:rPr>
                            <w:rFonts w:ascii="Arial" w:eastAsia="Arial" w:hAnsi="Arial" w:cs="Arial"/>
                            <w:spacing w:val="3"/>
                            <w:w w:val="102"/>
                            <w:sz w:val="21"/>
                            <w:szCs w:val="21"/>
                          </w:rPr>
                          <w:t>.</w:t>
                        </w:r>
                        <w:r>
                          <w:rPr>
                            <w:rFonts w:ascii="Arial" w:eastAsia="Arial" w:hAnsi="Arial" w:cs="Arial"/>
                            <w:w w:val="102"/>
                            <w:sz w:val="21"/>
                            <w:szCs w:val="21"/>
                          </w:rPr>
                          <w:t>2</w:t>
                        </w:r>
                      </w:p>
                    </w:tc>
                  </w:tr>
                  <w:tr w:rsidR="006D02D5">
                    <w:trPr>
                      <w:trHeight w:hRule="exact" w:val="276"/>
                    </w:trPr>
                    <w:tc>
                      <w:tcPr>
                        <w:tcW w:w="970" w:type="dxa"/>
                        <w:tcBorders>
                          <w:top w:val="single" w:sz="3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6D02D5" w:rsidRDefault="0017288A">
                        <w:pPr>
                          <w:spacing w:line="240" w:lineRule="exact"/>
                          <w:ind w:left="380" w:right="386"/>
                          <w:jc w:val="center"/>
                          <w:rPr>
                            <w:rFonts w:ascii="Arial" w:eastAsia="Arial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w w:val="102"/>
                            <w:sz w:val="21"/>
                            <w:szCs w:val="21"/>
                          </w:rPr>
                          <w:t>2</w:t>
                        </w:r>
                      </w:p>
                    </w:tc>
                    <w:tc>
                      <w:tcPr>
                        <w:tcW w:w="1224" w:type="dxa"/>
                        <w:tcBorders>
                          <w:top w:val="single" w:sz="3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6D02D5" w:rsidRDefault="0017288A">
                        <w:pPr>
                          <w:spacing w:line="240" w:lineRule="exact"/>
                          <w:ind w:left="419" w:right="420"/>
                          <w:jc w:val="center"/>
                          <w:rPr>
                            <w:rFonts w:ascii="Arial" w:eastAsia="Arial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w w:val="102"/>
                            <w:sz w:val="21"/>
                            <w:szCs w:val="21"/>
                          </w:rPr>
                          <w:t>0</w:t>
                        </w:r>
                        <w:r>
                          <w:rPr>
                            <w:rFonts w:ascii="Arial" w:eastAsia="Arial" w:hAnsi="Arial" w:cs="Arial"/>
                            <w:spacing w:val="3"/>
                            <w:w w:val="102"/>
                            <w:sz w:val="21"/>
                            <w:szCs w:val="21"/>
                          </w:rPr>
                          <w:t>.</w:t>
                        </w:r>
                        <w:r>
                          <w:rPr>
                            <w:rFonts w:ascii="Arial" w:eastAsia="Arial" w:hAnsi="Arial" w:cs="Arial"/>
                            <w:w w:val="102"/>
                            <w:sz w:val="21"/>
                            <w:szCs w:val="21"/>
                          </w:rPr>
                          <w:t>3</w:t>
                        </w:r>
                      </w:p>
                    </w:tc>
                  </w:tr>
                  <w:tr w:rsidR="006D02D5">
                    <w:trPr>
                      <w:trHeight w:hRule="exact" w:val="274"/>
                    </w:trPr>
                    <w:tc>
                      <w:tcPr>
                        <w:tcW w:w="97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6D02D5" w:rsidRDefault="0017288A">
                        <w:pPr>
                          <w:spacing w:line="240" w:lineRule="exact"/>
                          <w:ind w:left="380" w:right="386"/>
                          <w:jc w:val="center"/>
                          <w:rPr>
                            <w:rFonts w:ascii="Arial" w:eastAsia="Arial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w w:val="102"/>
                            <w:sz w:val="21"/>
                            <w:szCs w:val="21"/>
                          </w:rPr>
                          <w:t>3</w:t>
                        </w:r>
                      </w:p>
                    </w:tc>
                    <w:tc>
                      <w:tcPr>
                        <w:tcW w:w="122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6D02D5" w:rsidRDefault="0017288A">
                        <w:pPr>
                          <w:spacing w:line="240" w:lineRule="exact"/>
                          <w:ind w:left="419" w:right="420"/>
                          <w:jc w:val="center"/>
                          <w:rPr>
                            <w:rFonts w:ascii="Arial" w:eastAsia="Arial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w w:val="102"/>
                            <w:sz w:val="21"/>
                            <w:szCs w:val="21"/>
                          </w:rPr>
                          <w:t>0</w:t>
                        </w:r>
                        <w:r>
                          <w:rPr>
                            <w:rFonts w:ascii="Arial" w:eastAsia="Arial" w:hAnsi="Arial" w:cs="Arial"/>
                            <w:spacing w:val="3"/>
                            <w:w w:val="102"/>
                            <w:sz w:val="21"/>
                            <w:szCs w:val="21"/>
                          </w:rPr>
                          <w:t>.</w:t>
                        </w:r>
                        <w:r>
                          <w:rPr>
                            <w:rFonts w:ascii="Arial" w:eastAsia="Arial" w:hAnsi="Arial" w:cs="Arial"/>
                            <w:w w:val="102"/>
                            <w:sz w:val="21"/>
                            <w:szCs w:val="21"/>
                          </w:rPr>
                          <w:t>2</w:t>
                        </w:r>
                      </w:p>
                    </w:tc>
                  </w:tr>
                  <w:tr w:rsidR="006D02D5">
                    <w:trPr>
                      <w:trHeight w:hRule="exact" w:val="283"/>
                    </w:trPr>
                    <w:tc>
                      <w:tcPr>
                        <w:tcW w:w="97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6D02D5" w:rsidRDefault="0017288A">
                        <w:pPr>
                          <w:spacing w:line="240" w:lineRule="exact"/>
                          <w:ind w:left="380" w:right="386"/>
                          <w:jc w:val="center"/>
                          <w:rPr>
                            <w:rFonts w:ascii="Arial" w:eastAsia="Arial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w w:val="102"/>
                            <w:sz w:val="21"/>
                            <w:szCs w:val="21"/>
                          </w:rPr>
                          <w:t>4</w:t>
                        </w:r>
                      </w:p>
                    </w:tc>
                    <w:tc>
                      <w:tcPr>
                        <w:tcW w:w="1224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6D02D5" w:rsidRDefault="0017288A">
                        <w:pPr>
                          <w:spacing w:line="240" w:lineRule="exact"/>
                          <w:ind w:left="419" w:right="420"/>
                          <w:jc w:val="center"/>
                          <w:rPr>
                            <w:rFonts w:ascii="Arial" w:eastAsia="Arial" w:hAnsi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eastAsia="Arial" w:hAnsi="Arial" w:cs="Arial"/>
                            <w:w w:val="102"/>
                            <w:sz w:val="21"/>
                            <w:szCs w:val="21"/>
                          </w:rPr>
                          <w:t>0</w:t>
                        </w:r>
                        <w:r>
                          <w:rPr>
                            <w:rFonts w:ascii="Arial" w:eastAsia="Arial" w:hAnsi="Arial" w:cs="Arial"/>
                            <w:spacing w:val="3"/>
                            <w:w w:val="102"/>
                            <w:sz w:val="21"/>
                            <w:szCs w:val="21"/>
                          </w:rPr>
                          <w:t>.</w:t>
                        </w:r>
                        <w:r>
                          <w:rPr>
                            <w:rFonts w:ascii="Arial" w:eastAsia="Arial" w:hAnsi="Arial" w:cs="Arial"/>
                            <w:w w:val="102"/>
                            <w:sz w:val="21"/>
                            <w:szCs w:val="21"/>
                          </w:rPr>
                          <w:t>2</w:t>
                        </w:r>
                      </w:p>
                    </w:tc>
                  </w:tr>
                </w:tbl>
                <w:p w:rsidR="006D02D5" w:rsidRDefault="006D02D5"/>
              </w:txbxContent>
            </v:textbox>
            <w10:wrap anchorx="page"/>
          </v:shape>
        </w:pict>
      </w:r>
      <w:r w:rsidR="0017288A">
        <w:rPr>
          <w:rFonts w:ascii="Arial" w:eastAsia="Arial" w:hAnsi="Arial" w:cs="Arial"/>
          <w:spacing w:val="-2"/>
          <w:sz w:val="21"/>
          <w:szCs w:val="21"/>
        </w:rPr>
        <w:t>T</w:t>
      </w:r>
      <w:r w:rsidR="0017288A">
        <w:rPr>
          <w:rFonts w:ascii="Arial" w:eastAsia="Arial" w:hAnsi="Arial" w:cs="Arial"/>
          <w:spacing w:val="5"/>
          <w:sz w:val="21"/>
          <w:szCs w:val="21"/>
        </w:rPr>
        <w:t>h</w:t>
      </w:r>
      <w:r w:rsidR="0017288A">
        <w:rPr>
          <w:rFonts w:ascii="Arial" w:eastAsia="Arial" w:hAnsi="Arial" w:cs="Arial"/>
          <w:sz w:val="21"/>
          <w:szCs w:val="21"/>
        </w:rPr>
        <w:t>e</w:t>
      </w:r>
      <w:r w:rsidR="0017288A">
        <w:rPr>
          <w:rFonts w:ascii="Arial" w:eastAsia="Arial" w:hAnsi="Arial" w:cs="Arial"/>
          <w:spacing w:val="7"/>
          <w:sz w:val="21"/>
          <w:szCs w:val="21"/>
        </w:rPr>
        <w:t xml:space="preserve"> </w:t>
      </w:r>
      <w:r w:rsidR="0017288A">
        <w:rPr>
          <w:rFonts w:ascii="Arial" w:eastAsia="Arial" w:hAnsi="Arial" w:cs="Arial"/>
          <w:spacing w:val="-2"/>
          <w:sz w:val="21"/>
          <w:szCs w:val="21"/>
        </w:rPr>
        <w:t>f</w:t>
      </w:r>
      <w:r w:rsidR="0017288A">
        <w:rPr>
          <w:rFonts w:ascii="Arial" w:eastAsia="Arial" w:hAnsi="Arial" w:cs="Arial"/>
          <w:spacing w:val="5"/>
          <w:sz w:val="21"/>
          <w:szCs w:val="21"/>
        </w:rPr>
        <w:t>o</w:t>
      </w:r>
      <w:r w:rsidR="0017288A">
        <w:rPr>
          <w:rFonts w:ascii="Arial" w:eastAsia="Arial" w:hAnsi="Arial" w:cs="Arial"/>
          <w:spacing w:val="-5"/>
          <w:sz w:val="21"/>
          <w:szCs w:val="21"/>
        </w:rPr>
        <w:t>l</w:t>
      </w:r>
      <w:r w:rsidR="0017288A">
        <w:rPr>
          <w:rFonts w:ascii="Arial" w:eastAsia="Arial" w:hAnsi="Arial" w:cs="Arial"/>
          <w:sz w:val="21"/>
          <w:szCs w:val="21"/>
        </w:rPr>
        <w:t>l</w:t>
      </w:r>
      <w:r w:rsidR="0017288A">
        <w:rPr>
          <w:rFonts w:ascii="Arial" w:eastAsia="Arial" w:hAnsi="Arial" w:cs="Arial"/>
          <w:spacing w:val="-4"/>
          <w:sz w:val="21"/>
          <w:szCs w:val="21"/>
        </w:rPr>
        <w:t>o</w:t>
      </w:r>
      <w:r w:rsidR="0017288A">
        <w:rPr>
          <w:rFonts w:ascii="Arial" w:eastAsia="Arial" w:hAnsi="Arial" w:cs="Arial"/>
          <w:spacing w:val="3"/>
          <w:sz w:val="21"/>
          <w:szCs w:val="21"/>
        </w:rPr>
        <w:t>w</w:t>
      </w:r>
      <w:r w:rsidR="0017288A">
        <w:rPr>
          <w:rFonts w:ascii="Arial" w:eastAsia="Arial" w:hAnsi="Arial" w:cs="Arial"/>
          <w:sz w:val="21"/>
          <w:szCs w:val="21"/>
        </w:rPr>
        <w:t>i</w:t>
      </w:r>
      <w:r w:rsidR="0017288A">
        <w:rPr>
          <w:rFonts w:ascii="Arial" w:eastAsia="Arial" w:hAnsi="Arial" w:cs="Arial"/>
          <w:spacing w:val="-4"/>
          <w:sz w:val="21"/>
          <w:szCs w:val="21"/>
        </w:rPr>
        <w:t>n</w:t>
      </w:r>
      <w:r w:rsidR="0017288A">
        <w:rPr>
          <w:rFonts w:ascii="Arial" w:eastAsia="Arial" w:hAnsi="Arial" w:cs="Arial"/>
          <w:sz w:val="21"/>
          <w:szCs w:val="21"/>
        </w:rPr>
        <w:t>g</w:t>
      </w:r>
      <w:r w:rsidR="0017288A"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 w:rsidR="0017288A">
        <w:rPr>
          <w:rFonts w:ascii="Arial" w:eastAsia="Arial" w:hAnsi="Arial" w:cs="Arial"/>
          <w:spacing w:val="-5"/>
          <w:sz w:val="21"/>
          <w:szCs w:val="21"/>
        </w:rPr>
        <w:t>r</w:t>
      </w:r>
      <w:r w:rsidR="0017288A">
        <w:rPr>
          <w:rFonts w:ascii="Arial" w:eastAsia="Arial" w:hAnsi="Arial" w:cs="Arial"/>
          <w:sz w:val="21"/>
          <w:szCs w:val="21"/>
        </w:rPr>
        <w:t>e</w:t>
      </w:r>
      <w:r w:rsidR="0017288A">
        <w:rPr>
          <w:rFonts w:ascii="Arial" w:eastAsia="Arial" w:hAnsi="Arial" w:cs="Arial"/>
          <w:spacing w:val="5"/>
          <w:sz w:val="21"/>
          <w:szCs w:val="21"/>
        </w:rPr>
        <w:t>p</w:t>
      </w:r>
      <w:r w:rsidR="0017288A">
        <w:rPr>
          <w:rFonts w:ascii="Arial" w:eastAsia="Arial" w:hAnsi="Arial" w:cs="Arial"/>
          <w:spacing w:val="-4"/>
          <w:sz w:val="21"/>
          <w:szCs w:val="21"/>
        </w:rPr>
        <w:t>r</w:t>
      </w:r>
      <w:r w:rsidR="0017288A">
        <w:rPr>
          <w:rFonts w:ascii="Arial" w:eastAsia="Arial" w:hAnsi="Arial" w:cs="Arial"/>
          <w:sz w:val="21"/>
          <w:szCs w:val="21"/>
        </w:rPr>
        <w:t>e</w:t>
      </w:r>
      <w:r w:rsidR="0017288A">
        <w:rPr>
          <w:rFonts w:ascii="Arial" w:eastAsia="Arial" w:hAnsi="Arial" w:cs="Arial"/>
          <w:spacing w:val="-2"/>
          <w:sz w:val="21"/>
          <w:szCs w:val="21"/>
        </w:rPr>
        <w:t>s</w:t>
      </w:r>
      <w:r w:rsidR="0017288A">
        <w:rPr>
          <w:rFonts w:ascii="Arial" w:eastAsia="Arial" w:hAnsi="Arial" w:cs="Arial"/>
          <w:sz w:val="21"/>
          <w:szCs w:val="21"/>
        </w:rPr>
        <w:t>en</w:t>
      </w:r>
      <w:r w:rsidR="0017288A">
        <w:rPr>
          <w:rFonts w:ascii="Arial" w:eastAsia="Arial" w:hAnsi="Arial" w:cs="Arial"/>
          <w:spacing w:val="-7"/>
          <w:sz w:val="21"/>
          <w:szCs w:val="21"/>
        </w:rPr>
        <w:t>t</w:t>
      </w:r>
      <w:r w:rsidR="0017288A">
        <w:rPr>
          <w:rFonts w:ascii="Arial" w:eastAsia="Arial" w:hAnsi="Arial" w:cs="Arial"/>
          <w:sz w:val="21"/>
          <w:szCs w:val="21"/>
        </w:rPr>
        <w:t>s</w:t>
      </w:r>
      <w:r w:rsidR="0017288A">
        <w:rPr>
          <w:rFonts w:ascii="Arial" w:eastAsia="Arial" w:hAnsi="Arial" w:cs="Arial"/>
          <w:spacing w:val="27"/>
          <w:sz w:val="21"/>
          <w:szCs w:val="21"/>
        </w:rPr>
        <w:t xml:space="preserve"> </w:t>
      </w:r>
      <w:r w:rsidR="0017288A">
        <w:rPr>
          <w:rFonts w:ascii="Arial" w:eastAsia="Arial" w:hAnsi="Arial" w:cs="Arial"/>
          <w:spacing w:val="-2"/>
          <w:sz w:val="21"/>
          <w:szCs w:val="21"/>
        </w:rPr>
        <w:t>t</w:t>
      </w:r>
      <w:r w:rsidR="0017288A">
        <w:rPr>
          <w:rFonts w:ascii="Arial" w:eastAsia="Arial" w:hAnsi="Arial" w:cs="Arial"/>
          <w:sz w:val="21"/>
          <w:szCs w:val="21"/>
        </w:rPr>
        <w:t>he</w:t>
      </w:r>
      <w:r w:rsidR="0017288A">
        <w:rPr>
          <w:rFonts w:ascii="Arial" w:eastAsia="Arial" w:hAnsi="Arial" w:cs="Arial"/>
          <w:spacing w:val="8"/>
          <w:sz w:val="21"/>
          <w:szCs w:val="21"/>
        </w:rPr>
        <w:t xml:space="preserve"> </w:t>
      </w:r>
      <w:r w:rsidR="0017288A">
        <w:rPr>
          <w:rFonts w:ascii="Arial" w:eastAsia="Arial" w:hAnsi="Arial" w:cs="Arial"/>
          <w:spacing w:val="5"/>
          <w:sz w:val="21"/>
          <w:szCs w:val="21"/>
        </w:rPr>
        <w:t>p</w:t>
      </w:r>
      <w:r w:rsidR="0017288A">
        <w:rPr>
          <w:rFonts w:ascii="Arial" w:eastAsia="Arial" w:hAnsi="Arial" w:cs="Arial"/>
          <w:spacing w:val="-4"/>
          <w:sz w:val="21"/>
          <w:szCs w:val="21"/>
        </w:rPr>
        <w:t>r</w:t>
      </w:r>
      <w:r w:rsidR="0017288A">
        <w:rPr>
          <w:rFonts w:ascii="Arial" w:eastAsia="Arial" w:hAnsi="Arial" w:cs="Arial"/>
          <w:sz w:val="21"/>
          <w:szCs w:val="21"/>
        </w:rPr>
        <w:t>ob</w:t>
      </w:r>
      <w:r w:rsidR="0017288A">
        <w:rPr>
          <w:rFonts w:ascii="Arial" w:eastAsia="Arial" w:hAnsi="Arial" w:cs="Arial"/>
          <w:spacing w:val="-4"/>
          <w:sz w:val="21"/>
          <w:szCs w:val="21"/>
        </w:rPr>
        <w:t>a</w:t>
      </w:r>
      <w:r w:rsidR="0017288A">
        <w:rPr>
          <w:rFonts w:ascii="Arial" w:eastAsia="Arial" w:hAnsi="Arial" w:cs="Arial"/>
          <w:spacing w:val="5"/>
          <w:sz w:val="21"/>
          <w:szCs w:val="21"/>
        </w:rPr>
        <w:t>b</w:t>
      </w:r>
      <w:r w:rsidR="0017288A">
        <w:rPr>
          <w:rFonts w:ascii="Arial" w:eastAsia="Arial" w:hAnsi="Arial" w:cs="Arial"/>
          <w:spacing w:val="-5"/>
          <w:sz w:val="21"/>
          <w:szCs w:val="21"/>
        </w:rPr>
        <w:t>i</w:t>
      </w:r>
      <w:r w:rsidR="0017288A">
        <w:rPr>
          <w:rFonts w:ascii="Arial" w:eastAsia="Arial" w:hAnsi="Arial" w:cs="Arial"/>
          <w:sz w:val="21"/>
          <w:szCs w:val="21"/>
        </w:rPr>
        <w:t>li</w:t>
      </w:r>
      <w:r w:rsidR="0017288A">
        <w:rPr>
          <w:rFonts w:ascii="Arial" w:eastAsia="Arial" w:hAnsi="Arial" w:cs="Arial"/>
          <w:spacing w:val="-2"/>
          <w:sz w:val="21"/>
          <w:szCs w:val="21"/>
        </w:rPr>
        <w:t>t</w:t>
      </w:r>
      <w:r w:rsidR="0017288A">
        <w:rPr>
          <w:rFonts w:ascii="Arial" w:eastAsia="Arial" w:hAnsi="Arial" w:cs="Arial"/>
          <w:sz w:val="21"/>
          <w:szCs w:val="21"/>
        </w:rPr>
        <w:t>y</w:t>
      </w:r>
      <w:r w:rsidR="0017288A"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 w:rsidR="0017288A">
        <w:rPr>
          <w:rFonts w:ascii="Arial" w:eastAsia="Arial" w:hAnsi="Arial" w:cs="Arial"/>
          <w:spacing w:val="5"/>
          <w:sz w:val="21"/>
          <w:szCs w:val="21"/>
        </w:rPr>
        <w:t>d</w:t>
      </w:r>
      <w:r w:rsidR="0017288A">
        <w:rPr>
          <w:rFonts w:ascii="Arial" w:eastAsia="Arial" w:hAnsi="Arial" w:cs="Arial"/>
          <w:spacing w:val="-5"/>
          <w:sz w:val="21"/>
          <w:szCs w:val="21"/>
        </w:rPr>
        <w:t>i</w:t>
      </w:r>
      <w:r w:rsidR="0017288A">
        <w:rPr>
          <w:rFonts w:ascii="Arial" w:eastAsia="Arial" w:hAnsi="Arial" w:cs="Arial"/>
          <w:spacing w:val="3"/>
          <w:sz w:val="21"/>
          <w:szCs w:val="21"/>
        </w:rPr>
        <w:t>st</w:t>
      </w:r>
      <w:r w:rsidR="0017288A">
        <w:rPr>
          <w:rFonts w:ascii="Arial" w:eastAsia="Arial" w:hAnsi="Arial" w:cs="Arial"/>
          <w:spacing w:val="-4"/>
          <w:sz w:val="21"/>
          <w:szCs w:val="21"/>
        </w:rPr>
        <w:t>r</w:t>
      </w:r>
      <w:r w:rsidR="0017288A">
        <w:rPr>
          <w:rFonts w:ascii="Arial" w:eastAsia="Arial" w:hAnsi="Arial" w:cs="Arial"/>
          <w:sz w:val="21"/>
          <w:szCs w:val="21"/>
        </w:rPr>
        <w:t>ibu</w:t>
      </w:r>
      <w:r w:rsidR="0017288A">
        <w:rPr>
          <w:rFonts w:ascii="Arial" w:eastAsia="Arial" w:hAnsi="Arial" w:cs="Arial"/>
          <w:spacing w:val="-2"/>
          <w:sz w:val="21"/>
          <w:szCs w:val="21"/>
        </w:rPr>
        <w:t>t</w:t>
      </w:r>
      <w:r w:rsidR="0017288A">
        <w:rPr>
          <w:rFonts w:ascii="Arial" w:eastAsia="Arial" w:hAnsi="Arial" w:cs="Arial"/>
          <w:sz w:val="21"/>
          <w:szCs w:val="21"/>
        </w:rPr>
        <w:t>i</w:t>
      </w:r>
      <w:r w:rsidR="0017288A">
        <w:rPr>
          <w:rFonts w:ascii="Arial" w:eastAsia="Arial" w:hAnsi="Arial" w:cs="Arial"/>
          <w:spacing w:val="-4"/>
          <w:sz w:val="21"/>
          <w:szCs w:val="21"/>
        </w:rPr>
        <w:t>o</w:t>
      </w:r>
      <w:r w:rsidR="0017288A">
        <w:rPr>
          <w:rFonts w:ascii="Arial" w:eastAsia="Arial" w:hAnsi="Arial" w:cs="Arial"/>
          <w:sz w:val="21"/>
          <w:szCs w:val="21"/>
        </w:rPr>
        <w:t>n</w:t>
      </w:r>
      <w:r w:rsidR="0017288A">
        <w:rPr>
          <w:rFonts w:ascii="Arial" w:eastAsia="Arial" w:hAnsi="Arial" w:cs="Arial"/>
          <w:spacing w:val="25"/>
          <w:sz w:val="21"/>
          <w:szCs w:val="21"/>
        </w:rPr>
        <w:t xml:space="preserve"> </w:t>
      </w:r>
      <w:r w:rsidR="0017288A">
        <w:rPr>
          <w:rFonts w:ascii="Arial" w:eastAsia="Arial" w:hAnsi="Arial" w:cs="Arial"/>
          <w:spacing w:val="-2"/>
          <w:sz w:val="21"/>
          <w:szCs w:val="21"/>
        </w:rPr>
        <w:t>f</w:t>
      </w:r>
      <w:r w:rsidR="0017288A">
        <w:rPr>
          <w:rFonts w:ascii="Arial" w:eastAsia="Arial" w:hAnsi="Arial" w:cs="Arial"/>
          <w:sz w:val="21"/>
          <w:szCs w:val="21"/>
        </w:rPr>
        <w:t>or</w:t>
      </w:r>
      <w:r w:rsidR="0017288A">
        <w:rPr>
          <w:rFonts w:ascii="Arial" w:eastAsia="Arial" w:hAnsi="Arial" w:cs="Arial"/>
          <w:spacing w:val="5"/>
          <w:sz w:val="21"/>
          <w:szCs w:val="21"/>
        </w:rPr>
        <w:t xml:space="preserve"> </w:t>
      </w:r>
      <w:r w:rsidR="0017288A">
        <w:rPr>
          <w:rFonts w:ascii="Arial" w:eastAsia="Arial" w:hAnsi="Arial" w:cs="Arial"/>
          <w:spacing w:val="3"/>
          <w:sz w:val="21"/>
          <w:szCs w:val="21"/>
        </w:rPr>
        <w:t>t</w:t>
      </w:r>
      <w:r w:rsidR="0017288A">
        <w:rPr>
          <w:rFonts w:ascii="Arial" w:eastAsia="Arial" w:hAnsi="Arial" w:cs="Arial"/>
          <w:spacing w:val="-4"/>
          <w:sz w:val="21"/>
          <w:szCs w:val="21"/>
        </w:rPr>
        <w:t>h</w:t>
      </w:r>
      <w:r w:rsidR="0017288A">
        <w:rPr>
          <w:rFonts w:ascii="Arial" w:eastAsia="Arial" w:hAnsi="Arial" w:cs="Arial"/>
          <w:sz w:val="21"/>
          <w:szCs w:val="21"/>
        </w:rPr>
        <w:t>e</w:t>
      </w:r>
      <w:r w:rsidR="0017288A">
        <w:rPr>
          <w:rFonts w:ascii="Arial" w:eastAsia="Arial" w:hAnsi="Arial" w:cs="Arial"/>
          <w:spacing w:val="6"/>
          <w:sz w:val="21"/>
          <w:szCs w:val="21"/>
        </w:rPr>
        <w:t xml:space="preserve"> </w:t>
      </w:r>
      <w:r w:rsidR="0017288A">
        <w:rPr>
          <w:rFonts w:ascii="Arial" w:eastAsia="Arial" w:hAnsi="Arial" w:cs="Arial"/>
          <w:spacing w:val="5"/>
          <w:sz w:val="21"/>
          <w:szCs w:val="21"/>
        </w:rPr>
        <w:t>d</w:t>
      </w:r>
      <w:r w:rsidR="0017288A">
        <w:rPr>
          <w:rFonts w:ascii="Arial" w:eastAsia="Arial" w:hAnsi="Arial" w:cs="Arial"/>
          <w:sz w:val="21"/>
          <w:szCs w:val="21"/>
        </w:rPr>
        <w:t>ai</w:t>
      </w:r>
      <w:r w:rsidR="0017288A">
        <w:rPr>
          <w:rFonts w:ascii="Arial" w:eastAsia="Arial" w:hAnsi="Arial" w:cs="Arial"/>
          <w:spacing w:val="-5"/>
          <w:sz w:val="21"/>
          <w:szCs w:val="21"/>
        </w:rPr>
        <w:t>l</w:t>
      </w:r>
      <w:r w:rsidR="0017288A">
        <w:rPr>
          <w:rFonts w:ascii="Arial" w:eastAsia="Arial" w:hAnsi="Arial" w:cs="Arial"/>
          <w:sz w:val="21"/>
          <w:szCs w:val="21"/>
        </w:rPr>
        <w:t>y</w:t>
      </w:r>
      <w:r w:rsidR="0017288A"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 w:rsidR="0017288A">
        <w:rPr>
          <w:rFonts w:ascii="Arial" w:eastAsia="Arial" w:hAnsi="Arial" w:cs="Arial"/>
          <w:sz w:val="21"/>
          <w:szCs w:val="21"/>
        </w:rPr>
        <w:t>d</w:t>
      </w:r>
      <w:r w:rsidR="0017288A">
        <w:rPr>
          <w:rFonts w:ascii="Arial" w:eastAsia="Arial" w:hAnsi="Arial" w:cs="Arial"/>
          <w:spacing w:val="-4"/>
          <w:sz w:val="21"/>
          <w:szCs w:val="21"/>
        </w:rPr>
        <w:t>e</w:t>
      </w:r>
      <w:r w:rsidR="0017288A">
        <w:rPr>
          <w:rFonts w:ascii="Arial" w:eastAsia="Arial" w:hAnsi="Arial" w:cs="Arial"/>
          <w:spacing w:val="-2"/>
          <w:sz w:val="21"/>
          <w:szCs w:val="21"/>
        </w:rPr>
        <w:t>m</w:t>
      </w:r>
      <w:r w:rsidR="0017288A">
        <w:rPr>
          <w:rFonts w:ascii="Arial" w:eastAsia="Arial" w:hAnsi="Arial" w:cs="Arial"/>
          <w:sz w:val="21"/>
          <w:szCs w:val="21"/>
        </w:rPr>
        <w:t>and</w:t>
      </w:r>
      <w:r w:rsidR="0017288A"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 w:rsidR="0017288A">
        <w:rPr>
          <w:rFonts w:ascii="Arial" w:eastAsia="Arial" w:hAnsi="Arial" w:cs="Arial"/>
          <w:spacing w:val="-4"/>
          <w:sz w:val="21"/>
          <w:szCs w:val="21"/>
        </w:rPr>
        <w:t>o</w:t>
      </w:r>
      <w:r w:rsidR="0017288A">
        <w:rPr>
          <w:rFonts w:ascii="Arial" w:eastAsia="Arial" w:hAnsi="Arial" w:cs="Arial"/>
          <w:sz w:val="21"/>
          <w:szCs w:val="21"/>
        </w:rPr>
        <w:t>f</w:t>
      </w:r>
      <w:r w:rsidR="0017288A">
        <w:rPr>
          <w:rFonts w:ascii="Arial" w:eastAsia="Arial" w:hAnsi="Arial" w:cs="Arial"/>
          <w:spacing w:val="1"/>
          <w:sz w:val="21"/>
          <w:szCs w:val="21"/>
        </w:rPr>
        <w:t xml:space="preserve"> </w:t>
      </w:r>
      <w:r w:rsidR="0017288A">
        <w:rPr>
          <w:rFonts w:ascii="Arial" w:eastAsia="Arial" w:hAnsi="Arial" w:cs="Arial"/>
          <w:spacing w:val="8"/>
          <w:sz w:val="21"/>
          <w:szCs w:val="21"/>
        </w:rPr>
        <w:t>c</w:t>
      </w:r>
      <w:r w:rsidR="0017288A">
        <w:rPr>
          <w:rFonts w:ascii="Arial" w:eastAsia="Arial" w:hAnsi="Arial" w:cs="Arial"/>
          <w:spacing w:val="-4"/>
          <w:sz w:val="21"/>
          <w:szCs w:val="21"/>
        </w:rPr>
        <w:t>o</w:t>
      </w:r>
      <w:r w:rsidR="0017288A">
        <w:rPr>
          <w:rFonts w:ascii="Arial" w:eastAsia="Arial" w:hAnsi="Arial" w:cs="Arial"/>
          <w:spacing w:val="-2"/>
          <w:sz w:val="21"/>
          <w:szCs w:val="21"/>
        </w:rPr>
        <w:t>m</w:t>
      </w:r>
      <w:r w:rsidR="0017288A">
        <w:rPr>
          <w:rFonts w:ascii="Arial" w:eastAsia="Arial" w:hAnsi="Arial" w:cs="Arial"/>
          <w:sz w:val="21"/>
          <w:szCs w:val="21"/>
        </w:rPr>
        <w:t>pu</w:t>
      </w:r>
      <w:r w:rsidR="0017288A">
        <w:rPr>
          <w:rFonts w:ascii="Arial" w:eastAsia="Arial" w:hAnsi="Arial" w:cs="Arial"/>
          <w:spacing w:val="-2"/>
          <w:sz w:val="21"/>
          <w:szCs w:val="21"/>
        </w:rPr>
        <w:t>t</w:t>
      </w:r>
      <w:r w:rsidR="0017288A">
        <w:rPr>
          <w:rFonts w:ascii="Arial" w:eastAsia="Arial" w:hAnsi="Arial" w:cs="Arial"/>
          <w:spacing w:val="5"/>
          <w:sz w:val="21"/>
          <w:szCs w:val="21"/>
        </w:rPr>
        <w:t>e</w:t>
      </w:r>
      <w:r w:rsidR="0017288A">
        <w:rPr>
          <w:rFonts w:ascii="Arial" w:eastAsia="Arial" w:hAnsi="Arial" w:cs="Arial"/>
          <w:spacing w:val="-9"/>
          <w:sz w:val="21"/>
          <w:szCs w:val="21"/>
        </w:rPr>
        <w:t>r</w:t>
      </w:r>
      <w:r w:rsidR="0017288A">
        <w:rPr>
          <w:rFonts w:ascii="Arial" w:eastAsia="Arial" w:hAnsi="Arial" w:cs="Arial"/>
          <w:sz w:val="21"/>
          <w:szCs w:val="21"/>
        </w:rPr>
        <w:t>s</w:t>
      </w:r>
      <w:r w:rsidR="0017288A">
        <w:rPr>
          <w:rFonts w:ascii="Arial" w:eastAsia="Arial" w:hAnsi="Arial" w:cs="Arial"/>
          <w:spacing w:val="22"/>
          <w:sz w:val="21"/>
          <w:szCs w:val="21"/>
        </w:rPr>
        <w:t xml:space="preserve"> </w:t>
      </w:r>
      <w:r w:rsidR="0017288A">
        <w:rPr>
          <w:rFonts w:ascii="Arial" w:eastAsia="Arial" w:hAnsi="Arial" w:cs="Arial"/>
          <w:spacing w:val="5"/>
          <w:sz w:val="21"/>
          <w:szCs w:val="21"/>
        </w:rPr>
        <w:t>a</w:t>
      </w:r>
      <w:r w:rsidR="0017288A">
        <w:rPr>
          <w:rFonts w:ascii="Arial" w:eastAsia="Arial" w:hAnsi="Arial" w:cs="Arial"/>
          <w:sz w:val="21"/>
          <w:szCs w:val="21"/>
        </w:rPr>
        <w:t>t</w:t>
      </w:r>
      <w:r w:rsidR="0017288A">
        <w:rPr>
          <w:rFonts w:ascii="Arial" w:eastAsia="Arial" w:hAnsi="Arial" w:cs="Arial"/>
          <w:spacing w:val="1"/>
          <w:sz w:val="21"/>
          <w:szCs w:val="21"/>
        </w:rPr>
        <w:t xml:space="preserve"> </w:t>
      </w:r>
      <w:r w:rsidR="0017288A">
        <w:rPr>
          <w:rFonts w:ascii="Arial" w:eastAsia="Arial" w:hAnsi="Arial" w:cs="Arial"/>
          <w:sz w:val="21"/>
          <w:szCs w:val="21"/>
        </w:rPr>
        <w:t>a</w:t>
      </w:r>
      <w:r w:rsidR="0017288A">
        <w:rPr>
          <w:rFonts w:ascii="Arial" w:eastAsia="Arial" w:hAnsi="Arial" w:cs="Arial"/>
          <w:spacing w:val="6"/>
          <w:sz w:val="21"/>
          <w:szCs w:val="21"/>
        </w:rPr>
        <w:t xml:space="preserve"> </w:t>
      </w:r>
      <w:r w:rsidR="0017288A">
        <w:rPr>
          <w:rFonts w:ascii="Arial" w:eastAsia="Arial" w:hAnsi="Arial" w:cs="Arial"/>
          <w:w w:val="102"/>
          <w:sz w:val="21"/>
          <w:szCs w:val="21"/>
        </w:rPr>
        <w:t>l</w:t>
      </w:r>
      <w:r w:rsidR="0017288A">
        <w:rPr>
          <w:rFonts w:ascii="Arial" w:eastAsia="Arial" w:hAnsi="Arial" w:cs="Arial"/>
          <w:spacing w:val="-4"/>
          <w:w w:val="102"/>
          <w:sz w:val="21"/>
          <w:szCs w:val="21"/>
        </w:rPr>
        <w:t>o</w:t>
      </w:r>
      <w:r w:rsidR="0017288A">
        <w:rPr>
          <w:rFonts w:ascii="Arial" w:eastAsia="Arial" w:hAnsi="Arial" w:cs="Arial"/>
          <w:spacing w:val="-2"/>
          <w:w w:val="102"/>
          <w:sz w:val="21"/>
          <w:szCs w:val="21"/>
        </w:rPr>
        <w:t>c</w:t>
      </w:r>
      <w:r w:rsidR="0017288A">
        <w:rPr>
          <w:rFonts w:ascii="Arial" w:eastAsia="Arial" w:hAnsi="Arial" w:cs="Arial"/>
          <w:spacing w:val="5"/>
          <w:w w:val="102"/>
          <w:sz w:val="21"/>
          <w:szCs w:val="21"/>
        </w:rPr>
        <w:t>a</w:t>
      </w:r>
      <w:r w:rsidR="0017288A">
        <w:rPr>
          <w:rFonts w:ascii="Arial" w:eastAsia="Arial" w:hAnsi="Arial" w:cs="Arial"/>
          <w:w w:val="102"/>
          <w:sz w:val="21"/>
          <w:szCs w:val="21"/>
        </w:rPr>
        <w:t xml:space="preserve">l </w:t>
      </w:r>
      <w:r w:rsidR="0017288A">
        <w:rPr>
          <w:rFonts w:ascii="Arial" w:eastAsia="Arial" w:hAnsi="Arial" w:cs="Arial"/>
          <w:spacing w:val="3"/>
          <w:w w:val="102"/>
          <w:sz w:val="21"/>
          <w:szCs w:val="21"/>
        </w:rPr>
        <w:t>s</w:t>
      </w:r>
      <w:r w:rsidR="0017288A">
        <w:rPr>
          <w:rFonts w:ascii="Arial" w:eastAsia="Arial" w:hAnsi="Arial" w:cs="Arial"/>
          <w:spacing w:val="-2"/>
          <w:w w:val="102"/>
          <w:sz w:val="21"/>
          <w:szCs w:val="21"/>
        </w:rPr>
        <w:t>t</w:t>
      </w:r>
      <w:r w:rsidR="0017288A">
        <w:rPr>
          <w:rFonts w:ascii="Arial" w:eastAsia="Arial" w:hAnsi="Arial" w:cs="Arial"/>
          <w:w w:val="102"/>
          <w:sz w:val="21"/>
          <w:szCs w:val="21"/>
        </w:rPr>
        <w:t>ore.</w:t>
      </w:r>
    </w:p>
    <w:p w:rsidR="006D02D5" w:rsidRDefault="006D02D5">
      <w:pPr>
        <w:spacing w:line="200" w:lineRule="exact"/>
      </w:pPr>
    </w:p>
    <w:p w:rsidR="006D02D5" w:rsidRDefault="006D02D5">
      <w:pPr>
        <w:spacing w:line="200" w:lineRule="exact"/>
      </w:pPr>
    </w:p>
    <w:p w:rsidR="006D02D5" w:rsidRDefault="006D02D5">
      <w:pPr>
        <w:spacing w:line="200" w:lineRule="exact"/>
      </w:pPr>
    </w:p>
    <w:p w:rsidR="006D02D5" w:rsidRDefault="006D02D5">
      <w:pPr>
        <w:spacing w:line="200" w:lineRule="exact"/>
      </w:pPr>
    </w:p>
    <w:p w:rsidR="006D02D5" w:rsidRDefault="006D02D5">
      <w:pPr>
        <w:spacing w:line="200" w:lineRule="exact"/>
      </w:pPr>
    </w:p>
    <w:p w:rsidR="006D02D5" w:rsidRDefault="006D02D5">
      <w:pPr>
        <w:spacing w:line="200" w:lineRule="exact"/>
      </w:pPr>
    </w:p>
    <w:p w:rsidR="006D02D5" w:rsidRDefault="006D02D5">
      <w:pPr>
        <w:spacing w:line="200" w:lineRule="exact"/>
      </w:pPr>
    </w:p>
    <w:p w:rsidR="006D02D5" w:rsidRDefault="006D02D5">
      <w:pPr>
        <w:spacing w:before="9" w:line="220" w:lineRule="exact"/>
        <w:rPr>
          <w:sz w:val="22"/>
          <w:szCs w:val="22"/>
        </w:rPr>
      </w:pPr>
    </w:p>
    <w:p w:rsidR="006D02D5" w:rsidRDefault="0017288A" w:rsidP="00912664">
      <w:pPr>
        <w:spacing w:before="37"/>
        <w:ind w:left="102"/>
      </w:pPr>
      <w:r>
        <w:rPr>
          <w:rFonts w:ascii="Arial" w:eastAsia="Arial" w:hAnsi="Arial" w:cs="Arial"/>
          <w:sz w:val="21"/>
          <w:szCs w:val="21"/>
        </w:rPr>
        <w:t>1</w:t>
      </w:r>
      <w:r>
        <w:rPr>
          <w:rFonts w:ascii="Arial" w:eastAsia="Arial" w:hAnsi="Arial" w:cs="Arial"/>
          <w:spacing w:val="5"/>
          <w:sz w:val="21"/>
          <w:szCs w:val="21"/>
        </w:rPr>
        <w:t>9</w:t>
      </w:r>
      <w:r>
        <w:rPr>
          <w:rFonts w:ascii="Arial" w:eastAsia="Arial" w:hAnsi="Arial" w:cs="Arial"/>
          <w:sz w:val="21"/>
          <w:szCs w:val="21"/>
        </w:rPr>
        <w:t xml:space="preserve">. 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2"/>
          <w:sz w:val="21"/>
          <w:szCs w:val="21"/>
        </w:rPr>
        <w:t>f</w:t>
      </w:r>
      <w:r>
        <w:rPr>
          <w:rFonts w:ascii="Arial" w:eastAsia="Arial" w:hAnsi="Arial" w:cs="Arial"/>
          <w:sz w:val="21"/>
          <w:szCs w:val="21"/>
        </w:rPr>
        <w:t>er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x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bit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3</w:t>
      </w:r>
      <w:r>
        <w:rPr>
          <w:rFonts w:ascii="Arial" w:eastAsia="Arial" w:hAnsi="Arial" w:cs="Arial"/>
          <w:sz w:val="21"/>
          <w:szCs w:val="21"/>
        </w:rPr>
        <w:t>.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pr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pacing w:val="5"/>
          <w:sz w:val="21"/>
          <w:szCs w:val="21"/>
        </w:rPr>
        <w:t>b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bili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y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f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2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f</w:t>
      </w:r>
      <w:r>
        <w:rPr>
          <w:rFonts w:ascii="Arial" w:eastAsia="Arial" w:hAnsi="Arial" w:cs="Arial"/>
          <w:sz w:val="21"/>
          <w:szCs w:val="21"/>
        </w:rPr>
        <w:t>or</w:t>
      </w:r>
      <w:r>
        <w:rPr>
          <w:rFonts w:ascii="Arial" w:eastAsia="Arial" w:hAnsi="Arial" w:cs="Arial"/>
          <w:spacing w:val="5"/>
          <w:sz w:val="21"/>
          <w:szCs w:val="21"/>
        </w:rPr>
        <w:t xml:space="preserve"> a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le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tw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pacing w:val="-1"/>
          <w:sz w:val="21"/>
          <w:szCs w:val="21"/>
        </w:rPr>
        <w:t>m</w:t>
      </w:r>
      <w:r>
        <w:rPr>
          <w:rFonts w:ascii="Arial" w:eastAsia="Arial" w:hAnsi="Arial" w:cs="Arial"/>
          <w:spacing w:val="-4"/>
          <w:sz w:val="21"/>
          <w:szCs w:val="21"/>
        </w:rPr>
        <w:t>p</w:t>
      </w:r>
      <w:r>
        <w:rPr>
          <w:rFonts w:ascii="Arial" w:eastAsia="Arial" w:hAnsi="Arial" w:cs="Arial"/>
          <w:sz w:val="21"/>
          <w:szCs w:val="21"/>
        </w:rPr>
        <w:t>u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5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2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 xml:space="preserve">s </w:t>
      </w:r>
      <w:r>
        <w:rPr>
          <w:rFonts w:ascii="Arial" w:eastAsia="Arial" w:hAnsi="Arial" w:cs="Arial"/>
          <w:sz w:val="21"/>
          <w:szCs w:val="21"/>
          <w:u w:val="single" w:color="000000"/>
        </w:rPr>
        <w:t xml:space="preserve">    </w:t>
      </w:r>
      <w:proofErr w:type="gramStart"/>
      <w:r>
        <w:rPr>
          <w:rFonts w:ascii="Arial" w:eastAsia="Arial" w:hAnsi="Arial" w:cs="Arial"/>
          <w:spacing w:val="4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spacing w:val="-53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.</w:t>
      </w:r>
      <w:proofErr w:type="gramEnd"/>
    </w:p>
    <w:p w:rsidR="006D02D5" w:rsidRDefault="006D02D5">
      <w:pPr>
        <w:spacing w:before="11" w:line="220" w:lineRule="exact"/>
        <w:rPr>
          <w:sz w:val="22"/>
          <w:szCs w:val="22"/>
        </w:rPr>
      </w:pPr>
    </w:p>
    <w:p w:rsidR="006D02D5" w:rsidRDefault="0017288A">
      <w:pPr>
        <w:spacing w:before="37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A.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 w:rsidRPr="004B2A3D">
        <w:rPr>
          <w:rFonts w:ascii="Arial" w:eastAsia="Arial" w:hAnsi="Arial" w:cs="Arial"/>
          <w:b/>
          <w:bCs/>
          <w:w w:val="102"/>
          <w:sz w:val="21"/>
          <w:szCs w:val="21"/>
        </w:rPr>
        <w:t>0</w:t>
      </w:r>
      <w:r w:rsidRPr="004B2A3D">
        <w:rPr>
          <w:rFonts w:ascii="Arial" w:eastAsia="Arial" w:hAnsi="Arial" w:cs="Arial"/>
          <w:b/>
          <w:bCs/>
          <w:spacing w:val="3"/>
          <w:w w:val="102"/>
          <w:sz w:val="21"/>
          <w:szCs w:val="21"/>
        </w:rPr>
        <w:t>.</w:t>
      </w:r>
      <w:r w:rsidRPr="004B2A3D">
        <w:rPr>
          <w:rFonts w:ascii="Arial" w:eastAsia="Arial" w:hAnsi="Arial" w:cs="Arial"/>
          <w:b/>
          <w:bCs/>
          <w:w w:val="102"/>
          <w:sz w:val="21"/>
          <w:szCs w:val="21"/>
        </w:rPr>
        <w:t>7</w:t>
      </w:r>
    </w:p>
    <w:p w:rsidR="006D02D5" w:rsidRDefault="0017288A">
      <w:pPr>
        <w:spacing w:before="3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B.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0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.</w:t>
      </w:r>
      <w:r>
        <w:rPr>
          <w:rFonts w:ascii="Arial" w:eastAsia="Arial" w:hAnsi="Arial" w:cs="Arial"/>
          <w:w w:val="102"/>
          <w:sz w:val="21"/>
          <w:szCs w:val="21"/>
        </w:rPr>
        <w:t>3</w:t>
      </w:r>
    </w:p>
    <w:p w:rsidR="006D02D5" w:rsidRDefault="0017288A">
      <w:pPr>
        <w:spacing w:before="3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0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.</w:t>
      </w:r>
      <w:r>
        <w:rPr>
          <w:rFonts w:ascii="Arial" w:eastAsia="Arial" w:hAnsi="Arial" w:cs="Arial"/>
          <w:w w:val="102"/>
          <w:sz w:val="21"/>
          <w:szCs w:val="21"/>
        </w:rPr>
        <w:t>4</w:t>
      </w:r>
    </w:p>
    <w:p w:rsidR="006D02D5" w:rsidRDefault="0017288A">
      <w:pPr>
        <w:spacing w:before="8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1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.</w:t>
      </w:r>
      <w:r>
        <w:rPr>
          <w:rFonts w:ascii="Arial" w:eastAsia="Arial" w:hAnsi="Arial" w:cs="Arial"/>
          <w:w w:val="102"/>
          <w:sz w:val="21"/>
          <w:szCs w:val="21"/>
        </w:rPr>
        <w:t>0</w:t>
      </w:r>
    </w:p>
    <w:p w:rsidR="006D02D5" w:rsidRDefault="006D02D5">
      <w:pPr>
        <w:spacing w:before="18" w:line="240" w:lineRule="exact"/>
        <w:rPr>
          <w:sz w:val="24"/>
          <w:szCs w:val="24"/>
        </w:rPr>
      </w:pPr>
    </w:p>
    <w:p w:rsidR="006D02D5" w:rsidRDefault="0017288A">
      <w:pPr>
        <w:spacing w:line="240" w:lineRule="exact"/>
        <w:ind w:left="102" w:right="2011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2</w:t>
      </w:r>
      <w:r>
        <w:rPr>
          <w:rFonts w:ascii="Arial" w:eastAsia="Arial" w:hAnsi="Arial" w:cs="Arial"/>
          <w:spacing w:val="5"/>
          <w:sz w:val="21"/>
          <w:szCs w:val="21"/>
        </w:rPr>
        <w:t>0</w:t>
      </w:r>
      <w:r>
        <w:rPr>
          <w:rFonts w:ascii="Arial" w:eastAsia="Arial" w:hAnsi="Arial" w:cs="Arial"/>
          <w:sz w:val="21"/>
          <w:szCs w:val="21"/>
        </w:rPr>
        <w:t xml:space="preserve">. 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8"/>
          <w:sz w:val="21"/>
          <w:szCs w:val="21"/>
        </w:rPr>
        <w:t>c</w:t>
      </w:r>
      <w:r>
        <w:rPr>
          <w:rFonts w:ascii="Arial" w:eastAsia="Arial" w:hAnsi="Arial" w:cs="Arial"/>
          <w:spacing w:val="-9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er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-2"/>
          <w:sz w:val="21"/>
          <w:szCs w:val="21"/>
        </w:rPr>
        <w:t>m</w:t>
      </w:r>
      <w:r>
        <w:rPr>
          <w:rFonts w:ascii="Arial" w:eastAsia="Arial" w:hAnsi="Arial" w:cs="Arial"/>
          <w:spacing w:val="5"/>
          <w:sz w:val="21"/>
          <w:szCs w:val="21"/>
        </w:rPr>
        <w:t>p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m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 xml:space="preserve"> t</w:t>
      </w:r>
      <w:r>
        <w:rPr>
          <w:rFonts w:ascii="Arial" w:eastAsia="Arial" w:hAnsi="Arial" w:cs="Arial"/>
          <w:spacing w:val="-4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po</w:t>
      </w:r>
      <w:r>
        <w:rPr>
          <w:rFonts w:ascii="Arial" w:eastAsia="Arial" w:hAnsi="Arial" w:cs="Arial"/>
          <w:spacing w:val="-4"/>
          <w:sz w:val="21"/>
          <w:szCs w:val="21"/>
        </w:rPr>
        <w:t>p</w:t>
      </w:r>
      <w:r>
        <w:rPr>
          <w:rFonts w:ascii="Arial" w:eastAsia="Arial" w:hAnsi="Arial" w:cs="Arial"/>
          <w:spacing w:val="5"/>
          <w:sz w:val="21"/>
          <w:szCs w:val="21"/>
        </w:rPr>
        <w:t>u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1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ea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 xml:space="preserve">, </w:t>
      </w:r>
      <w:r>
        <w:rPr>
          <w:rFonts w:ascii="Arial" w:eastAsia="Arial" w:hAnsi="Arial" w:cs="Arial"/>
          <w:sz w:val="21"/>
          <w:szCs w:val="21"/>
          <w:u w:val="single" w:color="000000"/>
        </w:rPr>
        <w:t xml:space="preserve">  </w:t>
      </w:r>
      <w:proofErr w:type="gramEnd"/>
      <w:r>
        <w:rPr>
          <w:rFonts w:ascii="Arial" w:eastAsia="Arial" w:hAnsi="Arial" w:cs="Arial"/>
          <w:sz w:val="21"/>
          <w:szCs w:val="21"/>
          <w:u w:val="single" w:color="000000"/>
        </w:rPr>
        <w:t xml:space="preserve">                    </w:t>
      </w:r>
      <w:r>
        <w:rPr>
          <w:rFonts w:ascii="Arial" w:eastAsia="Arial" w:hAnsi="Arial" w:cs="Arial"/>
          <w:spacing w:val="12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spacing w:val="-30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 xml:space="preserve">. </w:t>
      </w:r>
      <w:r>
        <w:rPr>
          <w:rFonts w:ascii="Arial" w:eastAsia="Arial" w:hAnsi="Arial" w:cs="Arial"/>
          <w:sz w:val="21"/>
          <w:szCs w:val="21"/>
        </w:rPr>
        <w:t xml:space="preserve">A.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pacing w:val="5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ger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pli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er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r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o</w:t>
      </w:r>
      <w:r>
        <w:rPr>
          <w:rFonts w:ascii="Arial" w:eastAsia="Arial" w:hAnsi="Arial" w:cs="Arial"/>
          <w:w w:val="102"/>
          <w:sz w:val="21"/>
          <w:szCs w:val="21"/>
        </w:rPr>
        <w:t>r</w:t>
      </w:r>
    </w:p>
    <w:p w:rsidR="006D02D5" w:rsidRPr="00AF502F" w:rsidRDefault="0017288A">
      <w:pPr>
        <w:spacing w:before="4"/>
        <w:ind w:left="102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B.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 w:rsidRPr="00AF502F">
        <w:rPr>
          <w:rFonts w:ascii="Arial" w:eastAsia="Arial" w:hAnsi="Arial" w:cs="Arial"/>
          <w:b/>
          <w:bCs/>
          <w:spacing w:val="-2"/>
          <w:sz w:val="21"/>
          <w:szCs w:val="21"/>
        </w:rPr>
        <w:t>t</w:t>
      </w:r>
      <w:r w:rsidRPr="00AF502F">
        <w:rPr>
          <w:rFonts w:ascii="Arial" w:eastAsia="Arial" w:hAnsi="Arial" w:cs="Arial"/>
          <w:b/>
          <w:bCs/>
          <w:spacing w:val="5"/>
          <w:sz w:val="21"/>
          <w:szCs w:val="21"/>
        </w:rPr>
        <w:t>h</w:t>
      </w:r>
      <w:r w:rsidRPr="00AF502F">
        <w:rPr>
          <w:rFonts w:ascii="Arial" w:eastAsia="Arial" w:hAnsi="Arial" w:cs="Arial"/>
          <w:b/>
          <w:bCs/>
          <w:sz w:val="21"/>
          <w:szCs w:val="21"/>
        </w:rPr>
        <w:t>e</w:t>
      </w:r>
      <w:r w:rsidRPr="00AF502F">
        <w:rPr>
          <w:rFonts w:ascii="Arial" w:eastAsia="Arial" w:hAnsi="Arial" w:cs="Arial"/>
          <w:b/>
          <w:bCs/>
          <w:spacing w:val="1"/>
          <w:sz w:val="21"/>
          <w:szCs w:val="21"/>
        </w:rPr>
        <w:t xml:space="preserve"> </w:t>
      </w:r>
      <w:r w:rsidRPr="00AF502F">
        <w:rPr>
          <w:rFonts w:ascii="Arial" w:eastAsia="Arial" w:hAnsi="Arial" w:cs="Arial"/>
          <w:b/>
          <w:bCs/>
          <w:spacing w:val="3"/>
          <w:sz w:val="21"/>
          <w:szCs w:val="21"/>
        </w:rPr>
        <w:t>s</w:t>
      </w:r>
      <w:r w:rsidRPr="00AF502F">
        <w:rPr>
          <w:rFonts w:ascii="Arial" w:eastAsia="Arial" w:hAnsi="Arial" w:cs="Arial"/>
          <w:b/>
          <w:bCs/>
          <w:spacing w:val="-1"/>
          <w:sz w:val="21"/>
          <w:szCs w:val="21"/>
        </w:rPr>
        <w:t>m</w:t>
      </w:r>
      <w:r w:rsidRPr="00AF502F">
        <w:rPr>
          <w:rFonts w:ascii="Arial" w:eastAsia="Arial" w:hAnsi="Arial" w:cs="Arial"/>
          <w:b/>
          <w:bCs/>
          <w:sz w:val="21"/>
          <w:szCs w:val="21"/>
        </w:rPr>
        <w:t>aller</w:t>
      </w:r>
      <w:r w:rsidRPr="00AF502F">
        <w:rPr>
          <w:rFonts w:ascii="Arial" w:eastAsia="Arial" w:hAnsi="Arial" w:cs="Arial"/>
          <w:b/>
          <w:bCs/>
          <w:spacing w:val="14"/>
          <w:sz w:val="21"/>
          <w:szCs w:val="21"/>
        </w:rPr>
        <w:t xml:space="preserve"> </w:t>
      </w:r>
      <w:r w:rsidRPr="00AF502F">
        <w:rPr>
          <w:rFonts w:ascii="Arial" w:eastAsia="Arial" w:hAnsi="Arial" w:cs="Arial"/>
          <w:b/>
          <w:bCs/>
          <w:spacing w:val="-2"/>
          <w:sz w:val="21"/>
          <w:szCs w:val="21"/>
        </w:rPr>
        <w:t>t</w:t>
      </w:r>
      <w:r w:rsidRPr="00AF502F">
        <w:rPr>
          <w:rFonts w:ascii="Arial" w:eastAsia="Arial" w:hAnsi="Arial" w:cs="Arial"/>
          <w:b/>
          <w:bCs/>
          <w:sz w:val="21"/>
          <w:szCs w:val="21"/>
        </w:rPr>
        <w:t>he</w:t>
      </w:r>
      <w:r w:rsidRPr="00AF502F">
        <w:rPr>
          <w:rFonts w:ascii="Arial" w:eastAsia="Arial" w:hAnsi="Arial" w:cs="Arial"/>
          <w:b/>
          <w:bCs/>
          <w:spacing w:val="1"/>
          <w:sz w:val="21"/>
          <w:szCs w:val="21"/>
        </w:rPr>
        <w:t xml:space="preserve"> </w:t>
      </w:r>
      <w:r w:rsidRPr="00AF502F">
        <w:rPr>
          <w:rFonts w:ascii="Arial" w:eastAsia="Arial" w:hAnsi="Arial" w:cs="Arial"/>
          <w:b/>
          <w:bCs/>
          <w:spacing w:val="8"/>
          <w:sz w:val="21"/>
          <w:szCs w:val="21"/>
        </w:rPr>
        <w:t>s</w:t>
      </w:r>
      <w:r w:rsidRPr="00AF502F">
        <w:rPr>
          <w:rFonts w:ascii="Arial" w:eastAsia="Arial" w:hAnsi="Arial" w:cs="Arial"/>
          <w:b/>
          <w:bCs/>
          <w:spacing w:val="-4"/>
          <w:sz w:val="21"/>
          <w:szCs w:val="21"/>
        </w:rPr>
        <w:t>a</w:t>
      </w:r>
      <w:r w:rsidRPr="00AF502F">
        <w:rPr>
          <w:rFonts w:ascii="Arial" w:eastAsia="Arial" w:hAnsi="Arial" w:cs="Arial"/>
          <w:b/>
          <w:bCs/>
          <w:spacing w:val="-2"/>
          <w:sz w:val="21"/>
          <w:szCs w:val="21"/>
        </w:rPr>
        <w:t>m</w:t>
      </w:r>
      <w:r w:rsidRPr="00AF502F">
        <w:rPr>
          <w:rFonts w:ascii="Arial" w:eastAsia="Arial" w:hAnsi="Arial" w:cs="Arial"/>
          <w:b/>
          <w:bCs/>
          <w:sz w:val="21"/>
          <w:szCs w:val="21"/>
        </w:rPr>
        <w:t>pling</w:t>
      </w:r>
      <w:r w:rsidRPr="00AF502F">
        <w:rPr>
          <w:rFonts w:ascii="Arial" w:eastAsia="Arial" w:hAnsi="Arial" w:cs="Arial"/>
          <w:b/>
          <w:bCs/>
          <w:spacing w:val="17"/>
          <w:sz w:val="21"/>
          <w:szCs w:val="21"/>
        </w:rPr>
        <w:t xml:space="preserve"> </w:t>
      </w:r>
      <w:r w:rsidRPr="00AF502F">
        <w:rPr>
          <w:rFonts w:ascii="Arial" w:eastAsia="Arial" w:hAnsi="Arial" w:cs="Arial"/>
          <w:b/>
          <w:bCs/>
          <w:w w:val="102"/>
          <w:sz w:val="21"/>
          <w:szCs w:val="21"/>
        </w:rPr>
        <w:t>error</w:t>
      </w:r>
    </w:p>
    <w:p w:rsidR="006D02D5" w:rsidRDefault="0017288A">
      <w:pPr>
        <w:spacing w:before="8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pacing w:val="5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-2"/>
          <w:sz w:val="21"/>
          <w:szCs w:val="21"/>
        </w:rPr>
        <w:t>m</w:t>
      </w:r>
      <w:r>
        <w:rPr>
          <w:rFonts w:ascii="Arial" w:eastAsia="Arial" w:hAnsi="Arial" w:cs="Arial"/>
          <w:spacing w:val="5"/>
          <w:sz w:val="21"/>
          <w:szCs w:val="21"/>
        </w:rPr>
        <w:t>p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ror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eq</w:t>
      </w:r>
      <w:r>
        <w:rPr>
          <w:rFonts w:ascii="Arial" w:eastAsia="Arial" w:hAnsi="Arial" w:cs="Arial"/>
          <w:spacing w:val="-4"/>
          <w:sz w:val="21"/>
          <w:szCs w:val="21"/>
        </w:rPr>
        <w:t>u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9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1</w:t>
      </w:r>
    </w:p>
    <w:p w:rsidR="006D02D5" w:rsidRDefault="0017288A">
      <w:pPr>
        <w:spacing w:line="240" w:lineRule="exact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one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f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na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pacing w:val="8"/>
          <w:sz w:val="21"/>
          <w:szCs w:val="21"/>
        </w:rPr>
        <w:t>v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c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o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r</w:t>
      </w:r>
      <w:r>
        <w:rPr>
          <w:rFonts w:ascii="Arial" w:eastAsia="Arial" w:hAnsi="Arial" w:cs="Arial"/>
          <w:w w:val="102"/>
          <w:sz w:val="21"/>
          <w:szCs w:val="21"/>
        </w:rPr>
        <w:t>r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e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ct</w:t>
      </w:r>
      <w:r>
        <w:rPr>
          <w:rFonts w:ascii="Arial" w:eastAsia="Arial" w:hAnsi="Arial" w:cs="Arial"/>
          <w:w w:val="102"/>
          <w:sz w:val="21"/>
          <w:szCs w:val="21"/>
        </w:rPr>
        <w:t>.</w:t>
      </w:r>
    </w:p>
    <w:p w:rsidR="006D02D5" w:rsidRDefault="006D02D5">
      <w:pPr>
        <w:spacing w:before="13" w:line="240" w:lineRule="exact"/>
        <w:rPr>
          <w:sz w:val="24"/>
          <w:szCs w:val="24"/>
        </w:rPr>
      </w:pPr>
    </w:p>
    <w:p w:rsidR="006D02D5" w:rsidRDefault="0017288A">
      <w:pPr>
        <w:spacing w:line="243" w:lineRule="auto"/>
        <w:ind w:left="519" w:right="1072" w:hanging="41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2</w:t>
      </w:r>
      <w:r>
        <w:rPr>
          <w:rFonts w:ascii="Arial" w:eastAsia="Arial" w:hAnsi="Arial" w:cs="Arial"/>
          <w:spacing w:val="5"/>
          <w:sz w:val="21"/>
          <w:szCs w:val="21"/>
        </w:rPr>
        <w:t>1</w:t>
      </w:r>
      <w:r>
        <w:rPr>
          <w:rFonts w:ascii="Arial" w:eastAsia="Arial" w:hAnsi="Arial" w:cs="Arial"/>
          <w:sz w:val="21"/>
          <w:szCs w:val="21"/>
        </w:rPr>
        <w:t xml:space="preserve">. 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p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2"/>
          <w:sz w:val="21"/>
          <w:szCs w:val="21"/>
        </w:rPr>
        <w:t>z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b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pacing w:val="-1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es</w:t>
      </w:r>
      <w:r>
        <w:rPr>
          <w:rFonts w:ascii="Arial" w:eastAsia="Arial" w:hAnsi="Arial" w:cs="Arial"/>
          <w:spacing w:val="2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9"/>
          <w:sz w:val="21"/>
          <w:szCs w:val="21"/>
        </w:rPr>
        <w:t>r</w:t>
      </w:r>
      <w:r>
        <w:rPr>
          <w:rFonts w:ascii="Arial" w:eastAsia="Arial" w:hAnsi="Arial" w:cs="Arial"/>
          <w:spacing w:val="5"/>
          <w:sz w:val="21"/>
          <w:szCs w:val="21"/>
        </w:rPr>
        <w:t>g</w:t>
      </w:r>
      <w:r>
        <w:rPr>
          <w:rFonts w:ascii="Arial" w:eastAsia="Arial" w:hAnsi="Arial" w:cs="Arial"/>
          <w:sz w:val="21"/>
          <w:szCs w:val="21"/>
        </w:rPr>
        <w:t>er,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2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pl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ng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di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5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1"/>
          <w:sz w:val="21"/>
          <w:szCs w:val="21"/>
        </w:rPr>
        <w:t>b</w:t>
      </w:r>
      <w:r>
        <w:rPr>
          <w:rFonts w:ascii="Arial" w:eastAsia="Arial" w:hAnsi="Arial" w:cs="Arial"/>
          <w:sz w:val="21"/>
          <w:szCs w:val="21"/>
        </w:rPr>
        <w:t>u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1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f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p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22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m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e</w:t>
      </w:r>
      <w:r>
        <w:rPr>
          <w:rFonts w:ascii="Arial" w:eastAsia="Arial" w:hAnsi="Arial" w:cs="Arial"/>
          <w:w w:val="102"/>
          <w:sz w:val="21"/>
          <w:szCs w:val="21"/>
        </w:rPr>
        <w:t xml:space="preserve">an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4"/>
          <w:sz w:val="21"/>
          <w:szCs w:val="21"/>
        </w:rPr>
        <w:t>p</w:t>
      </w:r>
      <w:r>
        <w:rPr>
          <w:rFonts w:ascii="Arial" w:eastAsia="Arial" w:hAnsi="Arial" w:cs="Arial"/>
          <w:spacing w:val="5"/>
          <w:sz w:val="21"/>
          <w:szCs w:val="21"/>
        </w:rPr>
        <w:t>p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pacing w:val="5"/>
          <w:sz w:val="21"/>
          <w:szCs w:val="21"/>
        </w:rPr>
        <w:t>h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2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 xml:space="preserve">a </w:t>
      </w:r>
      <w:r>
        <w:rPr>
          <w:rFonts w:ascii="Arial" w:eastAsia="Arial" w:hAnsi="Arial" w:cs="Arial"/>
          <w:sz w:val="21"/>
          <w:szCs w:val="21"/>
          <w:u w:val="single" w:color="000000"/>
        </w:rPr>
        <w:t xml:space="preserve">                          </w:t>
      </w:r>
      <w:r>
        <w:rPr>
          <w:rFonts w:ascii="Arial" w:eastAsia="Arial" w:hAnsi="Arial" w:cs="Arial"/>
          <w:spacing w:val="6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spacing w:val="-57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.</w:t>
      </w:r>
    </w:p>
    <w:p w:rsidR="006D02D5" w:rsidRDefault="0017288A">
      <w:pPr>
        <w:spacing w:before="5" w:line="245" w:lineRule="auto"/>
        <w:ind w:left="102" w:right="6877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A.  </w:t>
      </w:r>
      <w:r>
        <w:rPr>
          <w:rFonts w:ascii="Arial" w:eastAsia="Arial" w:hAnsi="Arial" w:cs="Arial"/>
          <w:spacing w:val="2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bin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 xml:space="preserve">al </w:t>
      </w:r>
      <w:r>
        <w:rPr>
          <w:rFonts w:ascii="Arial" w:eastAsia="Arial" w:hAnsi="Arial" w:cs="Arial"/>
          <w:w w:val="102"/>
          <w:sz w:val="21"/>
          <w:szCs w:val="21"/>
        </w:rPr>
        <w:t>d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i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s</w:t>
      </w:r>
      <w:r>
        <w:rPr>
          <w:rFonts w:ascii="Arial" w:eastAsia="Arial" w:hAnsi="Arial" w:cs="Arial"/>
          <w:spacing w:val="2"/>
          <w:w w:val="102"/>
          <w:sz w:val="21"/>
          <w:szCs w:val="21"/>
        </w:rPr>
        <w:t>t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r</w:t>
      </w:r>
      <w:r>
        <w:rPr>
          <w:rFonts w:ascii="Arial" w:eastAsia="Arial" w:hAnsi="Arial" w:cs="Arial"/>
          <w:w w:val="102"/>
          <w:sz w:val="21"/>
          <w:szCs w:val="21"/>
        </w:rPr>
        <w:t>i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b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u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t</w:t>
      </w:r>
      <w:r>
        <w:rPr>
          <w:rFonts w:ascii="Arial" w:eastAsia="Arial" w:hAnsi="Arial" w:cs="Arial"/>
          <w:w w:val="102"/>
          <w:sz w:val="21"/>
          <w:szCs w:val="21"/>
        </w:rPr>
        <w:t xml:space="preserve">ion </w:t>
      </w:r>
      <w:r>
        <w:rPr>
          <w:rFonts w:ascii="Arial" w:eastAsia="Arial" w:hAnsi="Arial" w:cs="Arial"/>
          <w:sz w:val="21"/>
          <w:szCs w:val="21"/>
        </w:rPr>
        <w:t xml:space="preserve">B.  </w:t>
      </w:r>
      <w:r>
        <w:rPr>
          <w:rFonts w:ascii="Arial" w:eastAsia="Arial" w:hAnsi="Arial" w:cs="Arial"/>
          <w:spacing w:val="2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Po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pacing w:val="8"/>
          <w:sz w:val="21"/>
          <w:szCs w:val="21"/>
        </w:rPr>
        <w:t>s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 xml:space="preserve">n </w:t>
      </w:r>
      <w:r>
        <w:rPr>
          <w:rFonts w:ascii="Arial" w:eastAsia="Arial" w:hAnsi="Arial" w:cs="Arial"/>
          <w:w w:val="102"/>
          <w:sz w:val="21"/>
          <w:szCs w:val="21"/>
        </w:rPr>
        <w:t>d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i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s</w:t>
      </w:r>
      <w:r>
        <w:rPr>
          <w:rFonts w:ascii="Arial" w:eastAsia="Arial" w:hAnsi="Arial" w:cs="Arial"/>
          <w:spacing w:val="2"/>
          <w:w w:val="102"/>
          <w:sz w:val="21"/>
          <w:szCs w:val="21"/>
        </w:rPr>
        <w:t>t</w:t>
      </w:r>
      <w:r>
        <w:rPr>
          <w:rFonts w:ascii="Arial" w:eastAsia="Arial" w:hAnsi="Arial" w:cs="Arial"/>
          <w:w w:val="102"/>
          <w:sz w:val="21"/>
          <w:szCs w:val="21"/>
        </w:rPr>
        <w:t>r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i</w:t>
      </w:r>
      <w:r>
        <w:rPr>
          <w:rFonts w:ascii="Arial" w:eastAsia="Arial" w:hAnsi="Arial" w:cs="Arial"/>
          <w:w w:val="102"/>
          <w:sz w:val="21"/>
          <w:szCs w:val="21"/>
        </w:rPr>
        <w:t>bu</w:t>
      </w:r>
      <w:r>
        <w:rPr>
          <w:rFonts w:ascii="Arial" w:eastAsia="Arial" w:hAnsi="Arial" w:cs="Arial"/>
          <w:spacing w:val="2"/>
          <w:w w:val="102"/>
          <w:sz w:val="21"/>
          <w:szCs w:val="21"/>
        </w:rPr>
        <w:t>t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i</w:t>
      </w:r>
      <w:r>
        <w:rPr>
          <w:rFonts w:ascii="Arial" w:eastAsia="Arial" w:hAnsi="Arial" w:cs="Arial"/>
          <w:w w:val="102"/>
          <w:sz w:val="21"/>
          <w:szCs w:val="21"/>
        </w:rPr>
        <w:t xml:space="preserve">on 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 w:rsidRPr="00D46AA3">
        <w:rPr>
          <w:rFonts w:ascii="Arial" w:eastAsia="Arial" w:hAnsi="Arial" w:cs="Arial"/>
          <w:b/>
          <w:bCs/>
          <w:sz w:val="21"/>
          <w:szCs w:val="21"/>
        </w:rPr>
        <w:t>no</w:t>
      </w:r>
      <w:r w:rsidRPr="00D46AA3">
        <w:rPr>
          <w:rFonts w:ascii="Arial" w:eastAsia="Arial" w:hAnsi="Arial" w:cs="Arial"/>
          <w:b/>
          <w:bCs/>
          <w:spacing w:val="-5"/>
          <w:sz w:val="21"/>
          <w:szCs w:val="21"/>
        </w:rPr>
        <w:t>r</w:t>
      </w:r>
      <w:r w:rsidRPr="00D46AA3">
        <w:rPr>
          <w:rFonts w:ascii="Arial" w:eastAsia="Arial" w:hAnsi="Arial" w:cs="Arial"/>
          <w:b/>
          <w:bCs/>
          <w:spacing w:val="3"/>
          <w:sz w:val="21"/>
          <w:szCs w:val="21"/>
        </w:rPr>
        <w:t>m</w:t>
      </w:r>
      <w:r w:rsidRPr="00D46AA3">
        <w:rPr>
          <w:rFonts w:ascii="Arial" w:eastAsia="Arial" w:hAnsi="Arial" w:cs="Arial"/>
          <w:b/>
          <w:bCs/>
          <w:sz w:val="21"/>
          <w:szCs w:val="21"/>
        </w:rPr>
        <w:t>al</w:t>
      </w:r>
      <w:r w:rsidRPr="00D46AA3">
        <w:rPr>
          <w:rFonts w:ascii="Arial" w:eastAsia="Arial" w:hAnsi="Arial" w:cs="Arial"/>
          <w:b/>
          <w:bCs/>
          <w:spacing w:val="13"/>
          <w:sz w:val="21"/>
          <w:szCs w:val="21"/>
        </w:rPr>
        <w:t xml:space="preserve"> </w:t>
      </w:r>
      <w:r w:rsidRPr="00D46AA3">
        <w:rPr>
          <w:rFonts w:ascii="Arial" w:eastAsia="Arial" w:hAnsi="Arial" w:cs="Arial"/>
          <w:b/>
          <w:bCs/>
          <w:w w:val="102"/>
          <w:sz w:val="21"/>
          <w:szCs w:val="21"/>
        </w:rPr>
        <w:t>d</w:t>
      </w:r>
      <w:r w:rsidRPr="00D46AA3">
        <w:rPr>
          <w:rFonts w:ascii="Arial" w:eastAsia="Arial" w:hAnsi="Arial" w:cs="Arial"/>
          <w:b/>
          <w:bCs/>
          <w:spacing w:val="-5"/>
          <w:w w:val="102"/>
          <w:sz w:val="21"/>
          <w:szCs w:val="21"/>
        </w:rPr>
        <w:t>i</w:t>
      </w:r>
      <w:r w:rsidRPr="00D46AA3">
        <w:rPr>
          <w:rFonts w:ascii="Arial" w:eastAsia="Arial" w:hAnsi="Arial" w:cs="Arial"/>
          <w:b/>
          <w:bCs/>
          <w:spacing w:val="3"/>
          <w:w w:val="102"/>
          <w:sz w:val="21"/>
          <w:szCs w:val="21"/>
        </w:rPr>
        <w:t>s</w:t>
      </w:r>
      <w:r w:rsidRPr="00D46AA3">
        <w:rPr>
          <w:rFonts w:ascii="Arial" w:eastAsia="Arial" w:hAnsi="Arial" w:cs="Arial"/>
          <w:b/>
          <w:bCs/>
          <w:spacing w:val="2"/>
          <w:w w:val="102"/>
          <w:sz w:val="21"/>
          <w:szCs w:val="21"/>
        </w:rPr>
        <w:t>t</w:t>
      </w:r>
      <w:r w:rsidRPr="00D46AA3">
        <w:rPr>
          <w:rFonts w:ascii="Arial" w:eastAsia="Arial" w:hAnsi="Arial" w:cs="Arial"/>
          <w:b/>
          <w:bCs/>
          <w:spacing w:val="-5"/>
          <w:w w:val="102"/>
          <w:sz w:val="21"/>
          <w:szCs w:val="21"/>
        </w:rPr>
        <w:t>r</w:t>
      </w:r>
      <w:r w:rsidRPr="00D46AA3">
        <w:rPr>
          <w:rFonts w:ascii="Arial" w:eastAsia="Arial" w:hAnsi="Arial" w:cs="Arial"/>
          <w:b/>
          <w:bCs/>
          <w:w w:val="102"/>
          <w:sz w:val="21"/>
          <w:szCs w:val="21"/>
        </w:rPr>
        <w:t>ibu</w:t>
      </w:r>
      <w:r w:rsidRPr="00D46AA3">
        <w:rPr>
          <w:rFonts w:ascii="Arial" w:eastAsia="Arial" w:hAnsi="Arial" w:cs="Arial"/>
          <w:b/>
          <w:bCs/>
          <w:spacing w:val="-2"/>
          <w:w w:val="102"/>
          <w:sz w:val="21"/>
          <w:szCs w:val="21"/>
        </w:rPr>
        <w:t>t</w:t>
      </w:r>
      <w:r w:rsidRPr="00D46AA3">
        <w:rPr>
          <w:rFonts w:ascii="Arial" w:eastAsia="Arial" w:hAnsi="Arial" w:cs="Arial"/>
          <w:b/>
          <w:bCs/>
          <w:w w:val="102"/>
          <w:sz w:val="21"/>
          <w:szCs w:val="21"/>
        </w:rPr>
        <w:t>i</w:t>
      </w:r>
      <w:r w:rsidRPr="00D46AA3"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o</w:t>
      </w:r>
      <w:r w:rsidRPr="00D46AA3">
        <w:rPr>
          <w:rFonts w:ascii="Arial" w:eastAsia="Arial" w:hAnsi="Arial" w:cs="Arial"/>
          <w:b/>
          <w:bCs/>
          <w:w w:val="102"/>
          <w:sz w:val="21"/>
          <w:szCs w:val="21"/>
        </w:rPr>
        <w:t>n</w:t>
      </w:r>
    </w:p>
    <w:p w:rsidR="006D02D5" w:rsidRDefault="0017288A">
      <w:pPr>
        <w:spacing w:line="220" w:lineRule="exact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hi-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quare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d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i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s</w:t>
      </w:r>
      <w:r>
        <w:rPr>
          <w:rFonts w:ascii="Arial" w:eastAsia="Arial" w:hAnsi="Arial" w:cs="Arial"/>
          <w:spacing w:val="2"/>
          <w:w w:val="102"/>
          <w:sz w:val="21"/>
          <w:szCs w:val="21"/>
        </w:rPr>
        <w:t>t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r</w:t>
      </w:r>
      <w:r>
        <w:rPr>
          <w:rFonts w:ascii="Arial" w:eastAsia="Arial" w:hAnsi="Arial" w:cs="Arial"/>
          <w:w w:val="102"/>
          <w:sz w:val="21"/>
          <w:szCs w:val="21"/>
        </w:rPr>
        <w:t>i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b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u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t</w:t>
      </w:r>
      <w:r>
        <w:rPr>
          <w:rFonts w:ascii="Arial" w:eastAsia="Arial" w:hAnsi="Arial" w:cs="Arial"/>
          <w:w w:val="102"/>
          <w:sz w:val="21"/>
          <w:szCs w:val="21"/>
        </w:rPr>
        <w:t>i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o</w:t>
      </w:r>
      <w:r>
        <w:rPr>
          <w:rFonts w:ascii="Arial" w:eastAsia="Arial" w:hAnsi="Arial" w:cs="Arial"/>
          <w:w w:val="102"/>
          <w:sz w:val="21"/>
          <w:szCs w:val="21"/>
        </w:rPr>
        <w:t>n</w:t>
      </w:r>
    </w:p>
    <w:p w:rsidR="006D02D5" w:rsidRDefault="006D02D5">
      <w:pPr>
        <w:spacing w:before="18" w:line="240" w:lineRule="exact"/>
        <w:rPr>
          <w:sz w:val="24"/>
          <w:szCs w:val="24"/>
        </w:rPr>
      </w:pPr>
    </w:p>
    <w:p w:rsidR="006D02D5" w:rsidRDefault="0017288A">
      <w:pPr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2</w:t>
      </w:r>
      <w:r>
        <w:rPr>
          <w:rFonts w:ascii="Arial" w:eastAsia="Arial" w:hAnsi="Arial" w:cs="Arial"/>
          <w:spacing w:val="5"/>
          <w:sz w:val="21"/>
          <w:szCs w:val="21"/>
        </w:rPr>
        <w:t>2</w:t>
      </w:r>
      <w:r>
        <w:rPr>
          <w:rFonts w:ascii="Arial" w:eastAsia="Arial" w:hAnsi="Arial" w:cs="Arial"/>
          <w:sz w:val="21"/>
          <w:szCs w:val="21"/>
        </w:rPr>
        <w:t xml:space="preserve">. 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 xml:space="preserve"> s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-1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ple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f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2</w:t>
      </w:r>
      <w:r>
        <w:rPr>
          <w:rFonts w:ascii="Arial" w:eastAsia="Arial" w:hAnsi="Arial" w:cs="Arial"/>
          <w:spacing w:val="-4"/>
          <w:sz w:val="21"/>
          <w:szCs w:val="21"/>
        </w:rPr>
        <w:t>2</w:t>
      </w:r>
      <w:r>
        <w:rPr>
          <w:rFonts w:ascii="Arial" w:eastAsia="Arial" w:hAnsi="Arial" w:cs="Arial"/>
          <w:sz w:val="21"/>
          <w:szCs w:val="21"/>
        </w:rPr>
        <w:t>5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l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f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om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po</w:t>
      </w:r>
      <w:r>
        <w:rPr>
          <w:rFonts w:ascii="Arial" w:eastAsia="Arial" w:hAnsi="Arial" w:cs="Arial"/>
          <w:spacing w:val="-4"/>
          <w:sz w:val="21"/>
          <w:szCs w:val="21"/>
        </w:rPr>
        <w:t>p</w:t>
      </w:r>
      <w:r>
        <w:rPr>
          <w:rFonts w:ascii="Arial" w:eastAsia="Arial" w:hAnsi="Arial" w:cs="Arial"/>
          <w:spacing w:val="5"/>
          <w:sz w:val="21"/>
          <w:szCs w:val="21"/>
        </w:rPr>
        <w:t>u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on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w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andard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de</w:t>
      </w:r>
      <w:r>
        <w:rPr>
          <w:rFonts w:ascii="Arial" w:eastAsia="Arial" w:hAnsi="Arial" w:cs="Arial"/>
          <w:spacing w:val="8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1"/>
          <w:sz w:val="21"/>
          <w:szCs w:val="21"/>
        </w:rPr>
        <w:t>a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of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7</w:t>
      </w:r>
      <w:r>
        <w:rPr>
          <w:rFonts w:ascii="Arial" w:eastAsia="Arial" w:hAnsi="Arial" w:cs="Arial"/>
          <w:sz w:val="21"/>
          <w:szCs w:val="21"/>
        </w:rPr>
        <w:t>5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s</w:t>
      </w:r>
      <w:r>
        <w:rPr>
          <w:rFonts w:ascii="Arial" w:eastAsia="Arial" w:hAnsi="Arial" w:cs="Arial"/>
          <w:w w:val="102"/>
          <w:sz w:val="21"/>
          <w:szCs w:val="21"/>
        </w:rPr>
        <w:t>el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e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c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t</w:t>
      </w:r>
      <w:r>
        <w:rPr>
          <w:rFonts w:ascii="Arial" w:eastAsia="Arial" w:hAnsi="Arial" w:cs="Arial"/>
          <w:w w:val="102"/>
          <w:sz w:val="21"/>
          <w:szCs w:val="21"/>
        </w:rPr>
        <w:t>ed.</w:t>
      </w:r>
    </w:p>
    <w:p w:rsidR="006D02D5" w:rsidRDefault="0017288A">
      <w:pPr>
        <w:spacing w:before="6" w:line="240" w:lineRule="exact"/>
        <w:ind w:left="102" w:right="1349" w:firstLine="41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p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180.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9</w:t>
      </w:r>
      <w:r>
        <w:rPr>
          <w:rFonts w:ascii="Arial" w:eastAsia="Arial" w:hAnsi="Arial" w:cs="Arial"/>
          <w:spacing w:val="5"/>
          <w:sz w:val="21"/>
          <w:szCs w:val="21"/>
        </w:rPr>
        <w:t>5</w:t>
      </w:r>
      <w:r>
        <w:rPr>
          <w:rFonts w:ascii="Arial" w:eastAsia="Arial" w:hAnsi="Arial" w:cs="Arial"/>
          <w:sz w:val="21"/>
          <w:szCs w:val="21"/>
        </w:rPr>
        <w:t>%</w:t>
      </w:r>
      <w:r>
        <w:rPr>
          <w:rFonts w:ascii="Arial" w:eastAsia="Arial" w:hAnsi="Arial" w:cs="Arial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spacing w:val="8"/>
          <w:sz w:val="21"/>
          <w:szCs w:val="21"/>
        </w:rPr>
        <w:t>c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3"/>
          <w:sz w:val="21"/>
          <w:szCs w:val="21"/>
        </w:rPr>
        <w:t>f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4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>en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2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er</w:t>
      </w:r>
      <w:r>
        <w:rPr>
          <w:rFonts w:ascii="Arial" w:eastAsia="Arial" w:hAnsi="Arial" w:cs="Arial"/>
          <w:spacing w:val="-2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al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pacing w:val="-7"/>
          <w:sz w:val="21"/>
          <w:szCs w:val="21"/>
        </w:rPr>
        <w:t>f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r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Symbol" w:eastAsia="Symbol" w:hAnsi="Symbol" w:cs="Symbol"/>
          <w:sz w:val="21"/>
          <w:szCs w:val="21"/>
        </w:rPr>
        <w:t></w:t>
      </w:r>
      <w:r>
        <w:rPr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 xml:space="preserve">s </w:t>
      </w:r>
      <w:r>
        <w:rPr>
          <w:rFonts w:ascii="Arial" w:eastAsia="Arial" w:hAnsi="Arial" w:cs="Arial"/>
          <w:sz w:val="21"/>
          <w:szCs w:val="21"/>
          <w:u w:val="single" w:color="000000"/>
        </w:rPr>
        <w:t xml:space="preserve">                     </w:t>
      </w:r>
      <w:r>
        <w:rPr>
          <w:rFonts w:ascii="Arial" w:eastAsia="Arial" w:hAnsi="Arial" w:cs="Arial"/>
          <w:spacing w:val="5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spacing w:val="-47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. A.</w:t>
      </w:r>
      <w:r>
        <w:rPr>
          <w:rFonts w:ascii="Arial" w:eastAsia="Arial" w:hAnsi="Arial" w:cs="Arial"/>
          <w:sz w:val="21"/>
          <w:szCs w:val="21"/>
        </w:rPr>
        <w:t xml:space="preserve">   </w:t>
      </w:r>
      <w:r>
        <w:rPr>
          <w:rFonts w:ascii="Arial" w:eastAsia="Arial" w:hAnsi="Arial" w:cs="Arial"/>
          <w:spacing w:val="-1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1</w:t>
      </w:r>
      <w:r>
        <w:rPr>
          <w:rFonts w:ascii="Arial" w:eastAsia="Arial" w:hAnsi="Arial" w:cs="Arial"/>
          <w:spacing w:val="-4"/>
          <w:sz w:val="21"/>
          <w:szCs w:val="21"/>
        </w:rPr>
        <w:t>0</w:t>
      </w:r>
      <w:r>
        <w:rPr>
          <w:rFonts w:ascii="Arial" w:eastAsia="Arial" w:hAnsi="Arial" w:cs="Arial"/>
          <w:spacing w:val="5"/>
          <w:sz w:val="21"/>
          <w:szCs w:val="21"/>
        </w:rPr>
        <w:t>5</w:t>
      </w:r>
      <w:r>
        <w:rPr>
          <w:rFonts w:ascii="Arial" w:eastAsia="Arial" w:hAnsi="Arial" w:cs="Arial"/>
          <w:spacing w:val="-2"/>
          <w:sz w:val="21"/>
          <w:szCs w:val="21"/>
        </w:rPr>
        <w:t>.</w:t>
      </w:r>
      <w:r>
        <w:rPr>
          <w:rFonts w:ascii="Arial" w:eastAsia="Arial" w:hAnsi="Arial" w:cs="Arial"/>
          <w:sz w:val="21"/>
          <w:szCs w:val="21"/>
        </w:rPr>
        <w:t>0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2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2</w:t>
      </w:r>
      <w:r>
        <w:rPr>
          <w:rFonts w:ascii="Arial" w:eastAsia="Arial" w:hAnsi="Arial" w:cs="Arial"/>
          <w:w w:val="102"/>
          <w:sz w:val="21"/>
          <w:szCs w:val="21"/>
        </w:rPr>
        <w:t>5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.</w:t>
      </w:r>
      <w:r>
        <w:rPr>
          <w:rFonts w:ascii="Arial" w:eastAsia="Arial" w:hAnsi="Arial" w:cs="Arial"/>
          <w:w w:val="102"/>
          <w:sz w:val="21"/>
          <w:szCs w:val="21"/>
        </w:rPr>
        <w:t>0</w:t>
      </w:r>
    </w:p>
    <w:p w:rsidR="006D02D5" w:rsidRDefault="0017288A">
      <w:pPr>
        <w:spacing w:line="220" w:lineRule="exact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B.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1</w:t>
      </w:r>
      <w:r>
        <w:rPr>
          <w:rFonts w:ascii="Arial" w:eastAsia="Arial" w:hAnsi="Arial" w:cs="Arial"/>
          <w:spacing w:val="-4"/>
          <w:sz w:val="21"/>
          <w:szCs w:val="21"/>
        </w:rPr>
        <w:t>7</w:t>
      </w:r>
      <w:r>
        <w:rPr>
          <w:rFonts w:ascii="Arial" w:eastAsia="Arial" w:hAnsi="Arial" w:cs="Arial"/>
          <w:spacing w:val="5"/>
          <w:sz w:val="21"/>
          <w:szCs w:val="21"/>
        </w:rPr>
        <w:t>5</w:t>
      </w:r>
      <w:r>
        <w:rPr>
          <w:rFonts w:ascii="Arial" w:eastAsia="Arial" w:hAnsi="Arial" w:cs="Arial"/>
          <w:spacing w:val="-2"/>
          <w:sz w:val="21"/>
          <w:szCs w:val="21"/>
        </w:rPr>
        <w:t>.</w:t>
      </w:r>
      <w:r>
        <w:rPr>
          <w:rFonts w:ascii="Arial" w:eastAsia="Arial" w:hAnsi="Arial" w:cs="Arial"/>
          <w:sz w:val="21"/>
          <w:szCs w:val="21"/>
        </w:rPr>
        <w:t>0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1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8</w:t>
      </w:r>
      <w:r>
        <w:rPr>
          <w:rFonts w:ascii="Arial" w:eastAsia="Arial" w:hAnsi="Arial" w:cs="Arial"/>
          <w:w w:val="102"/>
          <w:sz w:val="21"/>
          <w:szCs w:val="21"/>
        </w:rPr>
        <w:t>5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.</w:t>
      </w:r>
      <w:r>
        <w:rPr>
          <w:rFonts w:ascii="Arial" w:eastAsia="Arial" w:hAnsi="Arial" w:cs="Arial"/>
          <w:w w:val="102"/>
          <w:sz w:val="21"/>
          <w:szCs w:val="21"/>
        </w:rPr>
        <w:t>0</w:t>
      </w:r>
    </w:p>
    <w:p w:rsidR="006D02D5" w:rsidRDefault="0017288A">
      <w:pPr>
        <w:spacing w:before="8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1</w:t>
      </w:r>
      <w:r>
        <w:rPr>
          <w:rFonts w:ascii="Arial" w:eastAsia="Arial" w:hAnsi="Arial" w:cs="Arial"/>
          <w:spacing w:val="-4"/>
          <w:sz w:val="21"/>
          <w:szCs w:val="21"/>
        </w:rPr>
        <w:t>0</w:t>
      </w:r>
      <w:r>
        <w:rPr>
          <w:rFonts w:ascii="Arial" w:eastAsia="Arial" w:hAnsi="Arial" w:cs="Arial"/>
          <w:spacing w:val="5"/>
          <w:sz w:val="21"/>
          <w:szCs w:val="21"/>
        </w:rPr>
        <w:t>0</w:t>
      </w:r>
      <w:r>
        <w:rPr>
          <w:rFonts w:ascii="Arial" w:eastAsia="Arial" w:hAnsi="Arial" w:cs="Arial"/>
          <w:spacing w:val="-2"/>
          <w:sz w:val="21"/>
          <w:szCs w:val="21"/>
        </w:rPr>
        <w:t>.</w:t>
      </w:r>
      <w:r>
        <w:rPr>
          <w:rFonts w:ascii="Arial" w:eastAsia="Arial" w:hAnsi="Arial" w:cs="Arial"/>
          <w:sz w:val="21"/>
          <w:szCs w:val="21"/>
        </w:rPr>
        <w:t>0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2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0</w:t>
      </w:r>
      <w:r>
        <w:rPr>
          <w:rFonts w:ascii="Arial" w:eastAsia="Arial" w:hAnsi="Arial" w:cs="Arial"/>
          <w:w w:val="102"/>
          <w:sz w:val="21"/>
          <w:szCs w:val="21"/>
        </w:rPr>
        <w:t>0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.</w:t>
      </w:r>
      <w:r>
        <w:rPr>
          <w:rFonts w:ascii="Arial" w:eastAsia="Arial" w:hAnsi="Arial" w:cs="Arial"/>
          <w:w w:val="102"/>
          <w:sz w:val="21"/>
          <w:szCs w:val="21"/>
        </w:rPr>
        <w:t>0</w:t>
      </w:r>
    </w:p>
    <w:p w:rsidR="006D02D5" w:rsidRDefault="0017288A">
      <w:pPr>
        <w:spacing w:before="3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 w:rsidRPr="00255D48">
        <w:rPr>
          <w:rFonts w:ascii="Arial" w:eastAsia="Arial" w:hAnsi="Arial" w:cs="Arial"/>
          <w:b/>
          <w:bCs/>
          <w:sz w:val="21"/>
          <w:szCs w:val="21"/>
        </w:rPr>
        <w:t>1</w:t>
      </w:r>
      <w:r w:rsidRPr="00255D48">
        <w:rPr>
          <w:rFonts w:ascii="Arial" w:eastAsia="Arial" w:hAnsi="Arial" w:cs="Arial"/>
          <w:b/>
          <w:bCs/>
          <w:spacing w:val="-4"/>
          <w:sz w:val="21"/>
          <w:szCs w:val="21"/>
        </w:rPr>
        <w:t>7</w:t>
      </w:r>
      <w:r w:rsidRPr="00255D48">
        <w:rPr>
          <w:rFonts w:ascii="Arial" w:eastAsia="Arial" w:hAnsi="Arial" w:cs="Arial"/>
          <w:b/>
          <w:bCs/>
          <w:spacing w:val="5"/>
          <w:sz w:val="21"/>
          <w:szCs w:val="21"/>
        </w:rPr>
        <w:t>0</w:t>
      </w:r>
      <w:r w:rsidRPr="00255D48">
        <w:rPr>
          <w:rFonts w:ascii="Arial" w:eastAsia="Arial" w:hAnsi="Arial" w:cs="Arial"/>
          <w:b/>
          <w:bCs/>
          <w:spacing w:val="-2"/>
          <w:sz w:val="21"/>
          <w:szCs w:val="21"/>
        </w:rPr>
        <w:t>.</w:t>
      </w:r>
      <w:r w:rsidRPr="00255D48">
        <w:rPr>
          <w:rFonts w:ascii="Arial" w:eastAsia="Arial" w:hAnsi="Arial" w:cs="Arial"/>
          <w:b/>
          <w:bCs/>
          <w:sz w:val="21"/>
          <w:szCs w:val="21"/>
        </w:rPr>
        <w:t>2</w:t>
      </w:r>
      <w:r w:rsidRPr="00255D48">
        <w:rPr>
          <w:rFonts w:ascii="Arial" w:eastAsia="Arial" w:hAnsi="Arial" w:cs="Arial"/>
          <w:b/>
          <w:bCs/>
          <w:spacing w:val="10"/>
          <w:sz w:val="21"/>
          <w:szCs w:val="21"/>
        </w:rPr>
        <w:t xml:space="preserve"> </w:t>
      </w:r>
      <w:r w:rsidRPr="00255D48">
        <w:rPr>
          <w:rFonts w:ascii="Arial" w:eastAsia="Arial" w:hAnsi="Arial" w:cs="Arial"/>
          <w:b/>
          <w:bCs/>
          <w:spacing w:val="3"/>
          <w:sz w:val="21"/>
          <w:szCs w:val="21"/>
        </w:rPr>
        <w:t>t</w:t>
      </w:r>
      <w:r w:rsidRPr="00255D48">
        <w:rPr>
          <w:rFonts w:ascii="Arial" w:eastAsia="Arial" w:hAnsi="Arial" w:cs="Arial"/>
          <w:b/>
          <w:bCs/>
          <w:sz w:val="21"/>
          <w:szCs w:val="21"/>
        </w:rPr>
        <w:t>o</w:t>
      </w:r>
      <w:r w:rsidRPr="00255D48">
        <w:rPr>
          <w:rFonts w:ascii="Arial" w:eastAsia="Arial" w:hAnsi="Arial" w:cs="Arial"/>
          <w:b/>
          <w:bCs/>
          <w:spacing w:val="3"/>
          <w:sz w:val="21"/>
          <w:szCs w:val="21"/>
        </w:rPr>
        <w:t xml:space="preserve"> </w:t>
      </w:r>
      <w:r w:rsidRPr="00255D48"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1</w:t>
      </w:r>
      <w:r w:rsidRPr="00255D48">
        <w:rPr>
          <w:rFonts w:ascii="Arial" w:eastAsia="Arial" w:hAnsi="Arial" w:cs="Arial"/>
          <w:b/>
          <w:bCs/>
          <w:spacing w:val="5"/>
          <w:w w:val="102"/>
          <w:sz w:val="21"/>
          <w:szCs w:val="21"/>
        </w:rPr>
        <w:t>8</w:t>
      </w:r>
      <w:r w:rsidRPr="00255D48">
        <w:rPr>
          <w:rFonts w:ascii="Arial" w:eastAsia="Arial" w:hAnsi="Arial" w:cs="Arial"/>
          <w:b/>
          <w:bCs/>
          <w:w w:val="102"/>
          <w:sz w:val="21"/>
          <w:szCs w:val="21"/>
        </w:rPr>
        <w:t>9</w:t>
      </w:r>
      <w:r w:rsidRPr="00255D48">
        <w:rPr>
          <w:rFonts w:ascii="Arial" w:eastAsia="Arial" w:hAnsi="Arial" w:cs="Arial"/>
          <w:b/>
          <w:bCs/>
          <w:spacing w:val="-2"/>
          <w:w w:val="102"/>
          <w:sz w:val="21"/>
          <w:szCs w:val="21"/>
        </w:rPr>
        <w:t>.</w:t>
      </w:r>
      <w:r w:rsidRPr="00255D48">
        <w:rPr>
          <w:rFonts w:ascii="Arial" w:eastAsia="Arial" w:hAnsi="Arial" w:cs="Arial"/>
          <w:b/>
          <w:bCs/>
          <w:w w:val="102"/>
          <w:sz w:val="21"/>
          <w:szCs w:val="21"/>
        </w:rPr>
        <w:t>8</w:t>
      </w:r>
    </w:p>
    <w:p w:rsidR="006D02D5" w:rsidRDefault="006D02D5">
      <w:pPr>
        <w:spacing w:before="13" w:line="240" w:lineRule="exact"/>
        <w:rPr>
          <w:sz w:val="24"/>
          <w:szCs w:val="24"/>
        </w:rPr>
      </w:pPr>
    </w:p>
    <w:p w:rsidR="006D02D5" w:rsidRDefault="0017288A">
      <w:pPr>
        <w:spacing w:line="243" w:lineRule="auto"/>
        <w:ind w:left="519" w:right="88" w:hanging="41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2</w:t>
      </w:r>
      <w:r>
        <w:rPr>
          <w:rFonts w:ascii="Arial" w:eastAsia="Arial" w:hAnsi="Arial" w:cs="Arial"/>
          <w:spacing w:val="5"/>
          <w:sz w:val="21"/>
          <w:szCs w:val="21"/>
        </w:rPr>
        <w:t>3</w:t>
      </w:r>
      <w:r>
        <w:rPr>
          <w:rFonts w:ascii="Arial" w:eastAsia="Arial" w:hAnsi="Arial" w:cs="Arial"/>
          <w:sz w:val="21"/>
          <w:szCs w:val="21"/>
        </w:rPr>
        <w:t xml:space="preserve">. 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W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er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po</w:t>
      </w:r>
      <w:r>
        <w:rPr>
          <w:rFonts w:ascii="Arial" w:eastAsia="Arial" w:hAnsi="Arial" w:cs="Arial"/>
          <w:spacing w:val="5"/>
          <w:sz w:val="21"/>
          <w:szCs w:val="21"/>
        </w:rPr>
        <w:t>p</w:t>
      </w:r>
      <w:r>
        <w:rPr>
          <w:rFonts w:ascii="Arial" w:eastAsia="Arial" w:hAnsi="Arial" w:cs="Arial"/>
          <w:sz w:val="21"/>
          <w:szCs w:val="21"/>
        </w:rPr>
        <w:t>ul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pacing w:val="5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>ard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de</w:t>
      </w:r>
      <w:r>
        <w:rPr>
          <w:rFonts w:ascii="Arial" w:eastAsia="Arial" w:hAnsi="Arial" w:cs="Arial"/>
          <w:spacing w:val="8"/>
          <w:sz w:val="21"/>
          <w:szCs w:val="21"/>
        </w:rPr>
        <w:t>v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on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is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u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-2"/>
          <w:sz w:val="21"/>
          <w:szCs w:val="21"/>
        </w:rPr>
        <w:t>k</w:t>
      </w:r>
      <w:r>
        <w:rPr>
          <w:rFonts w:ascii="Arial" w:eastAsia="Arial" w:hAnsi="Arial" w:cs="Arial"/>
          <w:spacing w:val="5"/>
          <w:sz w:val="21"/>
          <w:szCs w:val="21"/>
        </w:rPr>
        <w:t>n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pacing w:val="-2"/>
          <w:sz w:val="21"/>
          <w:szCs w:val="21"/>
        </w:rPr>
        <w:t>w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5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p</w:t>
      </w:r>
      <w:r>
        <w:rPr>
          <w:rFonts w:ascii="Arial" w:eastAsia="Arial" w:hAnsi="Arial" w:cs="Arial"/>
          <w:spacing w:val="5"/>
          <w:sz w:val="21"/>
          <w:szCs w:val="21"/>
        </w:rPr>
        <w:t>u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1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ha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-9"/>
          <w:sz w:val="21"/>
          <w:szCs w:val="21"/>
        </w:rPr>
        <w:t>r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l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 xml:space="preserve">or 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-no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al</w:t>
      </w:r>
      <w:r>
        <w:rPr>
          <w:rFonts w:ascii="Arial" w:eastAsia="Arial" w:hAnsi="Arial" w:cs="Arial"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3"/>
          <w:sz w:val="21"/>
          <w:szCs w:val="21"/>
        </w:rPr>
        <w:t>st</w:t>
      </w:r>
      <w:r>
        <w:rPr>
          <w:rFonts w:ascii="Arial" w:eastAsia="Arial" w:hAnsi="Arial" w:cs="Arial"/>
          <w:spacing w:val="-5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1"/>
          <w:sz w:val="21"/>
          <w:szCs w:val="21"/>
        </w:rPr>
        <w:t>b</w:t>
      </w:r>
      <w:r>
        <w:rPr>
          <w:rFonts w:ascii="Arial" w:eastAsia="Arial" w:hAnsi="Arial" w:cs="Arial"/>
          <w:sz w:val="21"/>
          <w:szCs w:val="21"/>
        </w:rPr>
        <w:t>u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pacing w:val="5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,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w</w:t>
      </w:r>
      <w:r>
        <w:rPr>
          <w:rFonts w:ascii="Arial" w:eastAsia="Arial" w:hAnsi="Arial" w:cs="Arial"/>
          <w:spacing w:val="5"/>
          <w:sz w:val="21"/>
          <w:szCs w:val="21"/>
        </w:rPr>
        <w:t>h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3"/>
          <w:sz w:val="21"/>
          <w:szCs w:val="21"/>
        </w:rPr>
        <w:t>st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4"/>
          <w:sz w:val="21"/>
          <w:szCs w:val="21"/>
        </w:rPr>
        <w:t>b</w:t>
      </w:r>
      <w:r>
        <w:rPr>
          <w:rFonts w:ascii="Arial" w:eastAsia="Arial" w:hAnsi="Arial" w:cs="Arial"/>
          <w:spacing w:val="5"/>
          <w:sz w:val="21"/>
          <w:szCs w:val="21"/>
        </w:rPr>
        <w:t>u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2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u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in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5"/>
          <w:sz w:val="21"/>
          <w:szCs w:val="21"/>
        </w:rPr>
        <w:t>p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pacing w:val="5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3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pacing w:val="5"/>
          <w:sz w:val="21"/>
          <w:szCs w:val="21"/>
        </w:rPr>
        <w:t>n</w:t>
      </w:r>
      <w:r>
        <w:rPr>
          <w:rFonts w:ascii="Arial" w:eastAsia="Arial" w:hAnsi="Arial" w:cs="Arial"/>
          <w:spacing w:val="-7"/>
          <w:sz w:val="21"/>
          <w:szCs w:val="21"/>
        </w:rPr>
        <w:t>t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pacing w:val="3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al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e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st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i</w:t>
      </w:r>
      <w:r>
        <w:rPr>
          <w:rFonts w:ascii="Arial" w:eastAsia="Arial" w:hAnsi="Arial" w:cs="Arial"/>
          <w:spacing w:val="-1"/>
          <w:w w:val="102"/>
          <w:sz w:val="21"/>
          <w:szCs w:val="21"/>
        </w:rPr>
        <w:t>m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a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t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i</w:t>
      </w:r>
      <w:r>
        <w:rPr>
          <w:rFonts w:ascii="Arial" w:eastAsia="Arial" w:hAnsi="Arial" w:cs="Arial"/>
          <w:w w:val="102"/>
          <w:sz w:val="21"/>
          <w:szCs w:val="21"/>
        </w:rPr>
        <w:t>on?</w:t>
      </w:r>
    </w:p>
    <w:p w:rsidR="006D02D5" w:rsidRDefault="0017288A">
      <w:pPr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A.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pacing w:val="5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d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i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s</w:t>
      </w:r>
      <w:r>
        <w:rPr>
          <w:rFonts w:ascii="Arial" w:eastAsia="Arial" w:hAnsi="Arial" w:cs="Arial"/>
          <w:spacing w:val="2"/>
          <w:w w:val="102"/>
          <w:sz w:val="21"/>
          <w:szCs w:val="21"/>
        </w:rPr>
        <w:t>t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r</w:t>
      </w:r>
      <w:r>
        <w:rPr>
          <w:rFonts w:ascii="Arial" w:eastAsia="Arial" w:hAnsi="Arial" w:cs="Arial"/>
          <w:w w:val="102"/>
          <w:sz w:val="21"/>
          <w:szCs w:val="21"/>
        </w:rPr>
        <w:t>ib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u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t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i</w:t>
      </w:r>
      <w:r>
        <w:rPr>
          <w:rFonts w:ascii="Arial" w:eastAsia="Arial" w:hAnsi="Arial" w:cs="Arial"/>
          <w:w w:val="102"/>
          <w:sz w:val="21"/>
          <w:szCs w:val="21"/>
        </w:rPr>
        <w:t>on</w:t>
      </w:r>
    </w:p>
    <w:p w:rsidR="006D02D5" w:rsidRDefault="0017288A">
      <w:pPr>
        <w:spacing w:before="3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B.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z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d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i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s</w:t>
      </w:r>
      <w:r>
        <w:rPr>
          <w:rFonts w:ascii="Arial" w:eastAsia="Arial" w:hAnsi="Arial" w:cs="Arial"/>
          <w:spacing w:val="2"/>
          <w:w w:val="102"/>
          <w:sz w:val="21"/>
          <w:szCs w:val="21"/>
        </w:rPr>
        <w:t>t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r</w:t>
      </w:r>
      <w:r>
        <w:rPr>
          <w:rFonts w:ascii="Arial" w:eastAsia="Arial" w:hAnsi="Arial" w:cs="Arial"/>
          <w:w w:val="102"/>
          <w:sz w:val="21"/>
          <w:szCs w:val="21"/>
        </w:rPr>
        <w:t>i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b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u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t</w:t>
      </w:r>
      <w:r>
        <w:rPr>
          <w:rFonts w:ascii="Arial" w:eastAsia="Arial" w:hAnsi="Arial" w:cs="Arial"/>
          <w:w w:val="102"/>
          <w:sz w:val="21"/>
          <w:szCs w:val="21"/>
        </w:rPr>
        <w:t>i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o</w:t>
      </w:r>
      <w:r>
        <w:rPr>
          <w:rFonts w:ascii="Arial" w:eastAsia="Arial" w:hAnsi="Arial" w:cs="Arial"/>
          <w:w w:val="102"/>
          <w:sz w:val="21"/>
          <w:szCs w:val="21"/>
        </w:rPr>
        <w:t>n</w:t>
      </w:r>
    </w:p>
    <w:p w:rsidR="006D02D5" w:rsidRDefault="0017288A">
      <w:pPr>
        <w:spacing w:before="8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alp</w:t>
      </w:r>
      <w:r>
        <w:rPr>
          <w:rFonts w:ascii="Arial" w:eastAsia="Arial" w:hAnsi="Arial" w:cs="Arial"/>
          <w:spacing w:val="-4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d</w:t>
      </w:r>
      <w:r>
        <w:rPr>
          <w:rFonts w:ascii="Arial" w:eastAsia="Arial" w:hAnsi="Arial" w:cs="Arial"/>
          <w:spacing w:val="-9"/>
          <w:w w:val="102"/>
          <w:sz w:val="21"/>
          <w:szCs w:val="21"/>
        </w:rPr>
        <w:t>i</w:t>
      </w:r>
      <w:r>
        <w:rPr>
          <w:rFonts w:ascii="Arial" w:eastAsia="Arial" w:hAnsi="Arial" w:cs="Arial"/>
          <w:spacing w:val="8"/>
          <w:w w:val="102"/>
          <w:sz w:val="21"/>
          <w:szCs w:val="21"/>
        </w:rPr>
        <w:t>s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t</w:t>
      </w:r>
      <w:r>
        <w:rPr>
          <w:rFonts w:ascii="Arial" w:eastAsia="Arial" w:hAnsi="Arial" w:cs="Arial"/>
          <w:w w:val="102"/>
          <w:sz w:val="21"/>
          <w:szCs w:val="21"/>
        </w:rPr>
        <w:t>rib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u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t</w:t>
      </w:r>
      <w:r>
        <w:rPr>
          <w:rFonts w:ascii="Arial" w:eastAsia="Arial" w:hAnsi="Arial" w:cs="Arial"/>
          <w:w w:val="102"/>
          <w:sz w:val="21"/>
          <w:szCs w:val="21"/>
        </w:rPr>
        <w:t>i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o</w:t>
      </w:r>
      <w:r>
        <w:rPr>
          <w:rFonts w:ascii="Arial" w:eastAsia="Arial" w:hAnsi="Arial" w:cs="Arial"/>
          <w:w w:val="102"/>
          <w:sz w:val="21"/>
          <w:szCs w:val="21"/>
        </w:rPr>
        <w:t>n</w:t>
      </w:r>
    </w:p>
    <w:p w:rsidR="006D02D5" w:rsidRDefault="0017288A">
      <w:pPr>
        <w:spacing w:before="8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 w:rsidRPr="00807566">
        <w:rPr>
          <w:rFonts w:ascii="Arial" w:eastAsia="Arial" w:hAnsi="Arial" w:cs="Arial"/>
          <w:b/>
          <w:bCs/>
          <w:sz w:val="21"/>
          <w:szCs w:val="21"/>
        </w:rPr>
        <w:t>t</w:t>
      </w:r>
      <w:r w:rsidRPr="00807566">
        <w:rPr>
          <w:rFonts w:ascii="Arial" w:eastAsia="Arial" w:hAnsi="Arial" w:cs="Arial"/>
          <w:b/>
          <w:bCs/>
          <w:spacing w:val="3"/>
          <w:sz w:val="21"/>
          <w:szCs w:val="21"/>
        </w:rPr>
        <w:t xml:space="preserve"> </w:t>
      </w:r>
      <w:r w:rsidRPr="00807566">
        <w:rPr>
          <w:rFonts w:ascii="Arial" w:eastAsia="Arial" w:hAnsi="Arial" w:cs="Arial"/>
          <w:b/>
          <w:bCs/>
          <w:w w:val="102"/>
          <w:sz w:val="21"/>
          <w:szCs w:val="21"/>
        </w:rPr>
        <w:t>d</w:t>
      </w:r>
      <w:r w:rsidRPr="00807566">
        <w:rPr>
          <w:rFonts w:ascii="Arial" w:eastAsia="Arial" w:hAnsi="Arial" w:cs="Arial"/>
          <w:b/>
          <w:bCs/>
          <w:spacing w:val="-5"/>
          <w:w w:val="102"/>
          <w:sz w:val="21"/>
          <w:szCs w:val="21"/>
        </w:rPr>
        <w:t>i</w:t>
      </w:r>
      <w:r w:rsidRPr="00807566">
        <w:rPr>
          <w:rFonts w:ascii="Arial" w:eastAsia="Arial" w:hAnsi="Arial" w:cs="Arial"/>
          <w:b/>
          <w:bCs/>
          <w:spacing w:val="3"/>
          <w:w w:val="102"/>
          <w:sz w:val="21"/>
          <w:szCs w:val="21"/>
        </w:rPr>
        <w:t>st</w:t>
      </w:r>
      <w:r w:rsidRPr="00807566">
        <w:rPr>
          <w:rFonts w:ascii="Arial" w:eastAsia="Arial" w:hAnsi="Arial" w:cs="Arial"/>
          <w:b/>
          <w:bCs/>
          <w:w w:val="102"/>
          <w:sz w:val="21"/>
          <w:szCs w:val="21"/>
        </w:rPr>
        <w:t>r</w:t>
      </w:r>
      <w:r w:rsidRPr="00807566">
        <w:rPr>
          <w:rFonts w:ascii="Arial" w:eastAsia="Arial" w:hAnsi="Arial" w:cs="Arial"/>
          <w:b/>
          <w:bCs/>
          <w:spacing w:val="-5"/>
          <w:w w:val="102"/>
          <w:sz w:val="21"/>
          <w:szCs w:val="21"/>
        </w:rPr>
        <w:t>i</w:t>
      </w:r>
      <w:r w:rsidRPr="00807566">
        <w:rPr>
          <w:rFonts w:ascii="Arial" w:eastAsia="Arial" w:hAnsi="Arial" w:cs="Arial"/>
          <w:b/>
          <w:bCs/>
          <w:w w:val="102"/>
          <w:sz w:val="21"/>
          <w:szCs w:val="21"/>
        </w:rPr>
        <w:t>bu</w:t>
      </w:r>
      <w:r w:rsidRPr="00807566">
        <w:rPr>
          <w:rFonts w:ascii="Arial" w:eastAsia="Arial" w:hAnsi="Arial" w:cs="Arial"/>
          <w:b/>
          <w:bCs/>
          <w:spacing w:val="3"/>
          <w:w w:val="102"/>
          <w:sz w:val="21"/>
          <w:szCs w:val="21"/>
        </w:rPr>
        <w:t>t</w:t>
      </w:r>
      <w:r w:rsidRPr="00807566">
        <w:rPr>
          <w:rFonts w:ascii="Arial" w:eastAsia="Arial" w:hAnsi="Arial" w:cs="Arial"/>
          <w:b/>
          <w:bCs/>
          <w:spacing w:val="-5"/>
          <w:w w:val="102"/>
          <w:sz w:val="21"/>
          <w:szCs w:val="21"/>
        </w:rPr>
        <w:t>i</w:t>
      </w:r>
      <w:r w:rsidRPr="00807566">
        <w:rPr>
          <w:rFonts w:ascii="Arial" w:eastAsia="Arial" w:hAnsi="Arial" w:cs="Arial"/>
          <w:b/>
          <w:bCs/>
          <w:w w:val="102"/>
          <w:sz w:val="21"/>
          <w:szCs w:val="21"/>
        </w:rPr>
        <w:t>on</w:t>
      </w:r>
    </w:p>
    <w:p w:rsidR="006D02D5" w:rsidRDefault="006D02D5">
      <w:pPr>
        <w:spacing w:before="8" w:line="240" w:lineRule="exact"/>
        <w:rPr>
          <w:sz w:val="24"/>
          <w:szCs w:val="24"/>
        </w:rPr>
      </w:pPr>
    </w:p>
    <w:p w:rsidR="006D02D5" w:rsidRDefault="0017288A">
      <w:pPr>
        <w:spacing w:line="243" w:lineRule="auto"/>
        <w:ind w:left="102" w:right="70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2</w:t>
      </w:r>
      <w:r>
        <w:rPr>
          <w:rFonts w:ascii="Arial" w:eastAsia="Arial" w:hAnsi="Arial" w:cs="Arial"/>
          <w:spacing w:val="5"/>
          <w:sz w:val="21"/>
          <w:szCs w:val="21"/>
        </w:rPr>
        <w:t>4</w:t>
      </w:r>
      <w:r>
        <w:rPr>
          <w:rFonts w:ascii="Arial" w:eastAsia="Arial" w:hAnsi="Arial" w:cs="Arial"/>
          <w:sz w:val="21"/>
          <w:szCs w:val="21"/>
        </w:rPr>
        <w:t xml:space="preserve">. 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nor</w:t>
      </w:r>
      <w:r>
        <w:rPr>
          <w:rFonts w:ascii="Arial" w:eastAsia="Arial" w:hAnsi="Arial" w:cs="Arial"/>
          <w:spacing w:val="-2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al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d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pacing w:val="3"/>
          <w:sz w:val="21"/>
          <w:szCs w:val="21"/>
        </w:rPr>
        <w:t>st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ibu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on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w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an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of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0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nd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an</w:t>
      </w:r>
      <w:r>
        <w:rPr>
          <w:rFonts w:ascii="Arial" w:eastAsia="Arial" w:hAnsi="Arial" w:cs="Arial"/>
          <w:spacing w:val="-4"/>
          <w:sz w:val="21"/>
          <w:szCs w:val="21"/>
        </w:rPr>
        <w:t>d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d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f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1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al</w:t>
      </w:r>
      <w:r>
        <w:rPr>
          <w:rFonts w:ascii="Arial" w:eastAsia="Arial" w:hAnsi="Arial" w:cs="Arial"/>
          <w:spacing w:val="-4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ed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  <w:u w:val="single" w:color="000000"/>
        </w:rPr>
        <w:t xml:space="preserve">        </w:t>
      </w:r>
      <w:r>
        <w:rPr>
          <w:rFonts w:ascii="Arial" w:eastAsia="Arial" w:hAnsi="Arial" w:cs="Arial"/>
          <w:spacing w:val="11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spacing w:val="-5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_</w:t>
      </w:r>
      <w:r>
        <w:rPr>
          <w:rFonts w:ascii="Arial" w:eastAsia="Arial" w:hAnsi="Arial" w:cs="Arial"/>
          <w:w w:val="102"/>
          <w:sz w:val="21"/>
          <w:szCs w:val="21"/>
        </w:rPr>
        <w:t xml:space="preserve">. </w:t>
      </w:r>
      <w:r>
        <w:rPr>
          <w:rFonts w:ascii="Arial" w:eastAsia="Arial" w:hAnsi="Arial" w:cs="Arial"/>
          <w:sz w:val="21"/>
          <w:szCs w:val="21"/>
        </w:rPr>
        <w:t xml:space="preserve">A.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-4"/>
          <w:sz w:val="21"/>
          <w:szCs w:val="21"/>
        </w:rPr>
        <w:t>b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5"/>
          <w:sz w:val="21"/>
          <w:szCs w:val="21"/>
        </w:rPr>
        <w:t>b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y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y</w:t>
      </w:r>
      <w:r>
        <w:rPr>
          <w:rFonts w:ascii="Arial" w:eastAsia="Arial" w:hAnsi="Arial" w:cs="Arial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f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u</w:t>
      </w:r>
      <w:r>
        <w:rPr>
          <w:rFonts w:ascii="Arial" w:eastAsia="Arial" w:hAnsi="Arial" w:cs="Arial"/>
          <w:w w:val="102"/>
          <w:sz w:val="21"/>
          <w:szCs w:val="21"/>
        </w:rPr>
        <w:t>n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ct</w:t>
      </w:r>
      <w:r>
        <w:rPr>
          <w:rFonts w:ascii="Arial" w:eastAsia="Arial" w:hAnsi="Arial" w:cs="Arial"/>
          <w:w w:val="102"/>
          <w:sz w:val="21"/>
          <w:szCs w:val="21"/>
        </w:rPr>
        <w:t>i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o</w:t>
      </w:r>
      <w:r>
        <w:rPr>
          <w:rFonts w:ascii="Arial" w:eastAsia="Arial" w:hAnsi="Arial" w:cs="Arial"/>
          <w:w w:val="102"/>
          <w:sz w:val="21"/>
          <w:szCs w:val="21"/>
        </w:rPr>
        <w:t>n</w:t>
      </w:r>
    </w:p>
    <w:p w:rsidR="006D02D5" w:rsidRDefault="0017288A">
      <w:pPr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B.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an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ordi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5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y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-9"/>
          <w:sz w:val="21"/>
          <w:szCs w:val="21"/>
        </w:rPr>
        <w:t>r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l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c</w:t>
      </w:r>
      <w:r>
        <w:rPr>
          <w:rFonts w:ascii="Arial" w:eastAsia="Arial" w:hAnsi="Arial" w:cs="Arial"/>
          <w:w w:val="102"/>
          <w:sz w:val="21"/>
          <w:szCs w:val="21"/>
        </w:rPr>
        <w:t>u</w:t>
      </w:r>
      <w:r>
        <w:rPr>
          <w:rFonts w:ascii="Arial" w:eastAsia="Arial" w:hAnsi="Arial" w:cs="Arial"/>
          <w:spacing w:val="-9"/>
          <w:w w:val="102"/>
          <w:sz w:val="21"/>
          <w:szCs w:val="21"/>
        </w:rPr>
        <w:t>r</w:t>
      </w:r>
      <w:r>
        <w:rPr>
          <w:rFonts w:ascii="Arial" w:eastAsia="Arial" w:hAnsi="Arial" w:cs="Arial"/>
          <w:spacing w:val="8"/>
          <w:w w:val="102"/>
          <w:sz w:val="21"/>
          <w:szCs w:val="21"/>
        </w:rPr>
        <w:t>v</w:t>
      </w:r>
      <w:r>
        <w:rPr>
          <w:rFonts w:ascii="Arial" w:eastAsia="Arial" w:hAnsi="Arial" w:cs="Arial"/>
          <w:w w:val="102"/>
          <w:sz w:val="21"/>
          <w:szCs w:val="21"/>
        </w:rPr>
        <w:t>e</w:t>
      </w:r>
    </w:p>
    <w:p w:rsidR="006D02D5" w:rsidRDefault="0017288A">
      <w:pPr>
        <w:spacing w:before="8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 w:rsidRPr="000D7590">
        <w:rPr>
          <w:rFonts w:ascii="Arial" w:eastAsia="Arial" w:hAnsi="Arial" w:cs="Arial"/>
          <w:b/>
          <w:bCs/>
          <w:sz w:val="21"/>
          <w:szCs w:val="21"/>
        </w:rPr>
        <w:t>a</w:t>
      </w:r>
      <w:r w:rsidRPr="000D7590">
        <w:rPr>
          <w:rFonts w:ascii="Arial" w:eastAsia="Arial" w:hAnsi="Arial" w:cs="Arial"/>
          <w:b/>
          <w:bCs/>
          <w:spacing w:val="2"/>
          <w:sz w:val="21"/>
          <w:szCs w:val="21"/>
        </w:rPr>
        <w:t xml:space="preserve"> </w:t>
      </w:r>
      <w:r w:rsidRPr="000D7590">
        <w:rPr>
          <w:rFonts w:ascii="Arial" w:eastAsia="Arial" w:hAnsi="Arial" w:cs="Arial"/>
          <w:b/>
          <w:bCs/>
          <w:spacing w:val="3"/>
          <w:sz w:val="21"/>
          <w:szCs w:val="21"/>
        </w:rPr>
        <w:t>s</w:t>
      </w:r>
      <w:r w:rsidRPr="000D7590">
        <w:rPr>
          <w:rFonts w:ascii="Arial" w:eastAsia="Arial" w:hAnsi="Arial" w:cs="Arial"/>
          <w:b/>
          <w:bCs/>
          <w:spacing w:val="-2"/>
          <w:sz w:val="21"/>
          <w:szCs w:val="21"/>
        </w:rPr>
        <w:t>t</w:t>
      </w:r>
      <w:r w:rsidRPr="000D7590">
        <w:rPr>
          <w:rFonts w:ascii="Arial" w:eastAsia="Arial" w:hAnsi="Arial" w:cs="Arial"/>
          <w:b/>
          <w:bCs/>
          <w:sz w:val="21"/>
          <w:szCs w:val="21"/>
        </w:rPr>
        <w:t>a</w:t>
      </w:r>
      <w:r w:rsidRPr="000D7590">
        <w:rPr>
          <w:rFonts w:ascii="Arial" w:eastAsia="Arial" w:hAnsi="Arial" w:cs="Arial"/>
          <w:b/>
          <w:bCs/>
          <w:spacing w:val="-4"/>
          <w:sz w:val="21"/>
          <w:szCs w:val="21"/>
        </w:rPr>
        <w:t>n</w:t>
      </w:r>
      <w:r w:rsidRPr="000D7590">
        <w:rPr>
          <w:rFonts w:ascii="Arial" w:eastAsia="Arial" w:hAnsi="Arial" w:cs="Arial"/>
          <w:b/>
          <w:bCs/>
          <w:spacing w:val="5"/>
          <w:sz w:val="21"/>
          <w:szCs w:val="21"/>
        </w:rPr>
        <w:t>d</w:t>
      </w:r>
      <w:r w:rsidRPr="000D7590">
        <w:rPr>
          <w:rFonts w:ascii="Arial" w:eastAsia="Arial" w:hAnsi="Arial" w:cs="Arial"/>
          <w:b/>
          <w:bCs/>
          <w:sz w:val="21"/>
          <w:szCs w:val="21"/>
        </w:rPr>
        <w:t>ard</w:t>
      </w:r>
      <w:r w:rsidRPr="000D7590">
        <w:rPr>
          <w:rFonts w:ascii="Arial" w:eastAsia="Arial" w:hAnsi="Arial" w:cs="Arial"/>
          <w:b/>
          <w:bCs/>
          <w:spacing w:val="16"/>
          <w:sz w:val="21"/>
          <w:szCs w:val="21"/>
        </w:rPr>
        <w:t xml:space="preserve"> </w:t>
      </w:r>
      <w:r w:rsidRPr="000D7590">
        <w:rPr>
          <w:rFonts w:ascii="Arial" w:eastAsia="Arial" w:hAnsi="Arial" w:cs="Arial"/>
          <w:b/>
          <w:bCs/>
          <w:spacing w:val="-4"/>
          <w:sz w:val="21"/>
          <w:szCs w:val="21"/>
        </w:rPr>
        <w:t>n</w:t>
      </w:r>
      <w:r w:rsidRPr="000D7590">
        <w:rPr>
          <w:rFonts w:ascii="Arial" w:eastAsia="Arial" w:hAnsi="Arial" w:cs="Arial"/>
          <w:b/>
          <w:bCs/>
          <w:sz w:val="21"/>
          <w:szCs w:val="21"/>
        </w:rPr>
        <w:t>or</w:t>
      </w:r>
      <w:r w:rsidRPr="000D7590">
        <w:rPr>
          <w:rFonts w:ascii="Arial" w:eastAsia="Arial" w:hAnsi="Arial" w:cs="Arial"/>
          <w:b/>
          <w:bCs/>
          <w:spacing w:val="-2"/>
          <w:sz w:val="21"/>
          <w:szCs w:val="21"/>
        </w:rPr>
        <w:t>m</w:t>
      </w:r>
      <w:r w:rsidRPr="000D7590">
        <w:rPr>
          <w:rFonts w:ascii="Arial" w:eastAsia="Arial" w:hAnsi="Arial" w:cs="Arial"/>
          <w:b/>
          <w:bCs/>
          <w:sz w:val="21"/>
          <w:szCs w:val="21"/>
        </w:rPr>
        <w:t>al</w:t>
      </w:r>
      <w:r w:rsidRPr="000D7590">
        <w:rPr>
          <w:rFonts w:ascii="Arial" w:eastAsia="Arial" w:hAnsi="Arial" w:cs="Arial"/>
          <w:b/>
          <w:bCs/>
          <w:spacing w:val="13"/>
          <w:sz w:val="21"/>
          <w:szCs w:val="21"/>
        </w:rPr>
        <w:t xml:space="preserve"> </w:t>
      </w:r>
      <w:r w:rsidRPr="000D7590">
        <w:rPr>
          <w:rFonts w:ascii="Arial" w:eastAsia="Arial" w:hAnsi="Arial" w:cs="Arial"/>
          <w:b/>
          <w:bCs/>
          <w:spacing w:val="5"/>
          <w:w w:val="102"/>
          <w:sz w:val="21"/>
          <w:szCs w:val="21"/>
        </w:rPr>
        <w:t>d</w:t>
      </w:r>
      <w:r w:rsidRPr="000D7590">
        <w:rPr>
          <w:rFonts w:ascii="Arial" w:eastAsia="Arial" w:hAnsi="Arial" w:cs="Arial"/>
          <w:b/>
          <w:bCs/>
          <w:spacing w:val="-5"/>
          <w:w w:val="102"/>
          <w:sz w:val="21"/>
          <w:szCs w:val="21"/>
        </w:rPr>
        <w:t>i</w:t>
      </w:r>
      <w:r w:rsidRPr="000D7590">
        <w:rPr>
          <w:rFonts w:ascii="Arial" w:eastAsia="Arial" w:hAnsi="Arial" w:cs="Arial"/>
          <w:b/>
          <w:bCs/>
          <w:spacing w:val="-2"/>
          <w:w w:val="102"/>
          <w:sz w:val="21"/>
          <w:szCs w:val="21"/>
        </w:rPr>
        <w:t>s</w:t>
      </w:r>
      <w:r w:rsidRPr="000D7590">
        <w:rPr>
          <w:rFonts w:ascii="Arial" w:eastAsia="Arial" w:hAnsi="Arial" w:cs="Arial"/>
          <w:b/>
          <w:bCs/>
          <w:spacing w:val="2"/>
          <w:w w:val="102"/>
          <w:sz w:val="21"/>
          <w:szCs w:val="21"/>
        </w:rPr>
        <w:t>t</w:t>
      </w:r>
      <w:r w:rsidRPr="000D7590"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r</w:t>
      </w:r>
      <w:r w:rsidRPr="000D7590">
        <w:rPr>
          <w:rFonts w:ascii="Arial" w:eastAsia="Arial" w:hAnsi="Arial" w:cs="Arial"/>
          <w:b/>
          <w:bCs/>
          <w:w w:val="102"/>
          <w:sz w:val="21"/>
          <w:szCs w:val="21"/>
        </w:rPr>
        <w:t>ibu</w:t>
      </w:r>
      <w:r w:rsidRPr="000D7590">
        <w:rPr>
          <w:rFonts w:ascii="Arial" w:eastAsia="Arial" w:hAnsi="Arial" w:cs="Arial"/>
          <w:b/>
          <w:bCs/>
          <w:spacing w:val="2"/>
          <w:w w:val="102"/>
          <w:sz w:val="21"/>
          <w:szCs w:val="21"/>
        </w:rPr>
        <w:t>t</w:t>
      </w:r>
      <w:r w:rsidRPr="000D7590">
        <w:rPr>
          <w:rFonts w:ascii="Arial" w:eastAsia="Arial" w:hAnsi="Arial" w:cs="Arial"/>
          <w:b/>
          <w:bCs/>
          <w:spacing w:val="-5"/>
          <w:w w:val="102"/>
          <w:sz w:val="21"/>
          <w:szCs w:val="21"/>
        </w:rPr>
        <w:t>i</w:t>
      </w:r>
      <w:r w:rsidRPr="000D7590">
        <w:rPr>
          <w:rFonts w:ascii="Arial" w:eastAsia="Arial" w:hAnsi="Arial" w:cs="Arial"/>
          <w:b/>
          <w:bCs/>
          <w:w w:val="102"/>
          <w:sz w:val="21"/>
          <w:szCs w:val="21"/>
        </w:rPr>
        <w:t>on</w:t>
      </w:r>
    </w:p>
    <w:p w:rsidR="006D02D5" w:rsidRDefault="0017288A">
      <w:pPr>
        <w:spacing w:before="3"/>
        <w:ind w:left="102"/>
        <w:rPr>
          <w:rFonts w:ascii="Arial" w:eastAsia="Arial" w:hAnsi="Arial" w:cs="Arial"/>
          <w:w w:val="102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one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f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na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pacing w:val="8"/>
          <w:sz w:val="21"/>
          <w:szCs w:val="21"/>
        </w:rPr>
        <w:t>v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c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o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r</w:t>
      </w:r>
      <w:r>
        <w:rPr>
          <w:rFonts w:ascii="Arial" w:eastAsia="Arial" w:hAnsi="Arial" w:cs="Arial"/>
          <w:w w:val="102"/>
          <w:sz w:val="21"/>
          <w:szCs w:val="21"/>
        </w:rPr>
        <w:t>r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e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ct</w:t>
      </w:r>
      <w:r>
        <w:rPr>
          <w:rFonts w:ascii="Arial" w:eastAsia="Arial" w:hAnsi="Arial" w:cs="Arial"/>
          <w:w w:val="102"/>
          <w:sz w:val="21"/>
          <w:szCs w:val="21"/>
        </w:rPr>
        <w:t>.</w:t>
      </w:r>
    </w:p>
    <w:p w:rsidR="0017288A" w:rsidRDefault="0017288A">
      <w:pPr>
        <w:spacing w:before="3"/>
        <w:ind w:left="102"/>
        <w:rPr>
          <w:rFonts w:ascii="Arial" w:eastAsia="Arial" w:hAnsi="Arial" w:cs="Arial"/>
          <w:sz w:val="21"/>
          <w:szCs w:val="21"/>
        </w:rPr>
      </w:pPr>
    </w:p>
    <w:p w:rsidR="009F5AB8" w:rsidRDefault="009F5AB8">
      <w:pPr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br w:type="page"/>
      </w:r>
    </w:p>
    <w:p w:rsidR="0017288A" w:rsidRDefault="0017288A">
      <w:pPr>
        <w:spacing w:before="3" w:line="243" w:lineRule="auto"/>
        <w:ind w:left="102" w:right="225"/>
        <w:rPr>
          <w:rFonts w:ascii="Arial" w:eastAsia="Arial" w:hAnsi="Arial" w:cs="Arial"/>
          <w:spacing w:val="2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lastRenderedPageBreak/>
        <w:t>2</w:t>
      </w:r>
      <w:r>
        <w:rPr>
          <w:rFonts w:ascii="Arial" w:eastAsia="Arial" w:hAnsi="Arial" w:cs="Arial"/>
          <w:spacing w:val="5"/>
          <w:sz w:val="21"/>
          <w:szCs w:val="21"/>
        </w:rPr>
        <w:t>5</w:t>
      </w:r>
      <w:r>
        <w:rPr>
          <w:rFonts w:ascii="Arial" w:eastAsia="Arial" w:hAnsi="Arial" w:cs="Arial"/>
          <w:sz w:val="21"/>
          <w:szCs w:val="21"/>
        </w:rPr>
        <w:t xml:space="preserve">. 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7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pacing w:val="8"/>
          <w:sz w:val="21"/>
          <w:szCs w:val="21"/>
        </w:rPr>
        <w:t>s</w:t>
      </w:r>
      <w:r>
        <w:rPr>
          <w:rFonts w:ascii="Arial" w:eastAsia="Arial" w:hAnsi="Arial" w:cs="Arial"/>
          <w:spacing w:val="-7"/>
          <w:sz w:val="21"/>
          <w:szCs w:val="21"/>
        </w:rPr>
        <w:t>t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pacing w:val="-2"/>
          <w:sz w:val="21"/>
          <w:szCs w:val="21"/>
        </w:rPr>
        <w:t>m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l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ribu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,</w:t>
      </w:r>
      <w:r>
        <w:rPr>
          <w:rFonts w:ascii="Arial" w:eastAsia="Arial" w:hAnsi="Arial" w:cs="Arial"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p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ob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5"/>
          <w:sz w:val="21"/>
          <w:szCs w:val="21"/>
        </w:rPr>
        <w:t>b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li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y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hat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Z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gr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er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han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z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5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 xml:space="preserve">s </w:t>
      </w:r>
      <w:r>
        <w:rPr>
          <w:rFonts w:ascii="Arial" w:eastAsia="Arial" w:hAnsi="Arial" w:cs="Arial"/>
          <w:sz w:val="21"/>
          <w:szCs w:val="21"/>
          <w:u w:val="single" w:color="000000"/>
        </w:rPr>
        <w:t xml:space="preserve">                </w:t>
      </w:r>
      <w:proofErr w:type="gramStart"/>
      <w:r>
        <w:rPr>
          <w:rFonts w:ascii="Arial" w:eastAsia="Arial" w:hAnsi="Arial" w:cs="Arial"/>
          <w:spacing w:val="6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spacing w:val="-5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.</w:t>
      </w:r>
      <w:proofErr w:type="gramEnd"/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</w:p>
    <w:p w:rsidR="006D02D5" w:rsidRDefault="0017288A">
      <w:pPr>
        <w:spacing w:before="3" w:line="243" w:lineRule="auto"/>
        <w:ind w:left="102" w:right="225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w w:val="102"/>
          <w:sz w:val="21"/>
          <w:szCs w:val="21"/>
        </w:rPr>
        <w:t>E.</w:t>
      </w:r>
      <w:r>
        <w:rPr>
          <w:rFonts w:ascii="Arial" w:eastAsia="Arial" w:hAnsi="Arial" w:cs="Arial"/>
          <w:sz w:val="21"/>
          <w:szCs w:val="21"/>
        </w:rPr>
        <w:t xml:space="preserve">   </w:t>
      </w:r>
      <w:r>
        <w:rPr>
          <w:rFonts w:ascii="Arial" w:eastAsia="Arial" w:hAnsi="Arial" w:cs="Arial"/>
          <w:spacing w:val="-19"/>
          <w:sz w:val="21"/>
          <w:szCs w:val="21"/>
        </w:rPr>
        <w:t xml:space="preserve"> </w:t>
      </w:r>
      <w:r w:rsidRPr="00470CF3">
        <w:rPr>
          <w:rFonts w:ascii="Arial" w:eastAsia="Arial" w:hAnsi="Arial" w:cs="Arial"/>
          <w:b/>
          <w:bCs/>
          <w:w w:val="102"/>
          <w:sz w:val="21"/>
          <w:szCs w:val="21"/>
        </w:rPr>
        <w:t>0</w:t>
      </w:r>
      <w:r w:rsidRPr="00470CF3">
        <w:rPr>
          <w:rFonts w:ascii="Arial" w:eastAsia="Arial" w:hAnsi="Arial" w:cs="Arial"/>
          <w:b/>
          <w:bCs/>
          <w:spacing w:val="3"/>
          <w:w w:val="102"/>
          <w:sz w:val="21"/>
          <w:szCs w:val="21"/>
        </w:rPr>
        <w:t>.</w:t>
      </w:r>
      <w:r w:rsidRPr="00470CF3">
        <w:rPr>
          <w:rFonts w:ascii="Arial" w:eastAsia="Arial" w:hAnsi="Arial" w:cs="Arial"/>
          <w:b/>
          <w:bCs/>
          <w:w w:val="102"/>
          <w:sz w:val="21"/>
          <w:szCs w:val="21"/>
        </w:rPr>
        <w:t>5</w:t>
      </w:r>
    </w:p>
    <w:p w:rsidR="006D02D5" w:rsidRDefault="0017288A">
      <w:pPr>
        <w:spacing w:before="5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F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5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q</w:t>
      </w:r>
      <w:r>
        <w:rPr>
          <w:rFonts w:ascii="Arial" w:eastAsia="Arial" w:hAnsi="Arial" w:cs="Arial"/>
          <w:spacing w:val="5"/>
          <w:sz w:val="21"/>
          <w:szCs w:val="21"/>
        </w:rPr>
        <w:t>u</w:t>
      </w:r>
      <w:r>
        <w:rPr>
          <w:rFonts w:ascii="Arial" w:eastAsia="Arial" w:hAnsi="Arial" w:cs="Arial"/>
          <w:sz w:val="21"/>
          <w:szCs w:val="21"/>
        </w:rPr>
        <w:t>al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1</w:t>
      </w:r>
    </w:p>
    <w:p w:rsidR="006D02D5" w:rsidRDefault="0017288A">
      <w:pPr>
        <w:spacing w:before="8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1"/>
          <w:sz w:val="21"/>
          <w:szCs w:val="21"/>
        </w:rPr>
        <w:t>G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at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l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0</w:t>
      </w:r>
      <w:r>
        <w:rPr>
          <w:rFonts w:ascii="Arial" w:eastAsia="Arial" w:hAnsi="Arial" w:cs="Arial"/>
          <w:spacing w:val="-7"/>
          <w:w w:val="102"/>
          <w:sz w:val="21"/>
          <w:szCs w:val="21"/>
        </w:rPr>
        <w:t>.</w:t>
      </w:r>
      <w:r>
        <w:rPr>
          <w:rFonts w:ascii="Arial" w:eastAsia="Arial" w:hAnsi="Arial" w:cs="Arial"/>
          <w:w w:val="102"/>
          <w:sz w:val="21"/>
          <w:szCs w:val="21"/>
        </w:rPr>
        <w:t>5</w:t>
      </w:r>
    </w:p>
    <w:p w:rsidR="006D02D5" w:rsidRDefault="0017288A">
      <w:pPr>
        <w:spacing w:line="240" w:lineRule="exact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1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.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9</w:t>
      </w:r>
      <w:r>
        <w:rPr>
          <w:rFonts w:ascii="Arial" w:eastAsia="Arial" w:hAnsi="Arial" w:cs="Arial"/>
          <w:w w:val="102"/>
          <w:sz w:val="21"/>
          <w:szCs w:val="21"/>
        </w:rPr>
        <w:t>6</w:t>
      </w:r>
    </w:p>
    <w:p w:rsidR="006D02D5" w:rsidRDefault="006D02D5">
      <w:pPr>
        <w:spacing w:before="13" w:line="240" w:lineRule="exact"/>
        <w:rPr>
          <w:sz w:val="24"/>
          <w:szCs w:val="24"/>
        </w:rPr>
      </w:pPr>
    </w:p>
    <w:p w:rsidR="006D02D5" w:rsidRDefault="0017288A">
      <w:pPr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x</w:t>
      </w:r>
      <w:r>
        <w:rPr>
          <w:rFonts w:ascii="Arial" w:eastAsia="Arial" w:hAnsi="Arial" w:cs="Arial"/>
          <w:sz w:val="21"/>
          <w:szCs w:val="21"/>
        </w:rPr>
        <w:t>hibit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4</w:t>
      </w:r>
    </w:p>
    <w:p w:rsidR="006D02D5" w:rsidRDefault="0017288A">
      <w:pPr>
        <w:spacing w:before="3" w:line="248" w:lineRule="auto"/>
        <w:ind w:left="102" w:right="164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pacing w:val="5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w</w:t>
      </w:r>
      <w:r>
        <w:rPr>
          <w:rFonts w:ascii="Arial" w:eastAsia="Arial" w:hAnsi="Arial" w:cs="Arial"/>
          <w:sz w:val="21"/>
          <w:szCs w:val="21"/>
        </w:rPr>
        <w:t>ei</w:t>
      </w:r>
      <w:r>
        <w:rPr>
          <w:rFonts w:ascii="Arial" w:eastAsia="Arial" w:hAnsi="Arial" w:cs="Arial"/>
          <w:spacing w:val="-4"/>
          <w:sz w:val="21"/>
          <w:szCs w:val="21"/>
        </w:rPr>
        <w:t>g</w:t>
      </w:r>
      <w:r>
        <w:rPr>
          <w:rFonts w:ascii="Arial" w:eastAsia="Arial" w:hAnsi="Arial" w:cs="Arial"/>
          <w:sz w:val="21"/>
          <w:szCs w:val="21"/>
        </w:rPr>
        <w:t>ht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of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f</w:t>
      </w:r>
      <w:r>
        <w:rPr>
          <w:rFonts w:ascii="Arial" w:eastAsia="Arial" w:hAnsi="Arial" w:cs="Arial"/>
          <w:sz w:val="21"/>
          <w:szCs w:val="21"/>
        </w:rPr>
        <w:t>oo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ball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pl</w:t>
      </w:r>
      <w:r>
        <w:rPr>
          <w:rFonts w:ascii="Arial" w:eastAsia="Arial" w:hAnsi="Arial" w:cs="Arial"/>
          <w:spacing w:val="1"/>
          <w:sz w:val="21"/>
          <w:szCs w:val="21"/>
        </w:rPr>
        <w:t>a</w:t>
      </w:r>
      <w:r>
        <w:rPr>
          <w:rFonts w:ascii="Arial" w:eastAsia="Arial" w:hAnsi="Arial" w:cs="Arial"/>
          <w:spacing w:val="-2"/>
          <w:sz w:val="21"/>
          <w:szCs w:val="21"/>
        </w:rPr>
        <w:t>y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no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ally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4"/>
          <w:sz w:val="21"/>
          <w:szCs w:val="21"/>
        </w:rPr>
        <w:t>b</w:t>
      </w:r>
      <w:r>
        <w:rPr>
          <w:rFonts w:ascii="Arial" w:eastAsia="Arial" w:hAnsi="Arial" w:cs="Arial"/>
          <w:spacing w:val="5"/>
          <w:sz w:val="21"/>
          <w:szCs w:val="21"/>
        </w:rPr>
        <w:t>u</w:t>
      </w:r>
      <w:r>
        <w:rPr>
          <w:rFonts w:ascii="Arial" w:eastAsia="Arial" w:hAnsi="Arial" w:cs="Arial"/>
          <w:spacing w:val="-7"/>
          <w:sz w:val="21"/>
          <w:szCs w:val="21"/>
        </w:rPr>
        <w:t>t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w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of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200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pou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ds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pacing w:val="8"/>
          <w:w w:val="102"/>
          <w:sz w:val="21"/>
          <w:szCs w:val="21"/>
        </w:rPr>
        <w:t>s</w:t>
      </w:r>
      <w:r>
        <w:rPr>
          <w:rFonts w:ascii="Arial" w:eastAsia="Arial" w:hAnsi="Arial" w:cs="Arial"/>
          <w:spacing w:val="-7"/>
          <w:w w:val="102"/>
          <w:sz w:val="21"/>
          <w:szCs w:val="21"/>
        </w:rPr>
        <w:t>t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a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n</w:t>
      </w:r>
      <w:r>
        <w:rPr>
          <w:rFonts w:ascii="Arial" w:eastAsia="Arial" w:hAnsi="Arial" w:cs="Arial"/>
          <w:w w:val="102"/>
          <w:sz w:val="21"/>
          <w:szCs w:val="21"/>
        </w:rPr>
        <w:t>d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a</w:t>
      </w:r>
      <w:r>
        <w:rPr>
          <w:rFonts w:ascii="Arial" w:eastAsia="Arial" w:hAnsi="Arial" w:cs="Arial"/>
          <w:spacing w:val="-9"/>
          <w:w w:val="102"/>
          <w:sz w:val="21"/>
          <w:szCs w:val="21"/>
        </w:rPr>
        <w:t>r</w:t>
      </w:r>
      <w:r>
        <w:rPr>
          <w:rFonts w:ascii="Arial" w:eastAsia="Arial" w:hAnsi="Arial" w:cs="Arial"/>
          <w:w w:val="102"/>
          <w:sz w:val="21"/>
          <w:szCs w:val="21"/>
        </w:rPr>
        <w:t xml:space="preserve">d </w:t>
      </w:r>
      <w:r>
        <w:rPr>
          <w:rFonts w:ascii="Arial" w:eastAsia="Arial" w:hAnsi="Arial" w:cs="Arial"/>
          <w:sz w:val="21"/>
          <w:szCs w:val="21"/>
        </w:rPr>
        <w:t>de</w:t>
      </w:r>
      <w:r>
        <w:rPr>
          <w:rFonts w:ascii="Arial" w:eastAsia="Arial" w:hAnsi="Arial" w:cs="Arial"/>
          <w:spacing w:val="3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on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f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25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p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o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u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nd</w:t>
      </w:r>
      <w:r>
        <w:rPr>
          <w:rFonts w:ascii="Arial" w:eastAsia="Arial" w:hAnsi="Arial" w:cs="Arial"/>
          <w:spacing w:val="8"/>
          <w:w w:val="102"/>
          <w:sz w:val="21"/>
          <w:szCs w:val="21"/>
        </w:rPr>
        <w:t>s</w:t>
      </w:r>
      <w:r>
        <w:rPr>
          <w:rFonts w:ascii="Arial" w:eastAsia="Arial" w:hAnsi="Arial" w:cs="Arial"/>
          <w:w w:val="102"/>
          <w:sz w:val="21"/>
          <w:szCs w:val="21"/>
        </w:rPr>
        <w:t>.</w:t>
      </w:r>
    </w:p>
    <w:p w:rsidR="006D02D5" w:rsidRDefault="0017288A">
      <w:pPr>
        <w:spacing w:line="220" w:lineRule="exact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2</w:t>
      </w:r>
      <w:r>
        <w:rPr>
          <w:rFonts w:ascii="Arial" w:eastAsia="Arial" w:hAnsi="Arial" w:cs="Arial"/>
          <w:spacing w:val="5"/>
          <w:sz w:val="21"/>
          <w:szCs w:val="21"/>
        </w:rPr>
        <w:t>6</w:t>
      </w:r>
      <w:r>
        <w:rPr>
          <w:rFonts w:ascii="Arial" w:eastAsia="Arial" w:hAnsi="Arial" w:cs="Arial"/>
          <w:sz w:val="21"/>
          <w:szCs w:val="21"/>
        </w:rPr>
        <w:t xml:space="preserve">. 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2"/>
          <w:sz w:val="21"/>
          <w:szCs w:val="21"/>
        </w:rPr>
        <w:t>f</w:t>
      </w:r>
      <w:r>
        <w:rPr>
          <w:rFonts w:ascii="Arial" w:eastAsia="Arial" w:hAnsi="Arial" w:cs="Arial"/>
          <w:sz w:val="21"/>
          <w:szCs w:val="21"/>
        </w:rPr>
        <w:t>er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x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bit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4</w:t>
      </w:r>
      <w:r>
        <w:rPr>
          <w:rFonts w:ascii="Arial" w:eastAsia="Arial" w:hAnsi="Arial" w:cs="Arial"/>
          <w:sz w:val="21"/>
          <w:szCs w:val="21"/>
        </w:rPr>
        <w:t>.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W</w:t>
      </w:r>
      <w:r>
        <w:rPr>
          <w:rFonts w:ascii="Arial" w:eastAsia="Arial" w:hAnsi="Arial" w:cs="Arial"/>
          <w:sz w:val="21"/>
          <w:szCs w:val="21"/>
        </w:rPr>
        <w:t>hat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p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5"/>
          <w:sz w:val="21"/>
          <w:szCs w:val="21"/>
        </w:rPr>
        <w:t>r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5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f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7"/>
          <w:sz w:val="21"/>
          <w:szCs w:val="21"/>
        </w:rPr>
        <w:t>y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w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4"/>
          <w:sz w:val="21"/>
          <w:szCs w:val="21"/>
        </w:rPr>
        <w:t>g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be</w:t>
      </w:r>
      <w:r>
        <w:rPr>
          <w:rFonts w:ascii="Arial" w:eastAsia="Arial" w:hAnsi="Arial" w:cs="Arial"/>
          <w:spacing w:val="-2"/>
          <w:sz w:val="21"/>
          <w:szCs w:val="21"/>
        </w:rPr>
        <w:t>tw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180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and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2</w:t>
      </w:r>
      <w:r>
        <w:rPr>
          <w:rFonts w:ascii="Arial" w:eastAsia="Arial" w:hAnsi="Arial" w:cs="Arial"/>
          <w:spacing w:val="5"/>
          <w:sz w:val="21"/>
          <w:szCs w:val="21"/>
        </w:rPr>
        <w:t>2</w:t>
      </w:r>
      <w:r>
        <w:rPr>
          <w:rFonts w:ascii="Arial" w:eastAsia="Arial" w:hAnsi="Arial" w:cs="Arial"/>
          <w:sz w:val="21"/>
          <w:szCs w:val="21"/>
        </w:rPr>
        <w:t>0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p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o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u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nd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s</w:t>
      </w:r>
      <w:r>
        <w:rPr>
          <w:rFonts w:ascii="Arial" w:eastAsia="Arial" w:hAnsi="Arial" w:cs="Arial"/>
          <w:w w:val="102"/>
          <w:sz w:val="21"/>
          <w:szCs w:val="21"/>
        </w:rPr>
        <w:t>?</w:t>
      </w:r>
    </w:p>
    <w:p w:rsidR="006D02D5" w:rsidRDefault="0017288A" w:rsidP="00912664">
      <w:pPr>
        <w:spacing w:before="8" w:line="244" w:lineRule="auto"/>
        <w:ind w:left="102" w:right="7922"/>
      </w:pPr>
      <w:r>
        <w:rPr>
          <w:rFonts w:ascii="Arial" w:eastAsia="Arial" w:hAnsi="Arial" w:cs="Arial"/>
          <w:sz w:val="21"/>
          <w:szCs w:val="21"/>
        </w:rPr>
        <w:t xml:space="preserve">A.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w w:val="102"/>
          <w:sz w:val="21"/>
          <w:szCs w:val="21"/>
        </w:rPr>
        <w:t>2</w:t>
      </w:r>
      <w:r>
        <w:rPr>
          <w:rFonts w:ascii="Arial" w:eastAsia="Arial" w:hAnsi="Arial" w:cs="Arial"/>
          <w:w w:val="102"/>
          <w:sz w:val="21"/>
          <w:szCs w:val="21"/>
        </w:rPr>
        <w:t>8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.</w:t>
      </w:r>
      <w:r>
        <w:rPr>
          <w:rFonts w:ascii="Arial" w:eastAsia="Arial" w:hAnsi="Arial" w:cs="Arial"/>
          <w:w w:val="102"/>
          <w:sz w:val="21"/>
          <w:szCs w:val="21"/>
        </w:rPr>
        <w:t xml:space="preserve">81% </w:t>
      </w:r>
      <w:r>
        <w:rPr>
          <w:rFonts w:ascii="Arial" w:eastAsia="Arial" w:hAnsi="Arial" w:cs="Arial"/>
          <w:sz w:val="21"/>
          <w:szCs w:val="21"/>
        </w:rPr>
        <w:t xml:space="preserve">B.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0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.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5</w:t>
      </w:r>
      <w:r>
        <w:rPr>
          <w:rFonts w:ascii="Arial" w:eastAsia="Arial" w:hAnsi="Arial" w:cs="Arial"/>
          <w:w w:val="102"/>
          <w:sz w:val="21"/>
          <w:szCs w:val="21"/>
        </w:rPr>
        <w:t xml:space="preserve">762% 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0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.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2</w:t>
      </w:r>
      <w:r>
        <w:rPr>
          <w:rFonts w:ascii="Arial" w:eastAsia="Arial" w:hAnsi="Arial" w:cs="Arial"/>
          <w:w w:val="102"/>
          <w:sz w:val="21"/>
          <w:szCs w:val="21"/>
        </w:rPr>
        <w:t xml:space="preserve">81% </w:t>
      </w:r>
      <w:r w:rsidRPr="00AE5F22">
        <w:rPr>
          <w:rFonts w:ascii="Arial" w:eastAsia="Arial" w:hAnsi="Arial" w:cs="Arial"/>
          <w:b/>
          <w:bCs/>
          <w:spacing w:val="-2"/>
          <w:sz w:val="21"/>
          <w:szCs w:val="21"/>
        </w:rPr>
        <w:t>D</w:t>
      </w:r>
      <w:r w:rsidRPr="00AE5F22">
        <w:rPr>
          <w:rFonts w:ascii="Arial" w:eastAsia="Arial" w:hAnsi="Arial" w:cs="Arial"/>
          <w:b/>
          <w:bCs/>
          <w:sz w:val="21"/>
          <w:szCs w:val="21"/>
        </w:rPr>
        <w:t xml:space="preserve">.  </w:t>
      </w:r>
      <w:r w:rsidRPr="00AE5F22">
        <w:rPr>
          <w:rFonts w:ascii="Arial" w:eastAsia="Arial" w:hAnsi="Arial" w:cs="Arial"/>
          <w:b/>
          <w:bCs/>
          <w:spacing w:val="34"/>
          <w:sz w:val="21"/>
          <w:szCs w:val="21"/>
        </w:rPr>
        <w:t xml:space="preserve"> </w:t>
      </w:r>
      <w:r w:rsidRPr="00AE5F22">
        <w:rPr>
          <w:rFonts w:ascii="Arial" w:eastAsia="Arial" w:hAnsi="Arial" w:cs="Arial"/>
          <w:b/>
          <w:bCs/>
          <w:w w:val="102"/>
          <w:sz w:val="21"/>
          <w:szCs w:val="21"/>
        </w:rPr>
        <w:t>57</w:t>
      </w:r>
      <w:r w:rsidRPr="00AE5F22">
        <w:rPr>
          <w:rFonts w:ascii="Arial" w:eastAsia="Arial" w:hAnsi="Arial" w:cs="Arial"/>
          <w:b/>
          <w:bCs/>
          <w:spacing w:val="-2"/>
          <w:w w:val="102"/>
          <w:sz w:val="21"/>
          <w:szCs w:val="21"/>
        </w:rPr>
        <w:t>.</w:t>
      </w:r>
      <w:r w:rsidRPr="00AE5F22">
        <w:rPr>
          <w:rFonts w:ascii="Arial" w:eastAsia="Arial" w:hAnsi="Arial" w:cs="Arial"/>
          <w:b/>
          <w:bCs/>
          <w:w w:val="102"/>
          <w:sz w:val="21"/>
          <w:szCs w:val="21"/>
        </w:rPr>
        <w:t>62%</w:t>
      </w:r>
    </w:p>
    <w:p w:rsidR="006D02D5" w:rsidRDefault="006D02D5">
      <w:pPr>
        <w:spacing w:line="200" w:lineRule="exact"/>
      </w:pPr>
    </w:p>
    <w:p w:rsidR="006D02D5" w:rsidRDefault="006D02D5">
      <w:pPr>
        <w:spacing w:before="15" w:line="260" w:lineRule="exact"/>
        <w:rPr>
          <w:sz w:val="26"/>
          <w:szCs w:val="26"/>
        </w:rPr>
      </w:pPr>
    </w:p>
    <w:p w:rsidR="006D02D5" w:rsidRDefault="0017288A">
      <w:pPr>
        <w:spacing w:before="37" w:line="243" w:lineRule="auto"/>
        <w:ind w:left="102" w:right="109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2</w:t>
      </w:r>
      <w:r>
        <w:rPr>
          <w:rFonts w:ascii="Arial" w:eastAsia="Arial" w:hAnsi="Arial" w:cs="Arial"/>
          <w:spacing w:val="5"/>
          <w:sz w:val="21"/>
          <w:szCs w:val="21"/>
        </w:rPr>
        <w:t>7</w:t>
      </w:r>
      <w:r>
        <w:rPr>
          <w:rFonts w:ascii="Arial" w:eastAsia="Arial" w:hAnsi="Arial" w:cs="Arial"/>
          <w:sz w:val="21"/>
          <w:szCs w:val="21"/>
        </w:rPr>
        <w:t xml:space="preserve">. 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2"/>
          <w:sz w:val="21"/>
          <w:szCs w:val="21"/>
        </w:rPr>
        <w:t>f</w:t>
      </w:r>
      <w:r>
        <w:rPr>
          <w:rFonts w:ascii="Arial" w:eastAsia="Arial" w:hAnsi="Arial" w:cs="Arial"/>
          <w:sz w:val="21"/>
          <w:szCs w:val="21"/>
        </w:rPr>
        <w:t>er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x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bit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4</w:t>
      </w:r>
      <w:r>
        <w:rPr>
          <w:rFonts w:ascii="Arial" w:eastAsia="Arial" w:hAnsi="Arial" w:cs="Arial"/>
          <w:sz w:val="21"/>
          <w:szCs w:val="21"/>
        </w:rPr>
        <w:t>.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W</w:t>
      </w:r>
      <w:r>
        <w:rPr>
          <w:rFonts w:ascii="Arial" w:eastAsia="Arial" w:hAnsi="Arial" w:cs="Arial"/>
          <w:sz w:val="21"/>
          <w:szCs w:val="21"/>
        </w:rPr>
        <w:t>hat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pacing w:val="-4"/>
          <w:sz w:val="21"/>
          <w:szCs w:val="21"/>
        </w:rPr>
        <w:t>u</w:t>
      </w:r>
      <w:r>
        <w:rPr>
          <w:rFonts w:ascii="Arial" w:eastAsia="Arial" w:hAnsi="Arial" w:cs="Arial"/>
          <w:sz w:val="21"/>
          <w:szCs w:val="21"/>
        </w:rPr>
        <w:t>m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w</w:t>
      </w:r>
      <w:r>
        <w:rPr>
          <w:rFonts w:ascii="Arial" w:eastAsia="Arial" w:hAnsi="Arial" w:cs="Arial"/>
          <w:sz w:val="21"/>
          <w:szCs w:val="21"/>
        </w:rPr>
        <w:t>ei</w:t>
      </w:r>
      <w:r>
        <w:rPr>
          <w:rFonts w:ascii="Arial" w:eastAsia="Arial" w:hAnsi="Arial" w:cs="Arial"/>
          <w:spacing w:val="-4"/>
          <w:sz w:val="21"/>
          <w:szCs w:val="21"/>
        </w:rPr>
        <w:t>g</w:t>
      </w:r>
      <w:r>
        <w:rPr>
          <w:rFonts w:ascii="Arial" w:eastAsia="Arial" w:hAnsi="Arial" w:cs="Arial"/>
          <w:spacing w:val="5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of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pacing w:val="5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pacing w:val="5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9</w:t>
      </w:r>
      <w:r>
        <w:rPr>
          <w:rFonts w:ascii="Arial" w:eastAsia="Arial" w:hAnsi="Arial" w:cs="Arial"/>
          <w:sz w:val="21"/>
          <w:szCs w:val="21"/>
        </w:rPr>
        <w:t>5%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of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p</w:t>
      </w:r>
      <w:r>
        <w:rPr>
          <w:rFonts w:ascii="Arial" w:eastAsia="Arial" w:hAnsi="Arial" w:cs="Arial"/>
          <w:w w:val="102"/>
          <w:sz w:val="21"/>
          <w:szCs w:val="21"/>
        </w:rPr>
        <w:t>la</w:t>
      </w:r>
      <w:r>
        <w:rPr>
          <w:rFonts w:ascii="Arial" w:eastAsia="Arial" w:hAnsi="Arial" w:cs="Arial"/>
          <w:spacing w:val="-7"/>
          <w:w w:val="102"/>
          <w:sz w:val="21"/>
          <w:szCs w:val="21"/>
        </w:rPr>
        <w:t>y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e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r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s</w:t>
      </w:r>
      <w:r>
        <w:rPr>
          <w:rFonts w:ascii="Arial" w:eastAsia="Arial" w:hAnsi="Arial" w:cs="Arial"/>
          <w:w w:val="102"/>
          <w:sz w:val="21"/>
          <w:szCs w:val="21"/>
        </w:rPr>
        <w:t xml:space="preserve">? </w:t>
      </w:r>
      <w:r>
        <w:rPr>
          <w:rFonts w:ascii="Arial" w:eastAsia="Arial" w:hAnsi="Arial" w:cs="Arial"/>
          <w:sz w:val="21"/>
          <w:szCs w:val="21"/>
        </w:rPr>
        <w:t xml:space="preserve">A.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1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9</w:t>
      </w:r>
      <w:r>
        <w:rPr>
          <w:rFonts w:ascii="Arial" w:eastAsia="Arial" w:hAnsi="Arial" w:cs="Arial"/>
          <w:w w:val="102"/>
          <w:sz w:val="21"/>
          <w:szCs w:val="21"/>
        </w:rPr>
        <w:t>6</w:t>
      </w:r>
    </w:p>
    <w:p w:rsidR="006D02D5" w:rsidRPr="00F821B5" w:rsidRDefault="0017288A">
      <w:pPr>
        <w:spacing w:before="5"/>
        <w:ind w:left="102" w:right="8420"/>
        <w:jc w:val="both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B</w:t>
      </w:r>
      <w:r w:rsidRPr="00F821B5">
        <w:rPr>
          <w:rFonts w:ascii="Arial" w:eastAsia="Arial" w:hAnsi="Arial" w:cs="Arial"/>
          <w:b/>
          <w:bCs/>
          <w:sz w:val="21"/>
          <w:szCs w:val="21"/>
        </w:rPr>
        <w:t xml:space="preserve">.  </w:t>
      </w:r>
      <w:r w:rsidRPr="00F821B5">
        <w:rPr>
          <w:rFonts w:ascii="Arial" w:eastAsia="Arial" w:hAnsi="Arial" w:cs="Arial"/>
          <w:b/>
          <w:bCs/>
          <w:spacing w:val="43"/>
          <w:sz w:val="21"/>
          <w:szCs w:val="21"/>
        </w:rPr>
        <w:t xml:space="preserve"> </w:t>
      </w:r>
      <w:r w:rsidRPr="00F821B5">
        <w:rPr>
          <w:rFonts w:ascii="Arial" w:eastAsia="Arial" w:hAnsi="Arial" w:cs="Arial"/>
          <w:b/>
          <w:bCs/>
          <w:w w:val="102"/>
          <w:sz w:val="21"/>
          <w:szCs w:val="21"/>
        </w:rPr>
        <w:t>1</w:t>
      </w:r>
      <w:r w:rsidRPr="00F821B5"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5</w:t>
      </w:r>
      <w:r w:rsidRPr="00F821B5">
        <w:rPr>
          <w:rFonts w:ascii="Arial" w:eastAsia="Arial" w:hAnsi="Arial" w:cs="Arial"/>
          <w:b/>
          <w:bCs/>
          <w:w w:val="102"/>
          <w:sz w:val="21"/>
          <w:szCs w:val="21"/>
        </w:rPr>
        <w:t>1</w:t>
      </w:r>
    </w:p>
    <w:p w:rsidR="006D02D5" w:rsidRDefault="0017288A">
      <w:pPr>
        <w:spacing w:before="3"/>
        <w:ind w:left="102" w:right="8420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2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4</w:t>
      </w:r>
      <w:r>
        <w:rPr>
          <w:rFonts w:ascii="Arial" w:eastAsia="Arial" w:hAnsi="Arial" w:cs="Arial"/>
          <w:w w:val="102"/>
          <w:sz w:val="21"/>
          <w:szCs w:val="21"/>
        </w:rPr>
        <w:t>9</w:t>
      </w:r>
    </w:p>
    <w:p w:rsidR="006D02D5" w:rsidRDefault="0017288A">
      <w:pPr>
        <w:spacing w:before="8"/>
        <w:ind w:left="102" w:right="8420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1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9</w:t>
      </w:r>
      <w:r>
        <w:rPr>
          <w:rFonts w:ascii="Arial" w:eastAsia="Arial" w:hAnsi="Arial" w:cs="Arial"/>
          <w:w w:val="102"/>
          <w:sz w:val="21"/>
          <w:szCs w:val="21"/>
        </w:rPr>
        <w:t>0</w:t>
      </w:r>
    </w:p>
    <w:p w:rsidR="006D02D5" w:rsidRDefault="006D02D5">
      <w:pPr>
        <w:spacing w:before="8" w:line="240" w:lineRule="exact"/>
        <w:rPr>
          <w:sz w:val="24"/>
          <w:szCs w:val="24"/>
        </w:rPr>
      </w:pPr>
    </w:p>
    <w:p w:rsidR="0017288A" w:rsidRDefault="0017288A">
      <w:pPr>
        <w:spacing w:line="248" w:lineRule="auto"/>
        <w:ind w:left="102" w:right="5616"/>
        <w:rPr>
          <w:rFonts w:ascii="Arial" w:eastAsia="Arial" w:hAnsi="Arial" w:cs="Arial"/>
          <w:w w:val="102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2</w:t>
      </w:r>
      <w:r>
        <w:rPr>
          <w:rFonts w:ascii="Arial" w:eastAsia="Arial" w:hAnsi="Arial" w:cs="Arial"/>
          <w:spacing w:val="5"/>
          <w:sz w:val="21"/>
          <w:szCs w:val="21"/>
        </w:rPr>
        <w:t>8</w:t>
      </w:r>
      <w:r>
        <w:rPr>
          <w:rFonts w:ascii="Arial" w:eastAsia="Arial" w:hAnsi="Arial" w:cs="Arial"/>
          <w:sz w:val="21"/>
          <w:szCs w:val="21"/>
        </w:rPr>
        <w:t xml:space="preserve">. 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6"/>
          <w:sz w:val="21"/>
          <w:szCs w:val="21"/>
        </w:rPr>
        <w:t>p</w:t>
      </w:r>
      <w:r>
        <w:rPr>
          <w:rFonts w:ascii="Arial" w:eastAsia="Arial" w:hAnsi="Arial" w:cs="Arial"/>
          <w:spacing w:val="-9"/>
          <w:sz w:val="21"/>
          <w:szCs w:val="21"/>
        </w:rPr>
        <w:t>-</w:t>
      </w:r>
      <w:r>
        <w:rPr>
          <w:rFonts w:ascii="Arial" w:eastAsia="Arial" w:hAnsi="Arial" w:cs="Arial"/>
          <w:spacing w:val="8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al</w:t>
      </w:r>
      <w:r>
        <w:rPr>
          <w:rFonts w:ascii="Arial" w:eastAsia="Arial" w:hAnsi="Arial" w:cs="Arial"/>
          <w:spacing w:val="-4"/>
          <w:sz w:val="21"/>
          <w:szCs w:val="21"/>
        </w:rPr>
        <w:t>u</w:t>
      </w:r>
      <w:r>
        <w:rPr>
          <w:rFonts w:ascii="Arial" w:eastAsia="Arial" w:hAnsi="Arial" w:cs="Arial"/>
          <w:sz w:val="21"/>
          <w:szCs w:val="21"/>
        </w:rPr>
        <w:t xml:space="preserve">e </w:t>
      </w:r>
      <w:r>
        <w:rPr>
          <w:rFonts w:ascii="Arial" w:eastAsia="Arial" w:hAnsi="Arial" w:cs="Arial"/>
          <w:sz w:val="21"/>
          <w:szCs w:val="21"/>
          <w:u w:val="single" w:color="000000"/>
        </w:rPr>
        <w:t xml:space="preserve">                          </w:t>
      </w:r>
      <w:r>
        <w:rPr>
          <w:rFonts w:ascii="Arial" w:eastAsia="Arial" w:hAnsi="Arial" w:cs="Arial"/>
          <w:spacing w:val="17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_</w:t>
      </w:r>
      <w:r>
        <w:rPr>
          <w:rFonts w:ascii="Arial" w:eastAsia="Arial" w:hAnsi="Arial" w:cs="Arial"/>
          <w:w w:val="102"/>
          <w:sz w:val="21"/>
          <w:szCs w:val="21"/>
        </w:rPr>
        <w:t xml:space="preserve">. </w:t>
      </w:r>
    </w:p>
    <w:p w:rsidR="006D02D5" w:rsidRDefault="0017288A">
      <w:pPr>
        <w:spacing w:line="248" w:lineRule="auto"/>
        <w:ind w:left="102" w:right="5616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w w:val="102"/>
          <w:sz w:val="21"/>
          <w:szCs w:val="21"/>
        </w:rPr>
        <w:t>A.</w:t>
      </w:r>
      <w:r>
        <w:rPr>
          <w:rFonts w:ascii="Arial" w:eastAsia="Arial" w:hAnsi="Arial" w:cs="Arial"/>
          <w:sz w:val="21"/>
          <w:szCs w:val="21"/>
        </w:rPr>
        <w:t xml:space="preserve">   </w:t>
      </w:r>
      <w:r>
        <w:rPr>
          <w:rFonts w:ascii="Arial" w:eastAsia="Arial" w:hAnsi="Arial" w:cs="Arial"/>
          <w:spacing w:val="-19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pacing w:val="8"/>
          <w:sz w:val="21"/>
          <w:szCs w:val="21"/>
        </w:rPr>
        <w:t>s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-2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Z</w:t>
      </w:r>
      <w:r>
        <w:rPr>
          <w:rFonts w:ascii="Arial" w:eastAsia="Arial" w:hAnsi="Arial" w:cs="Arial"/>
          <w:spacing w:val="-4"/>
          <w:sz w:val="21"/>
          <w:szCs w:val="21"/>
        </w:rPr>
        <w:t xml:space="preserve"> </w:t>
      </w:r>
      <w:r>
        <w:rPr>
          <w:rFonts w:ascii="Arial" w:eastAsia="Arial" w:hAnsi="Arial" w:cs="Arial"/>
          <w:spacing w:val="8"/>
          <w:w w:val="102"/>
          <w:sz w:val="21"/>
          <w:szCs w:val="21"/>
        </w:rPr>
        <w:t>s</w:t>
      </w:r>
      <w:r>
        <w:rPr>
          <w:rFonts w:ascii="Arial" w:eastAsia="Arial" w:hAnsi="Arial" w:cs="Arial"/>
          <w:spacing w:val="-7"/>
          <w:w w:val="102"/>
          <w:sz w:val="21"/>
          <w:szCs w:val="21"/>
        </w:rPr>
        <w:t>t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a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t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i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st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i</w:t>
      </w:r>
      <w:r>
        <w:rPr>
          <w:rFonts w:ascii="Arial" w:eastAsia="Arial" w:hAnsi="Arial" w:cs="Arial"/>
          <w:w w:val="102"/>
          <w:sz w:val="21"/>
          <w:szCs w:val="21"/>
        </w:rPr>
        <w:t>c</w:t>
      </w:r>
    </w:p>
    <w:p w:rsidR="006D02D5" w:rsidRDefault="0017288A">
      <w:pPr>
        <w:spacing w:line="220" w:lineRule="exact"/>
        <w:ind w:left="102" w:right="3102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B.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pacing w:val="-4"/>
          <w:sz w:val="21"/>
          <w:szCs w:val="21"/>
        </w:rPr>
        <w:t>ea</w:t>
      </w:r>
      <w:r>
        <w:rPr>
          <w:rFonts w:ascii="Arial" w:eastAsia="Arial" w:hAnsi="Arial" w:cs="Arial"/>
          <w:spacing w:val="8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u</w:t>
      </w:r>
      <w:r>
        <w:rPr>
          <w:rFonts w:ascii="Arial" w:eastAsia="Arial" w:hAnsi="Arial" w:cs="Arial"/>
          <w:spacing w:val="-4"/>
          <w:sz w:val="21"/>
          <w:szCs w:val="21"/>
        </w:rPr>
        <w:t>re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2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pacing w:val="5"/>
          <w:sz w:val="21"/>
          <w:szCs w:val="21"/>
        </w:rPr>
        <w:t>u</w:t>
      </w:r>
      <w:r>
        <w:rPr>
          <w:rFonts w:ascii="Arial" w:eastAsia="Arial" w:hAnsi="Arial" w:cs="Arial"/>
          <w:spacing w:val="-2"/>
          <w:sz w:val="21"/>
          <w:szCs w:val="21"/>
        </w:rPr>
        <w:t>m</w:t>
      </w:r>
      <w:r>
        <w:rPr>
          <w:rFonts w:ascii="Arial" w:eastAsia="Arial" w:hAnsi="Arial" w:cs="Arial"/>
          <w:spacing w:val="-4"/>
          <w:sz w:val="21"/>
          <w:szCs w:val="21"/>
        </w:rPr>
        <w:t>b</w:t>
      </w:r>
      <w:r>
        <w:rPr>
          <w:rFonts w:ascii="Arial" w:eastAsia="Arial" w:hAnsi="Arial" w:cs="Arial"/>
          <w:sz w:val="21"/>
          <w:szCs w:val="21"/>
        </w:rPr>
        <w:t>er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f</w:t>
      </w:r>
      <w:r>
        <w:rPr>
          <w:rFonts w:ascii="Arial" w:eastAsia="Arial" w:hAnsi="Arial" w:cs="Arial"/>
          <w:spacing w:val="-3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st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5"/>
          <w:sz w:val="21"/>
          <w:szCs w:val="21"/>
        </w:rPr>
        <w:t>n</w:t>
      </w:r>
      <w:r>
        <w:rPr>
          <w:rFonts w:ascii="Arial" w:eastAsia="Arial" w:hAnsi="Arial" w:cs="Arial"/>
          <w:spacing w:val="-4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>ard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1"/>
          <w:sz w:val="21"/>
          <w:szCs w:val="21"/>
        </w:rPr>
        <w:t>a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pacing w:val="2"/>
          <w:sz w:val="21"/>
          <w:szCs w:val="21"/>
        </w:rPr>
        <w:t>f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om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m</w:t>
      </w:r>
      <w:r>
        <w:rPr>
          <w:rFonts w:ascii="Arial" w:eastAsia="Arial" w:hAnsi="Arial" w:cs="Arial"/>
          <w:w w:val="102"/>
          <w:sz w:val="21"/>
          <w:szCs w:val="21"/>
        </w:rPr>
        <w:t>ean</w:t>
      </w:r>
    </w:p>
    <w:p w:rsidR="006D02D5" w:rsidRDefault="0017288A">
      <w:pPr>
        <w:spacing w:before="8"/>
        <w:ind w:left="102" w:right="7576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d</w:t>
      </w:r>
      <w:r>
        <w:rPr>
          <w:rFonts w:ascii="Arial" w:eastAsia="Arial" w:hAnsi="Arial" w:cs="Arial"/>
          <w:spacing w:val="-9"/>
          <w:w w:val="102"/>
          <w:sz w:val="21"/>
          <w:szCs w:val="21"/>
        </w:rPr>
        <w:t>i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st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an</w:t>
      </w:r>
      <w:r>
        <w:rPr>
          <w:rFonts w:ascii="Arial" w:eastAsia="Arial" w:hAnsi="Arial" w:cs="Arial"/>
          <w:spacing w:val="8"/>
          <w:w w:val="102"/>
          <w:sz w:val="21"/>
          <w:szCs w:val="21"/>
        </w:rPr>
        <w:t>c</w:t>
      </w:r>
      <w:r>
        <w:rPr>
          <w:rFonts w:ascii="Arial" w:eastAsia="Arial" w:hAnsi="Arial" w:cs="Arial"/>
          <w:w w:val="102"/>
          <w:sz w:val="21"/>
          <w:szCs w:val="21"/>
        </w:rPr>
        <w:t>e</w:t>
      </w:r>
    </w:p>
    <w:p w:rsidR="006D02D5" w:rsidRDefault="0017288A">
      <w:pPr>
        <w:spacing w:before="3"/>
        <w:ind w:left="102" w:right="7405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 w:rsidRPr="00643C6A">
        <w:rPr>
          <w:rFonts w:ascii="Arial" w:eastAsia="Arial" w:hAnsi="Arial" w:cs="Arial"/>
          <w:b/>
          <w:bCs/>
          <w:spacing w:val="-5"/>
          <w:sz w:val="21"/>
          <w:szCs w:val="21"/>
        </w:rPr>
        <w:t>i</w:t>
      </w:r>
      <w:r w:rsidRPr="00643C6A">
        <w:rPr>
          <w:rFonts w:ascii="Arial" w:eastAsia="Arial" w:hAnsi="Arial" w:cs="Arial"/>
          <w:b/>
          <w:bCs/>
          <w:sz w:val="21"/>
          <w:szCs w:val="21"/>
        </w:rPr>
        <w:t>s</w:t>
      </w:r>
      <w:r w:rsidRPr="00643C6A">
        <w:rPr>
          <w:rFonts w:ascii="Arial" w:eastAsia="Arial" w:hAnsi="Arial" w:cs="Arial"/>
          <w:b/>
          <w:bCs/>
          <w:spacing w:val="5"/>
          <w:sz w:val="21"/>
          <w:szCs w:val="21"/>
        </w:rPr>
        <w:t xml:space="preserve"> </w:t>
      </w:r>
      <w:r w:rsidRPr="00643C6A">
        <w:rPr>
          <w:rFonts w:ascii="Arial" w:eastAsia="Arial" w:hAnsi="Arial" w:cs="Arial"/>
          <w:b/>
          <w:bCs/>
          <w:sz w:val="21"/>
          <w:szCs w:val="21"/>
        </w:rPr>
        <w:t>a</w:t>
      </w:r>
      <w:r w:rsidRPr="00643C6A">
        <w:rPr>
          <w:rFonts w:ascii="Arial" w:eastAsia="Arial" w:hAnsi="Arial" w:cs="Arial"/>
          <w:b/>
          <w:bCs/>
          <w:spacing w:val="7"/>
          <w:sz w:val="21"/>
          <w:szCs w:val="21"/>
        </w:rPr>
        <w:t xml:space="preserve"> </w:t>
      </w:r>
      <w:r w:rsidRPr="00643C6A">
        <w:rPr>
          <w:rFonts w:ascii="Arial" w:eastAsia="Arial" w:hAnsi="Arial" w:cs="Arial"/>
          <w:b/>
          <w:bCs/>
          <w:spacing w:val="5"/>
          <w:w w:val="102"/>
          <w:sz w:val="21"/>
          <w:szCs w:val="21"/>
        </w:rPr>
        <w:t>p</w:t>
      </w:r>
      <w:r w:rsidRPr="00643C6A">
        <w:rPr>
          <w:rFonts w:ascii="Arial" w:eastAsia="Arial" w:hAnsi="Arial" w:cs="Arial"/>
          <w:b/>
          <w:bCs/>
          <w:spacing w:val="-9"/>
          <w:w w:val="102"/>
          <w:sz w:val="21"/>
          <w:szCs w:val="21"/>
        </w:rPr>
        <w:t>r</w:t>
      </w:r>
      <w:r w:rsidRPr="00643C6A">
        <w:rPr>
          <w:rFonts w:ascii="Arial" w:eastAsia="Arial" w:hAnsi="Arial" w:cs="Arial"/>
          <w:b/>
          <w:bCs/>
          <w:spacing w:val="5"/>
          <w:w w:val="102"/>
          <w:sz w:val="21"/>
          <w:szCs w:val="21"/>
        </w:rPr>
        <w:t>o</w:t>
      </w:r>
      <w:r w:rsidRPr="00643C6A"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b</w:t>
      </w:r>
      <w:r w:rsidRPr="00643C6A">
        <w:rPr>
          <w:rFonts w:ascii="Arial" w:eastAsia="Arial" w:hAnsi="Arial" w:cs="Arial"/>
          <w:b/>
          <w:bCs/>
          <w:w w:val="102"/>
          <w:sz w:val="21"/>
          <w:szCs w:val="21"/>
        </w:rPr>
        <w:t>a</w:t>
      </w:r>
      <w:r w:rsidRPr="00643C6A">
        <w:rPr>
          <w:rFonts w:ascii="Arial" w:eastAsia="Arial" w:hAnsi="Arial" w:cs="Arial"/>
          <w:b/>
          <w:bCs/>
          <w:spacing w:val="5"/>
          <w:w w:val="102"/>
          <w:sz w:val="21"/>
          <w:szCs w:val="21"/>
        </w:rPr>
        <w:t>b</w:t>
      </w:r>
      <w:r w:rsidRPr="00643C6A">
        <w:rPr>
          <w:rFonts w:ascii="Arial" w:eastAsia="Arial" w:hAnsi="Arial" w:cs="Arial"/>
          <w:b/>
          <w:bCs/>
          <w:spacing w:val="-5"/>
          <w:w w:val="102"/>
          <w:sz w:val="21"/>
          <w:szCs w:val="21"/>
        </w:rPr>
        <w:t>i</w:t>
      </w:r>
      <w:r w:rsidRPr="00643C6A">
        <w:rPr>
          <w:rFonts w:ascii="Arial" w:eastAsia="Arial" w:hAnsi="Arial" w:cs="Arial"/>
          <w:b/>
          <w:bCs/>
          <w:w w:val="102"/>
          <w:sz w:val="21"/>
          <w:szCs w:val="21"/>
        </w:rPr>
        <w:t>li</w:t>
      </w:r>
      <w:r w:rsidRPr="00643C6A">
        <w:rPr>
          <w:rFonts w:ascii="Arial" w:eastAsia="Arial" w:hAnsi="Arial" w:cs="Arial"/>
          <w:b/>
          <w:bCs/>
          <w:spacing w:val="-2"/>
          <w:w w:val="102"/>
          <w:sz w:val="21"/>
          <w:szCs w:val="21"/>
        </w:rPr>
        <w:t>t</w:t>
      </w:r>
      <w:r w:rsidRPr="00643C6A">
        <w:rPr>
          <w:rFonts w:ascii="Arial" w:eastAsia="Arial" w:hAnsi="Arial" w:cs="Arial"/>
          <w:b/>
          <w:bCs/>
          <w:w w:val="102"/>
          <w:sz w:val="21"/>
          <w:szCs w:val="21"/>
        </w:rPr>
        <w:t>y</w:t>
      </w:r>
    </w:p>
    <w:p w:rsidR="006D02D5" w:rsidRDefault="006D02D5">
      <w:pPr>
        <w:spacing w:before="13" w:line="240" w:lineRule="exact"/>
        <w:rPr>
          <w:sz w:val="24"/>
          <w:szCs w:val="24"/>
        </w:rPr>
      </w:pPr>
    </w:p>
    <w:p w:rsidR="006D02D5" w:rsidRDefault="0017288A">
      <w:pPr>
        <w:spacing w:line="243" w:lineRule="auto"/>
        <w:ind w:left="519" w:right="81" w:hanging="41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2</w:t>
      </w:r>
      <w:r>
        <w:rPr>
          <w:rFonts w:ascii="Arial" w:eastAsia="Arial" w:hAnsi="Arial" w:cs="Arial"/>
          <w:spacing w:val="5"/>
          <w:sz w:val="21"/>
          <w:szCs w:val="21"/>
        </w:rPr>
        <w:t>9</w:t>
      </w:r>
      <w:r>
        <w:rPr>
          <w:rFonts w:ascii="Arial" w:eastAsia="Arial" w:hAnsi="Arial" w:cs="Arial"/>
          <w:sz w:val="21"/>
          <w:szCs w:val="21"/>
        </w:rPr>
        <w:t xml:space="preserve">. 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pacing w:val="3"/>
          <w:sz w:val="21"/>
          <w:szCs w:val="21"/>
        </w:rPr>
        <w:t>w</w:t>
      </w:r>
      <w:r>
        <w:rPr>
          <w:rFonts w:ascii="Arial" w:eastAsia="Arial" w:hAnsi="Arial" w:cs="Arial"/>
          <w:spacing w:val="6"/>
          <w:sz w:val="21"/>
          <w:szCs w:val="21"/>
        </w:rPr>
        <w:t>o</w:t>
      </w:r>
      <w:r>
        <w:rPr>
          <w:rFonts w:ascii="Arial" w:eastAsia="Arial" w:hAnsi="Arial" w:cs="Arial"/>
          <w:spacing w:val="-4"/>
          <w:sz w:val="21"/>
          <w:szCs w:val="21"/>
        </w:rPr>
        <w:t>-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ail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22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5"/>
          <w:sz w:val="21"/>
          <w:szCs w:val="21"/>
        </w:rPr>
        <w:t xml:space="preserve"> p</w:t>
      </w:r>
      <w:r>
        <w:rPr>
          <w:rFonts w:ascii="Arial" w:eastAsia="Arial" w:hAnsi="Arial" w:cs="Arial"/>
          <w:sz w:val="21"/>
          <w:szCs w:val="21"/>
        </w:rPr>
        <w:t>er</w:t>
      </w:r>
      <w:r>
        <w:rPr>
          <w:rFonts w:ascii="Arial" w:eastAsia="Arial" w:hAnsi="Arial" w:cs="Arial"/>
          <w:spacing w:val="-7"/>
          <w:sz w:val="21"/>
          <w:szCs w:val="21"/>
        </w:rPr>
        <w:t>f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pacing w:val="-9"/>
          <w:sz w:val="21"/>
          <w:szCs w:val="21"/>
        </w:rPr>
        <w:t>r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ed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at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9</w:t>
      </w:r>
      <w:r>
        <w:rPr>
          <w:rFonts w:ascii="Arial" w:eastAsia="Arial" w:hAnsi="Arial" w:cs="Arial"/>
          <w:spacing w:val="5"/>
          <w:sz w:val="21"/>
          <w:szCs w:val="21"/>
        </w:rPr>
        <w:t>5</w:t>
      </w:r>
      <w:r>
        <w:rPr>
          <w:rFonts w:ascii="Arial" w:eastAsia="Arial" w:hAnsi="Arial" w:cs="Arial"/>
          <w:sz w:val="21"/>
          <w:szCs w:val="21"/>
        </w:rPr>
        <w:t>%</w:t>
      </w:r>
      <w:r>
        <w:rPr>
          <w:rFonts w:ascii="Arial" w:eastAsia="Arial" w:hAnsi="Arial" w:cs="Arial"/>
          <w:spacing w:val="3"/>
          <w:sz w:val="21"/>
          <w:szCs w:val="21"/>
        </w:rPr>
        <w:t xml:space="preserve"> c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3"/>
          <w:sz w:val="21"/>
          <w:szCs w:val="21"/>
        </w:rPr>
        <w:t>f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4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>en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e.</w:t>
      </w:r>
      <w:r>
        <w:rPr>
          <w:rFonts w:ascii="Arial" w:eastAsia="Arial" w:hAnsi="Arial" w:cs="Arial"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10"/>
          <w:sz w:val="21"/>
          <w:szCs w:val="21"/>
        </w:rPr>
        <w:t>p</w:t>
      </w:r>
      <w:r>
        <w:rPr>
          <w:rFonts w:ascii="Arial" w:eastAsia="Arial" w:hAnsi="Arial" w:cs="Arial"/>
          <w:spacing w:val="-9"/>
          <w:sz w:val="21"/>
          <w:szCs w:val="21"/>
        </w:rPr>
        <w:t>-</w:t>
      </w:r>
      <w:r>
        <w:rPr>
          <w:rFonts w:ascii="Arial" w:eastAsia="Arial" w:hAnsi="Arial" w:cs="Arial"/>
          <w:spacing w:val="8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al</w:t>
      </w:r>
      <w:r>
        <w:rPr>
          <w:rFonts w:ascii="Arial" w:eastAsia="Arial" w:hAnsi="Arial" w:cs="Arial"/>
          <w:spacing w:val="-4"/>
          <w:sz w:val="21"/>
          <w:szCs w:val="21"/>
        </w:rPr>
        <w:t>u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ed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b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0</w:t>
      </w:r>
      <w:r>
        <w:rPr>
          <w:rFonts w:ascii="Arial" w:eastAsia="Arial" w:hAnsi="Arial" w:cs="Arial"/>
          <w:spacing w:val="-2"/>
          <w:sz w:val="21"/>
          <w:szCs w:val="21"/>
        </w:rPr>
        <w:t>.</w:t>
      </w:r>
      <w:r>
        <w:rPr>
          <w:rFonts w:ascii="Arial" w:eastAsia="Arial" w:hAnsi="Arial" w:cs="Arial"/>
          <w:sz w:val="21"/>
          <w:szCs w:val="21"/>
        </w:rPr>
        <w:t>09.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T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h</w:t>
      </w:r>
      <w:r>
        <w:rPr>
          <w:rFonts w:ascii="Arial" w:eastAsia="Arial" w:hAnsi="Arial" w:cs="Arial"/>
          <w:w w:val="102"/>
          <w:sz w:val="21"/>
          <w:szCs w:val="21"/>
        </w:rPr>
        <w:t xml:space="preserve">e </w:t>
      </w:r>
      <w:r>
        <w:rPr>
          <w:rFonts w:ascii="Arial" w:eastAsia="Arial" w:hAnsi="Arial" w:cs="Arial"/>
          <w:sz w:val="21"/>
          <w:szCs w:val="21"/>
        </w:rPr>
        <w:t>null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h</w:t>
      </w:r>
      <w:r>
        <w:rPr>
          <w:rFonts w:ascii="Arial" w:eastAsia="Arial" w:hAnsi="Arial" w:cs="Arial"/>
          <w:spacing w:val="-7"/>
          <w:sz w:val="21"/>
          <w:szCs w:val="21"/>
        </w:rPr>
        <w:t>y</w:t>
      </w:r>
      <w:r>
        <w:rPr>
          <w:rFonts w:ascii="Arial" w:eastAsia="Arial" w:hAnsi="Arial" w:cs="Arial"/>
          <w:spacing w:val="-4"/>
          <w:sz w:val="21"/>
          <w:szCs w:val="21"/>
        </w:rPr>
        <w:t>p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24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_</w:t>
      </w:r>
      <w:r>
        <w:rPr>
          <w:rFonts w:ascii="Arial" w:eastAsia="Arial" w:hAnsi="Arial" w:cs="Arial"/>
          <w:sz w:val="21"/>
          <w:szCs w:val="21"/>
          <w:u w:val="single" w:color="000000"/>
        </w:rPr>
        <w:t xml:space="preserve">                 </w:t>
      </w:r>
      <w:r>
        <w:rPr>
          <w:rFonts w:ascii="Arial" w:eastAsia="Arial" w:hAnsi="Arial" w:cs="Arial"/>
          <w:spacing w:val="5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_</w:t>
      </w:r>
      <w:r>
        <w:rPr>
          <w:rFonts w:ascii="Arial" w:eastAsia="Arial" w:hAnsi="Arial" w:cs="Arial"/>
          <w:w w:val="102"/>
          <w:sz w:val="21"/>
          <w:szCs w:val="21"/>
        </w:rPr>
        <w:t>.</w:t>
      </w:r>
    </w:p>
    <w:p w:rsidR="006D02D5" w:rsidRDefault="0017288A">
      <w:pPr>
        <w:spacing w:before="5"/>
        <w:ind w:left="102" w:right="7193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A</w:t>
      </w:r>
      <w:r w:rsidRPr="00DC7A6E">
        <w:rPr>
          <w:rFonts w:ascii="Arial" w:eastAsia="Arial" w:hAnsi="Arial" w:cs="Arial"/>
          <w:b/>
          <w:bCs/>
          <w:sz w:val="21"/>
          <w:szCs w:val="21"/>
        </w:rPr>
        <w:t xml:space="preserve">.  </w:t>
      </w:r>
      <w:r w:rsidRPr="00DC7A6E">
        <w:rPr>
          <w:rFonts w:ascii="Arial" w:eastAsia="Arial" w:hAnsi="Arial" w:cs="Arial"/>
          <w:b/>
          <w:bCs/>
          <w:spacing w:val="43"/>
          <w:sz w:val="21"/>
          <w:szCs w:val="21"/>
        </w:rPr>
        <w:t xml:space="preserve"> </w:t>
      </w:r>
      <w:r w:rsidRPr="00DC7A6E">
        <w:rPr>
          <w:rFonts w:ascii="Arial" w:eastAsia="Arial" w:hAnsi="Arial" w:cs="Arial"/>
          <w:b/>
          <w:bCs/>
          <w:spacing w:val="3"/>
          <w:sz w:val="21"/>
          <w:szCs w:val="21"/>
        </w:rPr>
        <w:t>m</w:t>
      </w:r>
      <w:r w:rsidRPr="00DC7A6E">
        <w:rPr>
          <w:rFonts w:ascii="Arial" w:eastAsia="Arial" w:hAnsi="Arial" w:cs="Arial"/>
          <w:b/>
          <w:bCs/>
          <w:spacing w:val="-4"/>
          <w:sz w:val="21"/>
          <w:szCs w:val="21"/>
        </w:rPr>
        <w:t>u</w:t>
      </w:r>
      <w:r w:rsidRPr="00DC7A6E">
        <w:rPr>
          <w:rFonts w:ascii="Arial" w:eastAsia="Arial" w:hAnsi="Arial" w:cs="Arial"/>
          <w:b/>
          <w:bCs/>
          <w:spacing w:val="-2"/>
          <w:sz w:val="21"/>
          <w:szCs w:val="21"/>
        </w:rPr>
        <w:t>s</w:t>
      </w:r>
      <w:r w:rsidRPr="00DC7A6E">
        <w:rPr>
          <w:rFonts w:ascii="Arial" w:eastAsia="Arial" w:hAnsi="Arial" w:cs="Arial"/>
          <w:b/>
          <w:bCs/>
          <w:sz w:val="21"/>
          <w:szCs w:val="21"/>
        </w:rPr>
        <w:t>t</w:t>
      </w:r>
      <w:r w:rsidRPr="00DC7A6E">
        <w:rPr>
          <w:rFonts w:ascii="Arial" w:eastAsia="Arial" w:hAnsi="Arial" w:cs="Arial"/>
          <w:b/>
          <w:bCs/>
          <w:spacing w:val="16"/>
          <w:sz w:val="21"/>
          <w:szCs w:val="21"/>
        </w:rPr>
        <w:t xml:space="preserve"> </w:t>
      </w:r>
      <w:r w:rsidRPr="00DC7A6E">
        <w:rPr>
          <w:rFonts w:ascii="Arial" w:eastAsia="Arial" w:hAnsi="Arial" w:cs="Arial"/>
          <w:b/>
          <w:bCs/>
          <w:spacing w:val="-4"/>
          <w:sz w:val="21"/>
          <w:szCs w:val="21"/>
        </w:rPr>
        <w:t>b</w:t>
      </w:r>
      <w:r w:rsidRPr="00DC7A6E">
        <w:rPr>
          <w:rFonts w:ascii="Arial" w:eastAsia="Arial" w:hAnsi="Arial" w:cs="Arial"/>
          <w:b/>
          <w:bCs/>
          <w:sz w:val="21"/>
          <w:szCs w:val="21"/>
        </w:rPr>
        <w:t>e</w:t>
      </w:r>
      <w:r w:rsidRPr="00DC7A6E">
        <w:rPr>
          <w:rFonts w:ascii="Arial" w:eastAsia="Arial" w:hAnsi="Arial" w:cs="Arial"/>
          <w:b/>
          <w:bCs/>
          <w:spacing w:val="9"/>
          <w:sz w:val="21"/>
          <w:szCs w:val="21"/>
        </w:rPr>
        <w:t xml:space="preserve"> </w:t>
      </w:r>
      <w:r w:rsidRPr="00DC7A6E"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r</w:t>
      </w:r>
      <w:r w:rsidRPr="00DC7A6E">
        <w:rPr>
          <w:rFonts w:ascii="Arial" w:eastAsia="Arial" w:hAnsi="Arial" w:cs="Arial"/>
          <w:b/>
          <w:bCs/>
          <w:w w:val="102"/>
          <w:sz w:val="21"/>
          <w:szCs w:val="21"/>
        </w:rPr>
        <w:t>ej</w:t>
      </w:r>
      <w:r w:rsidRPr="00DC7A6E"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e</w:t>
      </w:r>
      <w:r w:rsidRPr="00DC7A6E">
        <w:rPr>
          <w:rFonts w:ascii="Arial" w:eastAsia="Arial" w:hAnsi="Arial" w:cs="Arial"/>
          <w:b/>
          <w:bCs/>
          <w:spacing w:val="3"/>
          <w:w w:val="102"/>
          <w:sz w:val="21"/>
          <w:szCs w:val="21"/>
        </w:rPr>
        <w:t>c</w:t>
      </w:r>
      <w:r w:rsidRPr="00DC7A6E">
        <w:rPr>
          <w:rFonts w:ascii="Arial" w:eastAsia="Arial" w:hAnsi="Arial" w:cs="Arial"/>
          <w:b/>
          <w:bCs/>
          <w:spacing w:val="-2"/>
          <w:w w:val="102"/>
          <w:sz w:val="21"/>
          <w:szCs w:val="21"/>
        </w:rPr>
        <w:t>t</w:t>
      </w:r>
      <w:r w:rsidRPr="00DC7A6E">
        <w:rPr>
          <w:rFonts w:ascii="Arial" w:eastAsia="Arial" w:hAnsi="Arial" w:cs="Arial"/>
          <w:b/>
          <w:bCs/>
          <w:w w:val="102"/>
          <w:sz w:val="21"/>
          <w:szCs w:val="21"/>
        </w:rPr>
        <w:t>ed</w:t>
      </w:r>
    </w:p>
    <w:p w:rsidR="006D02D5" w:rsidRDefault="0017288A">
      <w:pPr>
        <w:spacing w:line="240" w:lineRule="exact"/>
        <w:ind w:left="102" w:right="6670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B.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hould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b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re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j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e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c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t</w:t>
      </w:r>
      <w:r>
        <w:rPr>
          <w:rFonts w:ascii="Arial" w:eastAsia="Arial" w:hAnsi="Arial" w:cs="Arial"/>
          <w:w w:val="102"/>
          <w:sz w:val="21"/>
          <w:szCs w:val="21"/>
        </w:rPr>
        <w:t>ed</w:t>
      </w:r>
    </w:p>
    <w:p w:rsidR="006D02D5" w:rsidRDefault="0017288A">
      <w:pPr>
        <w:spacing w:before="8"/>
        <w:ind w:left="102" w:right="4182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5"/>
          <w:sz w:val="21"/>
          <w:szCs w:val="21"/>
        </w:rPr>
        <w:t>u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be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r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9"/>
          <w:sz w:val="21"/>
          <w:szCs w:val="21"/>
        </w:rPr>
        <w:t>j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d,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>epe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pacing w:val="5"/>
          <w:sz w:val="21"/>
          <w:szCs w:val="21"/>
        </w:rPr>
        <w:t>d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5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2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ple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s</w:t>
      </w:r>
      <w:r>
        <w:rPr>
          <w:rFonts w:ascii="Arial" w:eastAsia="Arial" w:hAnsi="Arial" w:cs="Arial"/>
          <w:w w:val="102"/>
          <w:sz w:val="21"/>
          <w:szCs w:val="21"/>
        </w:rPr>
        <w:t>i</w:t>
      </w:r>
      <w:r>
        <w:rPr>
          <w:rFonts w:ascii="Arial" w:eastAsia="Arial" w:hAnsi="Arial" w:cs="Arial"/>
          <w:spacing w:val="-6"/>
          <w:w w:val="102"/>
          <w:sz w:val="21"/>
          <w:szCs w:val="21"/>
        </w:rPr>
        <w:t>z</w:t>
      </w:r>
      <w:r>
        <w:rPr>
          <w:rFonts w:ascii="Arial" w:eastAsia="Arial" w:hAnsi="Arial" w:cs="Arial"/>
          <w:w w:val="102"/>
          <w:sz w:val="21"/>
          <w:szCs w:val="21"/>
        </w:rPr>
        <w:t>e</w:t>
      </w:r>
    </w:p>
    <w:p w:rsidR="006D02D5" w:rsidRDefault="0017288A">
      <w:pPr>
        <w:spacing w:before="8"/>
        <w:ind w:left="102" w:right="5927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b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en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4"/>
          <w:sz w:val="21"/>
          <w:szCs w:val="21"/>
        </w:rPr>
        <w:t>g</w:t>
      </w:r>
      <w:r>
        <w:rPr>
          <w:rFonts w:ascii="Arial" w:eastAsia="Arial" w:hAnsi="Arial" w:cs="Arial"/>
          <w:spacing w:val="5"/>
          <w:sz w:val="21"/>
          <w:szCs w:val="21"/>
        </w:rPr>
        <w:t>n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pacing w:val="2"/>
          <w:w w:val="102"/>
          <w:sz w:val="21"/>
          <w:szCs w:val="21"/>
        </w:rPr>
        <w:t>i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n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c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o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r</w:t>
      </w:r>
      <w:r>
        <w:rPr>
          <w:rFonts w:ascii="Arial" w:eastAsia="Arial" w:hAnsi="Arial" w:cs="Arial"/>
          <w:w w:val="102"/>
          <w:sz w:val="21"/>
          <w:szCs w:val="21"/>
        </w:rPr>
        <w:t>r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e</w:t>
      </w:r>
      <w:r>
        <w:rPr>
          <w:rFonts w:ascii="Arial" w:eastAsia="Arial" w:hAnsi="Arial" w:cs="Arial"/>
          <w:spacing w:val="8"/>
          <w:w w:val="102"/>
          <w:sz w:val="21"/>
          <w:szCs w:val="21"/>
        </w:rPr>
        <w:t>c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t</w:t>
      </w:r>
      <w:r>
        <w:rPr>
          <w:rFonts w:ascii="Arial" w:eastAsia="Arial" w:hAnsi="Arial" w:cs="Arial"/>
          <w:w w:val="102"/>
          <w:sz w:val="21"/>
          <w:szCs w:val="21"/>
        </w:rPr>
        <w:t>ly</w:t>
      </w:r>
    </w:p>
    <w:p w:rsidR="006D02D5" w:rsidRDefault="006D02D5">
      <w:pPr>
        <w:spacing w:before="8" w:line="240" w:lineRule="exact"/>
        <w:rPr>
          <w:sz w:val="24"/>
          <w:szCs w:val="24"/>
        </w:rPr>
      </w:pPr>
    </w:p>
    <w:p w:rsidR="006D02D5" w:rsidRDefault="0017288A">
      <w:pPr>
        <w:spacing w:line="243" w:lineRule="auto"/>
        <w:ind w:left="519" w:right="459" w:hanging="41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3</w:t>
      </w:r>
      <w:r>
        <w:rPr>
          <w:rFonts w:ascii="Arial" w:eastAsia="Arial" w:hAnsi="Arial" w:cs="Arial"/>
          <w:spacing w:val="5"/>
          <w:sz w:val="21"/>
          <w:szCs w:val="21"/>
        </w:rPr>
        <w:t>0</w:t>
      </w:r>
      <w:r>
        <w:rPr>
          <w:rFonts w:ascii="Arial" w:eastAsia="Arial" w:hAnsi="Arial" w:cs="Arial"/>
          <w:sz w:val="21"/>
          <w:szCs w:val="21"/>
        </w:rPr>
        <w:t xml:space="preserve">. 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hi</w:t>
      </w:r>
      <w:r>
        <w:rPr>
          <w:rFonts w:ascii="Arial" w:eastAsia="Arial" w:hAnsi="Arial" w:cs="Arial"/>
          <w:spacing w:val="5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4"/>
          <w:sz w:val="21"/>
          <w:szCs w:val="21"/>
        </w:rPr>
        <w:t>g</w:t>
      </w:r>
      <w:r>
        <w:rPr>
          <w:rFonts w:ascii="Arial" w:eastAsia="Arial" w:hAnsi="Arial" w:cs="Arial"/>
          <w:spacing w:val="5"/>
          <w:sz w:val="21"/>
          <w:szCs w:val="21"/>
        </w:rPr>
        <w:t>n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f</w:t>
      </w:r>
      <w:r>
        <w:rPr>
          <w:rFonts w:ascii="Arial" w:eastAsia="Arial" w:hAnsi="Arial" w:cs="Arial"/>
          <w:sz w:val="21"/>
          <w:szCs w:val="21"/>
        </w:rPr>
        <w:t>ill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h</w:t>
      </w:r>
      <w:r>
        <w:rPr>
          <w:rFonts w:ascii="Arial" w:eastAsia="Arial" w:hAnsi="Arial" w:cs="Arial"/>
          <w:spacing w:val="5"/>
          <w:sz w:val="21"/>
          <w:szCs w:val="21"/>
        </w:rPr>
        <w:t>p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u</w:t>
      </w:r>
      <w:r>
        <w:rPr>
          <w:rFonts w:ascii="Arial" w:eastAsia="Arial" w:hAnsi="Arial" w:cs="Arial"/>
          <w:sz w:val="21"/>
          <w:szCs w:val="21"/>
        </w:rPr>
        <w:t>bes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w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5</w:t>
      </w:r>
      <w:r>
        <w:rPr>
          <w:rFonts w:ascii="Arial" w:eastAsia="Arial" w:hAnsi="Arial" w:cs="Arial"/>
          <w:spacing w:val="-7"/>
          <w:sz w:val="21"/>
          <w:szCs w:val="21"/>
        </w:rPr>
        <w:t>.</w:t>
      </w:r>
      <w:r>
        <w:rPr>
          <w:rFonts w:ascii="Arial" w:eastAsia="Arial" w:hAnsi="Arial" w:cs="Arial"/>
          <w:sz w:val="21"/>
          <w:szCs w:val="21"/>
        </w:rPr>
        <w:t>8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ou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of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oo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pa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 xml:space="preserve">. </w:t>
      </w:r>
      <w:r>
        <w:rPr>
          <w:rFonts w:ascii="Arial" w:eastAsia="Arial" w:hAnsi="Arial" w:cs="Arial"/>
          <w:spacing w:val="22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T</w:t>
      </w:r>
      <w:r>
        <w:rPr>
          <w:rFonts w:ascii="Arial" w:eastAsia="Arial" w:hAnsi="Arial" w:cs="Arial"/>
          <w:w w:val="102"/>
          <w:sz w:val="21"/>
          <w:szCs w:val="21"/>
        </w:rPr>
        <w:t xml:space="preserve">he 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nu</w:t>
      </w:r>
      <w:r>
        <w:rPr>
          <w:rFonts w:ascii="Arial" w:eastAsia="Arial" w:hAnsi="Arial" w:cs="Arial"/>
          <w:spacing w:val="-2"/>
          <w:sz w:val="21"/>
          <w:szCs w:val="21"/>
        </w:rPr>
        <w:t>f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urer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do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w</w:t>
      </w:r>
      <w:r>
        <w:rPr>
          <w:rFonts w:ascii="Arial" w:eastAsia="Arial" w:hAnsi="Arial" w:cs="Arial"/>
          <w:sz w:val="21"/>
          <w:szCs w:val="21"/>
        </w:rPr>
        <w:t>ant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5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y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u</w:t>
      </w:r>
      <w:r>
        <w:rPr>
          <w:rFonts w:ascii="Arial" w:eastAsia="Arial" w:hAnsi="Arial" w:cs="Arial"/>
          <w:sz w:val="21"/>
          <w:szCs w:val="21"/>
        </w:rPr>
        <w:t>nder</w:t>
      </w:r>
      <w:r>
        <w:rPr>
          <w:rFonts w:ascii="Arial" w:eastAsia="Arial" w:hAnsi="Arial" w:cs="Arial"/>
          <w:spacing w:val="-2"/>
          <w:sz w:val="21"/>
          <w:szCs w:val="21"/>
        </w:rPr>
        <w:t>f</w:t>
      </w:r>
      <w:r>
        <w:rPr>
          <w:rFonts w:ascii="Arial" w:eastAsia="Arial" w:hAnsi="Arial" w:cs="Arial"/>
          <w:sz w:val="21"/>
          <w:szCs w:val="21"/>
        </w:rPr>
        <w:t>ill</w:t>
      </w:r>
      <w:r>
        <w:rPr>
          <w:rFonts w:ascii="Arial" w:eastAsia="Arial" w:hAnsi="Arial" w:cs="Arial"/>
          <w:spacing w:val="-4"/>
          <w:sz w:val="21"/>
          <w:szCs w:val="21"/>
        </w:rPr>
        <w:t>i</w:t>
      </w:r>
      <w:r>
        <w:rPr>
          <w:rFonts w:ascii="Arial" w:eastAsia="Arial" w:hAnsi="Arial" w:cs="Arial"/>
          <w:spacing w:val="5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or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er</w:t>
      </w:r>
      <w:r>
        <w:rPr>
          <w:rFonts w:ascii="Arial" w:eastAsia="Arial" w:hAnsi="Arial" w:cs="Arial"/>
          <w:spacing w:val="-2"/>
          <w:sz w:val="21"/>
          <w:szCs w:val="21"/>
        </w:rPr>
        <w:t>f</w:t>
      </w:r>
      <w:r>
        <w:rPr>
          <w:rFonts w:ascii="Arial" w:eastAsia="Arial" w:hAnsi="Arial" w:cs="Arial"/>
          <w:sz w:val="21"/>
          <w:szCs w:val="21"/>
        </w:rPr>
        <w:t>ill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5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 xml:space="preserve">g. 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or</w:t>
      </w:r>
      <w:r>
        <w:rPr>
          <w:rFonts w:ascii="Arial" w:eastAsia="Arial" w:hAnsi="Arial" w:cs="Arial"/>
          <w:spacing w:val="-5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h</w:t>
      </w:r>
      <w:r>
        <w:rPr>
          <w:rFonts w:ascii="Arial" w:eastAsia="Arial" w:hAnsi="Arial" w:cs="Arial"/>
          <w:spacing w:val="-7"/>
          <w:sz w:val="21"/>
          <w:szCs w:val="21"/>
        </w:rPr>
        <w:t>y</w:t>
      </w:r>
      <w:r>
        <w:rPr>
          <w:rFonts w:ascii="Arial" w:eastAsia="Arial" w:hAnsi="Arial" w:cs="Arial"/>
          <w:sz w:val="21"/>
          <w:szCs w:val="21"/>
        </w:rPr>
        <w:t>p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pacing w:val="-7"/>
          <w:sz w:val="21"/>
          <w:szCs w:val="21"/>
        </w:rPr>
        <w:t>t</w:t>
      </w:r>
      <w:r>
        <w:rPr>
          <w:rFonts w:ascii="Arial" w:eastAsia="Arial" w:hAnsi="Arial" w:cs="Arial"/>
          <w:spacing w:val="5"/>
          <w:sz w:val="21"/>
          <w:szCs w:val="21"/>
        </w:rPr>
        <w:t>h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28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 xml:space="preserve">be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ed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 xml:space="preserve">are </w:t>
      </w:r>
      <w:r>
        <w:rPr>
          <w:rFonts w:ascii="Arial" w:eastAsia="Arial" w:hAnsi="Arial" w:cs="Arial"/>
          <w:sz w:val="21"/>
          <w:szCs w:val="21"/>
          <w:u w:val="single" w:color="000000"/>
        </w:rPr>
        <w:t xml:space="preserve">                     </w:t>
      </w:r>
      <w:r>
        <w:rPr>
          <w:rFonts w:ascii="Arial" w:eastAsia="Arial" w:hAnsi="Arial" w:cs="Arial"/>
          <w:spacing w:val="8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spacing w:val="-54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.</w:t>
      </w:r>
    </w:p>
    <w:p w:rsidR="006D02D5" w:rsidRDefault="0017288A">
      <w:pPr>
        <w:spacing w:before="5"/>
        <w:ind w:left="102" w:right="6392"/>
        <w:jc w:val="both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position w:val="1"/>
          <w:sz w:val="21"/>
          <w:szCs w:val="21"/>
        </w:rPr>
        <w:t xml:space="preserve">A.  </w:t>
      </w:r>
      <w:r>
        <w:rPr>
          <w:rFonts w:ascii="Calibri" w:eastAsia="Calibri" w:hAnsi="Calibri" w:cs="Calibri"/>
          <w:spacing w:val="33"/>
          <w:position w:val="1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H</w:t>
      </w:r>
      <w:r>
        <w:rPr>
          <w:rFonts w:ascii="Calibri" w:eastAsia="Calibri" w:hAnsi="Calibri" w:cs="Calibri"/>
          <w:spacing w:val="-1"/>
          <w:position w:val="-2"/>
          <w:sz w:val="13"/>
          <w:szCs w:val="13"/>
        </w:rPr>
        <w:t>0</w:t>
      </w:r>
      <w:r>
        <w:rPr>
          <w:rFonts w:ascii="Calibri" w:eastAsia="Calibri" w:hAnsi="Calibri" w:cs="Calibri"/>
          <w:sz w:val="21"/>
          <w:szCs w:val="21"/>
        </w:rPr>
        <w:t xml:space="preserve">: </w:t>
      </w:r>
      <w:r>
        <w:rPr>
          <w:rFonts w:ascii="Calibri" w:eastAsia="Calibri" w:hAnsi="Calibri" w:cs="Calibri"/>
          <w:spacing w:val="2"/>
          <w:sz w:val="21"/>
          <w:szCs w:val="21"/>
        </w:rPr>
        <w:t xml:space="preserve"> </w:t>
      </w:r>
      <w:r>
        <w:rPr>
          <w:rFonts w:ascii="Symbol" w:eastAsia="Symbol" w:hAnsi="Symbol" w:cs="Symbol"/>
          <w:sz w:val="21"/>
          <w:szCs w:val="21"/>
        </w:rPr>
        <w:t></w:t>
      </w:r>
      <w:r>
        <w:rPr>
          <w:spacing w:val="-1"/>
          <w:sz w:val="21"/>
          <w:szCs w:val="21"/>
        </w:rPr>
        <w:t xml:space="preserve"> </w:t>
      </w:r>
      <w:r>
        <w:rPr>
          <w:rFonts w:ascii="Symbol" w:eastAsia="Symbol" w:hAnsi="Symbol" w:cs="Symbol"/>
          <w:sz w:val="21"/>
          <w:szCs w:val="21"/>
        </w:rPr>
        <w:t></w:t>
      </w:r>
      <w:r>
        <w:rPr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5</w:t>
      </w:r>
      <w:r>
        <w:rPr>
          <w:rFonts w:ascii="Calibri" w:eastAsia="Calibri" w:hAnsi="Calibri" w:cs="Calibri"/>
          <w:spacing w:val="-1"/>
          <w:sz w:val="21"/>
          <w:szCs w:val="21"/>
        </w:rPr>
        <w:t>.</w:t>
      </w:r>
      <w:r>
        <w:rPr>
          <w:rFonts w:ascii="Calibri" w:eastAsia="Calibri" w:hAnsi="Calibri" w:cs="Calibri"/>
          <w:sz w:val="21"/>
          <w:szCs w:val="21"/>
        </w:rPr>
        <w:t xml:space="preserve">8          </w:t>
      </w:r>
      <w:r>
        <w:rPr>
          <w:rFonts w:ascii="Calibri" w:eastAsia="Calibri" w:hAnsi="Calibri" w:cs="Calibri"/>
          <w:spacing w:val="17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H</w:t>
      </w:r>
      <w:r>
        <w:rPr>
          <w:rFonts w:ascii="Calibri" w:eastAsia="Calibri" w:hAnsi="Calibri" w:cs="Calibri"/>
          <w:spacing w:val="-7"/>
          <w:position w:val="-2"/>
          <w:sz w:val="13"/>
          <w:szCs w:val="13"/>
        </w:rPr>
        <w:t>a</w:t>
      </w:r>
      <w:r>
        <w:rPr>
          <w:rFonts w:ascii="Calibri" w:eastAsia="Calibri" w:hAnsi="Calibri" w:cs="Calibri"/>
          <w:sz w:val="21"/>
          <w:szCs w:val="21"/>
        </w:rPr>
        <w:t xml:space="preserve">: </w:t>
      </w:r>
      <w:r>
        <w:rPr>
          <w:rFonts w:ascii="Calibri" w:eastAsia="Calibri" w:hAnsi="Calibri" w:cs="Calibri"/>
          <w:spacing w:val="7"/>
          <w:sz w:val="21"/>
          <w:szCs w:val="21"/>
        </w:rPr>
        <w:t xml:space="preserve"> </w:t>
      </w:r>
      <w:r>
        <w:rPr>
          <w:rFonts w:ascii="Symbol" w:eastAsia="Symbol" w:hAnsi="Symbol" w:cs="Symbol"/>
          <w:sz w:val="21"/>
          <w:szCs w:val="21"/>
        </w:rPr>
        <w:t></w:t>
      </w:r>
      <w:r>
        <w:rPr>
          <w:spacing w:val="3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=</w:t>
      </w:r>
      <w:r>
        <w:rPr>
          <w:rFonts w:ascii="Calibri" w:eastAsia="Calibri" w:hAnsi="Calibri" w:cs="Calibri"/>
          <w:spacing w:val="1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w w:val="102"/>
          <w:sz w:val="21"/>
          <w:szCs w:val="21"/>
        </w:rPr>
        <w:t>5</w:t>
      </w:r>
      <w:r>
        <w:rPr>
          <w:rFonts w:ascii="Calibri" w:eastAsia="Calibri" w:hAnsi="Calibri" w:cs="Calibri"/>
          <w:spacing w:val="-1"/>
          <w:w w:val="102"/>
          <w:sz w:val="21"/>
          <w:szCs w:val="21"/>
        </w:rPr>
        <w:t>.</w:t>
      </w:r>
      <w:r>
        <w:rPr>
          <w:rFonts w:ascii="Calibri" w:eastAsia="Calibri" w:hAnsi="Calibri" w:cs="Calibri"/>
          <w:w w:val="102"/>
          <w:sz w:val="21"/>
          <w:szCs w:val="21"/>
        </w:rPr>
        <w:t>8</w:t>
      </w:r>
    </w:p>
    <w:p w:rsidR="006D02D5" w:rsidRPr="001730B4" w:rsidRDefault="0017288A">
      <w:pPr>
        <w:spacing w:before="6"/>
        <w:ind w:left="102" w:right="6386"/>
        <w:jc w:val="both"/>
        <w:rPr>
          <w:rFonts w:ascii="Calibri" w:eastAsia="Calibri" w:hAnsi="Calibri" w:cs="Calibri"/>
          <w:b/>
          <w:bCs/>
          <w:sz w:val="21"/>
          <w:szCs w:val="21"/>
        </w:rPr>
      </w:pPr>
      <w:r>
        <w:rPr>
          <w:rFonts w:ascii="Calibri" w:eastAsia="Calibri" w:hAnsi="Calibri" w:cs="Calibri"/>
          <w:spacing w:val="-2"/>
          <w:position w:val="1"/>
          <w:sz w:val="21"/>
          <w:szCs w:val="21"/>
        </w:rPr>
        <w:t>B</w:t>
      </w:r>
      <w:r w:rsidRPr="001730B4">
        <w:rPr>
          <w:rFonts w:ascii="Calibri" w:eastAsia="Calibri" w:hAnsi="Calibri" w:cs="Calibri"/>
          <w:b/>
          <w:bCs/>
          <w:position w:val="1"/>
          <w:sz w:val="21"/>
          <w:szCs w:val="21"/>
        </w:rPr>
        <w:t xml:space="preserve">.  </w:t>
      </w:r>
      <w:r w:rsidRPr="001730B4">
        <w:rPr>
          <w:rFonts w:ascii="Calibri" w:eastAsia="Calibri" w:hAnsi="Calibri" w:cs="Calibri"/>
          <w:b/>
          <w:bCs/>
          <w:spacing w:val="42"/>
          <w:position w:val="1"/>
          <w:sz w:val="21"/>
          <w:szCs w:val="21"/>
        </w:rPr>
        <w:t xml:space="preserve"> </w:t>
      </w:r>
      <w:r w:rsidRPr="001730B4">
        <w:rPr>
          <w:rFonts w:ascii="Calibri" w:eastAsia="Calibri" w:hAnsi="Calibri" w:cs="Calibri"/>
          <w:b/>
          <w:bCs/>
          <w:spacing w:val="1"/>
          <w:sz w:val="21"/>
          <w:szCs w:val="21"/>
        </w:rPr>
        <w:t>H</w:t>
      </w:r>
      <w:r w:rsidRPr="001730B4">
        <w:rPr>
          <w:rFonts w:ascii="Calibri" w:eastAsia="Calibri" w:hAnsi="Calibri" w:cs="Calibri"/>
          <w:b/>
          <w:bCs/>
          <w:spacing w:val="-1"/>
          <w:position w:val="-3"/>
          <w:sz w:val="13"/>
          <w:szCs w:val="13"/>
        </w:rPr>
        <w:t>0</w:t>
      </w:r>
      <w:r w:rsidRPr="001730B4">
        <w:rPr>
          <w:rFonts w:ascii="Calibri" w:eastAsia="Calibri" w:hAnsi="Calibri" w:cs="Calibri"/>
          <w:b/>
          <w:bCs/>
          <w:sz w:val="21"/>
          <w:szCs w:val="21"/>
        </w:rPr>
        <w:t xml:space="preserve">: </w:t>
      </w:r>
      <w:r w:rsidRPr="001730B4">
        <w:rPr>
          <w:rFonts w:ascii="Calibri" w:eastAsia="Calibri" w:hAnsi="Calibri" w:cs="Calibri"/>
          <w:b/>
          <w:bCs/>
          <w:spacing w:val="2"/>
          <w:sz w:val="21"/>
          <w:szCs w:val="21"/>
        </w:rPr>
        <w:t xml:space="preserve"> </w:t>
      </w:r>
      <w:r w:rsidRPr="001730B4">
        <w:rPr>
          <w:rFonts w:ascii="Symbol" w:eastAsia="Symbol" w:hAnsi="Symbol" w:cs="Symbol"/>
          <w:b/>
          <w:bCs/>
          <w:sz w:val="21"/>
          <w:szCs w:val="21"/>
        </w:rPr>
        <w:t></w:t>
      </w:r>
      <w:r w:rsidRPr="001730B4">
        <w:rPr>
          <w:b/>
          <w:bCs/>
          <w:spacing w:val="-1"/>
          <w:sz w:val="21"/>
          <w:szCs w:val="21"/>
        </w:rPr>
        <w:t xml:space="preserve"> </w:t>
      </w:r>
      <w:r w:rsidRPr="001730B4">
        <w:rPr>
          <w:rFonts w:ascii="Calibri" w:eastAsia="Calibri" w:hAnsi="Calibri" w:cs="Calibri"/>
          <w:b/>
          <w:bCs/>
          <w:sz w:val="21"/>
          <w:szCs w:val="21"/>
        </w:rPr>
        <w:t>=</w:t>
      </w:r>
      <w:r w:rsidRPr="001730B4">
        <w:rPr>
          <w:rFonts w:ascii="Calibri" w:eastAsia="Calibri" w:hAnsi="Calibri" w:cs="Calibri"/>
          <w:b/>
          <w:bCs/>
          <w:spacing w:val="1"/>
          <w:sz w:val="21"/>
          <w:szCs w:val="21"/>
        </w:rPr>
        <w:t xml:space="preserve"> </w:t>
      </w:r>
      <w:r w:rsidRPr="001730B4">
        <w:rPr>
          <w:rFonts w:ascii="Calibri" w:eastAsia="Calibri" w:hAnsi="Calibri" w:cs="Calibri"/>
          <w:b/>
          <w:bCs/>
          <w:spacing w:val="6"/>
          <w:sz w:val="21"/>
          <w:szCs w:val="21"/>
        </w:rPr>
        <w:t>5</w:t>
      </w:r>
      <w:r w:rsidRPr="001730B4">
        <w:rPr>
          <w:rFonts w:ascii="Calibri" w:eastAsia="Calibri" w:hAnsi="Calibri" w:cs="Calibri"/>
          <w:b/>
          <w:bCs/>
          <w:spacing w:val="-6"/>
          <w:sz w:val="21"/>
          <w:szCs w:val="21"/>
        </w:rPr>
        <w:t>.</w:t>
      </w:r>
      <w:r w:rsidRPr="001730B4">
        <w:rPr>
          <w:rFonts w:ascii="Calibri" w:eastAsia="Calibri" w:hAnsi="Calibri" w:cs="Calibri"/>
          <w:b/>
          <w:bCs/>
          <w:sz w:val="21"/>
          <w:szCs w:val="21"/>
        </w:rPr>
        <w:t xml:space="preserve">8          </w:t>
      </w:r>
      <w:r w:rsidRPr="001730B4">
        <w:rPr>
          <w:rFonts w:ascii="Calibri" w:eastAsia="Calibri" w:hAnsi="Calibri" w:cs="Calibri"/>
          <w:b/>
          <w:bCs/>
          <w:spacing w:val="17"/>
          <w:sz w:val="21"/>
          <w:szCs w:val="21"/>
        </w:rPr>
        <w:t xml:space="preserve"> </w:t>
      </w:r>
      <w:r w:rsidRPr="001730B4">
        <w:rPr>
          <w:rFonts w:ascii="Calibri" w:eastAsia="Calibri" w:hAnsi="Calibri" w:cs="Calibri"/>
          <w:b/>
          <w:bCs/>
          <w:spacing w:val="6"/>
          <w:sz w:val="21"/>
          <w:szCs w:val="21"/>
        </w:rPr>
        <w:t>H</w:t>
      </w:r>
      <w:r w:rsidRPr="001730B4">
        <w:rPr>
          <w:rFonts w:ascii="Calibri" w:eastAsia="Calibri" w:hAnsi="Calibri" w:cs="Calibri"/>
          <w:b/>
          <w:bCs/>
          <w:spacing w:val="-7"/>
          <w:position w:val="-3"/>
          <w:sz w:val="13"/>
          <w:szCs w:val="13"/>
        </w:rPr>
        <w:t>a</w:t>
      </w:r>
      <w:r w:rsidRPr="001730B4">
        <w:rPr>
          <w:rFonts w:ascii="Calibri" w:eastAsia="Calibri" w:hAnsi="Calibri" w:cs="Calibri"/>
          <w:b/>
          <w:bCs/>
          <w:sz w:val="21"/>
          <w:szCs w:val="21"/>
        </w:rPr>
        <w:t xml:space="preserve">: </w:t>
      </w:r>
      <w:r w:rsidRPr="001730B4">
        <w:rPr>
          <w:rFonts w:ascii="Calibri" w:eastAsia="Calibri" w:hAnsi="Calibri" w:cs="Calibri"/>
          <w:b/>
          <w:bCs/>
          <w:spacing w:val="12"/>
          <w:sz w:val="21"/>
          <w:szCs w:val="21"/>
        </w:rPr>
        <w:t xml:space="preserve"> </w:t>
      </w:r>
      <w:r w:rsidRPr="001730B4">
        <w:rPr>
          <w:rFonts w:ascii="Symbol" w:eastAsia="Symbol" w:hAnsi="Symbol" w:cs="Symbol"/>
          <w:b/>
          <w:bCs/>
          <w:sz w:val="21"/>
          <w:szCs w:val="21"/>
        </w:rPr>
        <w:t></w:t>
      </w:r>
      <w:r w:rsidRPr="001730B4">
        <w:rPr>
          <w:b/>
          <w:bCs/>
          <w:spacing w:val="-1"/>
          <w:sz w:val="21"/>
          <w:szCs w:val="21"/>
        </w:rPr>
        <w:t xml:space="preserve"> </w:t>
      </w:r>
      <w:r w:rsidRPr="001730B4">
        <w:rPr>
          <w:rFonts w:ascii="Symbol" w:eastAsia="Symbol" w:hAnsi="Symbol" w:cs="Symbol"/>
          <w:b/>
          <w:bCs/>
          <w:sz w:val="21"/>
          <w:szCs w:val="21"/>
        </w:rPr>
        <w:t></w:t>
      </w:r>
      <w:r w:rsidRPr="001730B4">
        <w:rPr>
          <w:b/>
          <w:bCs/>
          <w:sz w:val="21"/>
          <w:szCs w:val="21"/>
        </w:rPr>
        <w:t xml:space="preserve"> </w:t>
      </w:r>
      <w:r w:rsidRPr="001730B4">
        <w:rPr>
          <w:rFonts w:ascii="Calibri" w:eastAsia="Calibri" w:hAnsi="Calibri" w:cs="Calibri"/>
          <w:b/>
          <w:bCs/>
          <w:spacing w:val="1"/>
          <w:w w:val="102"/>
          <w:sz w:val="21"/>
          <w:szCs w:val="21"/>
        </w:rPr>
        <w:t>5</w:t>
      </w:r>
      <w:r w:rsidRPr="001730B4">
        <w:rPr>
          <w:rFonts w:ascii="Calibri" w:eastAsia="Calibri" w:hAnsi="Calibri" w:cs="Calibri"/>
          <w:b/>
          <w:bCs/>
          <w:spacing w:val="-1"/>
          <w:w w:val="102"/>
          <w:sz w:val="21"/>
          <w:szCs w:val="21"/>
        </w:rPr>
        <w:t>.</w:t>
      </w:r>
      <w:r w:rsidRPr="001730B4">
        <w:rPr>
          <w:rFonts w:ascii="Calibri" w:eastAsia="Calibri" w:hAnsi="Calibri" w:cs="Calibri"/>
          <w:b/>
          <w:bCs/>
          <w:w w:val="102"/>
          <w:sz w:val="21"/>
          <w:szCs w:val="21"/>
        </w:rPr>
        <w:t>8</w:t>
      </w:r>
    </w:p>
    <w:p w:rsidR="006D02D5" w:rsidRDefault="0017288A">
      <w:pPr>
        <w:spacing w:before="2"/>
        <w:ind w:left="102" w:right="6377"/>
        <w:jc w:val="both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position w:val="1"/>
          <w:sz w:val="21"/>
          <w:szCs w:val="21"/>
        </w:rPr>
        <w:t xml:space="preserve">C.  </w:t>
      </w:r>
      <w:r>
        <w:rPr>
          <w:rFonts w:ascii="Calibri" w:eastAsia="Calibri" w:hAnsi="Calibri" w:cs="Calibri"/>
          <w:spacing w:val="42"/>
          <w:position w:val="1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H</w:t>
      </w:r>
      <w:r>
        <w:rPr>
          <w:rFonts w:ascii="Calibri" w:eastAsia="Calibri" w:hAnsi="Calibri" w:cs="Calibri"/>
          <w:spacing w:val="-1"/>
          <w:position w:val="-3"/>
          <w:sz w:val="13"/>
          <w:szCs w:val="13"/>
        </w:rPr>
        <w:t>0</w:t>
      </w:r>
      <w:r>
        <w:rPr>
          <w:rFonts w:ascii="Calibri" w:eastAsia="Calibri" w:hAnsi="Calibri" w:cs="Calibri"/>
          <w:sz w:val="21"/>
          <w:szCs w:val="21"/>
        </w:rPr>
        <w:t xml:space="preserve">: </w:t>
      </w:r>
      <w:r>
        <w:rPr>
          <w:rFonts w:ascii="Calibri" w:eastAsia="Calibri" w:hAnsi="Calibri" w:cs="Calibri"/>
          <w:spacing w:val="2"/>
          <w:sz w:val="21"/>
          <w:szCs w:val="21"/>
        </w:rPr>
        <w:t xml:space="preserve"> </w:t>
      </w:r>
      <w:r>
        <w:rPr>
          <w:rFonts w:ascii="Symbol" w:eastAsia="Symbol" w:hAnsi="Symbol" w:cs="Symbol"/>
          <w:sz w:val="21"/>
          <w:szCs w:val="21"/>
        </w:rPr>
        <w:t></w:t>
      </w:r>
      <w:r>
        <w:rPr>
          <w:spacing w:val="-1"/>
          <w:sz w:val="21"/>
          <w:szCs w:val="21"/>
        </w:rPr>
        <w:t xml:space="preserve"> </w:t>
      </w:r>
      <w:r>
        <w:rPr>
          <w:rFonts w:ascii="Symbol" w:eastAsia="Symbol" w:hAnsi="Symbol" w:cs="Symbol"/>
          <w:sz w:val="21"/>
          <w:szCs w:val="21"/>
        </w:rPr>
        <w:t></w:t>
      </w:r>
      <w:r>
        <w:rPr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5</w:t>
      </w:r>
      <w:r>
        <w:rPr>
          <w:rFonts w:ascii="Calibri" w:eastAsia="Calibri" w:hAnsi="Calibri" w:cs="Calibri"/>
          <w:spacing w:val="-1"/>
          <w:sz w:val="21"/>
          <w:szCs w:val="21"/>
        </w:rPr>
        <w:t>.</w:t>
      </w:r>
      <w:r>
        <w:rPr>
          <w:rFonts w:ascii="Calibri" w:eastAsia="Calibri" w:hAnsi="Calibri" w:cs="Calibri"/>
          <w:sz w:val="21"/>
          <w:szCs w:val="21"/>
        </w:rPr>
        <w:t xml:space="preserve">8          </w:t>
      </w:r>
      <w:r>
        <w:rPr>
          <w:rFonts w:ascii="Calibri" w:eastAsia="Calibri" w:hAnsi="Calibri" w:cs="Calibri"/>
          <w:spacing w:val="17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H</w:t>
      </w:r>
      <w:r>
        <w:rPr>
          <w:rFonts w:ascii="Calibri" w:eastAsia="Calibri" w:hAnsi="Calibri" w:cs="Calibri"/>
          <w:spacing w:val="-7"/>
          <w:position w:val="-3"/>
          <w:sz w:val="13"/>
          <w:szCs w:val="13"/>
        </w:rPr>
        <w:t>a</w:t>
      </w:r>
      <w:r>
        <w:rPr>
          <w:rFonts w:ascii="Calibri" w:eastAsia="Calibri" w:hAnsi="Calibri" w:cs="Calibri"/>
          <w:sz w:val="21"/>
          <w:szCs w:val="21"/>
        </w:rPr>
        <w:t xml:space="preserve">: </w:t>
      </w:r>
      <w:r>
        <w:rPr>
          <w:rFonts w:ascii="Calibri" w:eastAsia="Calibri" w:hAnsi="Calibri" w:cs="Calibri"/>
          <w:spacing w:val="7"/>
          <w:sz w:val="21"/>
          <w:szCs w:val="21"/>
        </w:rPr>
        <w:t xml:space="preserve"> </w:t>
      </w:r>
      <w:r>
        <w:rPr>
          <w:rFonts w:ascii="Symbol" w:eastAsia="Symbol" w:hAnsi="Symbol" w:cs="Symbol"/>
          <w:sz w:val="21"/>
          <w:szCs w:val="21"/>
        </w:rPr>
        <w:t></w:t>
      </w:r>
      <w:r>
        <w:rPr>
          <w:spacing w:val="3"/>
          <w:sz w:val="21"/>
          <w:szCs w:val="21"/>
        </w:rPr>
        <w:t xml:space="preserve"> </w:t>
      </w:r>
      <w:r>
        <w:rPr>
          <w:rFonts w:ascii="Symbol" w:eastAsia="Symbol" w:hAnsi="Symbol" w:cs="Symbol"/>
          <w:sz w:val="21"/>
          <w:szCs w:val="21"/>
        </w:rPr>
        <w:t></w:t>
      </w:r>
      <w:r>
        <w:rPr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w w:val="102"/>
          <w:sz w:val="21"/>
          <w:szCs w:val="21"/>
        </w:rPr>
        <w:t>5</w:t>
      </w:r>
      <w:r>
        <w:rPr>
          <w:rFonts w:ascii="Calibri" w:eastAsia="Calibri" w:hAnsi="Calibri" w:cs="Calibri"/>
          <w:spacing w:val="-1"/>
          <w:w w:val="102"/>
          <w:sz w:val="21"/>
          <w:szCs w:val="21"/>
        </w:rPr>
        <w:t>.</w:t>
      </w:r>
      <w:r>
        <w:rPr>
          <w:rFonts w:ascii="Calibri" w:eastAsia="Calibri" w:hAnsi="Calibri" w:cs="Calibri"/>
          <w:w w:val="102"/>
          <w:sz w:val="21"/>
          <w:szCs w:val="21"/>
        </w:rPr>
        <w:t>8</w:t>
      </w:r>
    </w:p>
    <w:p w:rsidR="006D02D5" w:rsidRDefault="0017288A">
      <w:pPr>
        <w:spacing w:before="2"/>
        <w:ind w:left="102" w:right="6377"/>
        <w:jc w:val="both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pacing w:val="2"/>
          <w:position w:val="1"/>
          <w:sz w:val="21"/>
          <w:szCs w:val="21"/>
        </w:rPr>
        <w:t>D</w:t>
      </w:r>
      <w:r>
        <w:rPr>
          <w:rFonts w:ascii="Calibri" w:eastAsia="Calibri" w:hAnsi="Calibri" w:cs="Calibri"/>
          <w:position w:val="1"/>
          <w:sz w:val="21"/>
          <w:szCs w:val="21"/>
        </w:rPr>
        <w:t xml:space="preserve">.  </w:t>
      </w:r>
      <w:r>
        <w:rPr>
          <w:rFonts w:ascii="Calibri" w:eastAsia="Calibri" w:hAnsi="Calibri" w:cs="Calibri"/>
          <w:spacing w:val="24"/>
          <w:position w:val="1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H</w:t>
      </w:r>
      <w:r>
        <w:rPr>
          <w:rFonts w:ascii="Calibri" w:eastAsia="Calibri" w:hAnsi="Calibri" w:cs="Calibri"/>
          <w:spacing w:val="-1"/>
          <w:position w:val="-3"/>
          <w:sz w:val="13"/>
          <w:szCs w:val="13"/>
        </w:rPr>
        <w:t>0</w:t>
      </w:r>
      <w:r>
        <w:rPr>
          <w:rFonts w:ascii="Calibri" w:eastAsia="Calibri" w:hAnsi="Calibri" w:cs="Calibri"/>
          <w:sz w:val="21"/>
          <w:szCs w:val="21"/>
        </w:rPr>
        <w:t xml:space="preserve">: </w:t>
      </w:r>
      <w:r>
        <w:rPr>
          <w:rFonts w:ascii="Calibri" w:eastAsia="Calibri" w:hAnsi="Calibri" w:cs="Calibri"/>
          <w:spacing w:val="2"/>
          <w:sz w:val="21"/>
          <w:szCs w:val="21"/>
        </w:rPr>
        <w:t xml:space="preserve"> </w:t>
      </w:r>
      <w:r>
        <w:rPr>
          <w:rFonts w:ascii="Symbol" w:eastAsia="Symbol" w:hAnsi="Symbol" w:cs="Symbol"/>
          <w:sz w:val="21"/>
          <w:szCs w:val="21"/>
        </w:rPr>
        <w:t></w:t>
      </w:r>
      <w:r>
        <w:rPr>
          <w:spacing w:val="-1"/>
          <w:sz w:val="21"/>
          <w:szCs w:val="21"/>
        </w:rPr>
        <w:t xml:space="preserve"> </w:t>
      </w:r>
      <w:r>
        <w:rPr>
          <w:rFonts w:ascii="Symbol" w:eastAsia="Symbol" w:hAnsi="Symbol" w:cs="Symbol"/>
          <w:sz w:val="21"/>
          <w:szCs w:val="21"/>
        </w:rPr>
        <w:t></w:t>
      </w:r>
      <w:r>
        <w:rPr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5</w:t>
      </w:r>
      <w:r>
        <w:rPr>
          <w:rFonts w:ascii="Calibri" w:eastAsia="Calibri" w:hAnsi="Calibri" w:cs="Calibri"/>
          <w:spacing w:val="-1"/>
          <w:sz w:val="21"/>
          <w:szCs w:val="21"/>
        </w:rPr>
        <w:t>.</w:t>
      </w:r>
      <w:r>
        <w:rPr>
          <w:rFonts w:ascii="Calibri" w:eastAsia="Calibri" w:hAnsi="Calibri" w:cs="Calibri"/>
          <w:sz w:val="21"/>
          <w:szCs w:val="21"/>
        </w:rPr>
        <w:t xml:space="preserve">8          </w:t>
      </w:r>
      <w:r>
        <w:rPr>
          <w:rFonts w:ascii="Calibri" w:eastAsia="Calibri" w:hAnsi="Calibri" w:cs="Calibri"/>
          <w:spacing w:val="17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sz w:val="21"/>
          <w:szCs w:val="21"/>
        </w:rPr>
        <w:t>H</w:t>
      </w:r>
      <w:r>
        <w:rPr>
          <w:rFonts w:ascii="Calibri" w:eastAsia="Calibri" w:hAnsi="Calibri" w:cs="Calibri"/>
          <w:spacing w:val="-7"/>
          <w:position w:val="-3"/>
          <w:sz w:val="13"/>
          <w:szCs w:val="13"/>
        </w:rPr>
        <w:t>a</w:t>
      </w:r>
      <w:r>
        <w:rPr>
          <w:rFonts w:ascii="Calibri" w:eastAsia="Calibri" w:hAnsi="Calibri" w:cs="Calibri"/>
          <w:sz w:val="21"/>
          <w:szCs w:val="21"/>
        </w:rPr>
        <w:t xml:space="preserve">: </w:t>
      </w:r>
      <w:r>
        <w:rPr>
          <w:rFonts w:ascii="Calibri" w:eastAsia="Calibri" w:hAnsi="Calibri" w:cs="Calibri"/>
          <w:spacing w:val="7"/>
          <w:sz w:val="21"/>
          <w:szCs w:val="21"/>
        </w:rPr>
        <w:t xml:space="preserve"> </w:t>
      </w:r>
      <w:r>
        <w:rPr>
          <w:rFonts w:ascii="Symbol" w:eastAsia="Symbol" w:hAnsi="Symbol" w:cs="Symbol"/>
          <w:sz w:val="21"/>
          <w:szCs w:val="21"/>
        </w:rPr>
        <w:t></w:t>
      </w:r>
      <w:r>
        <w:rPr>
          <w:spacing w:val="3"/>
          <w:sz w:val="21"/>
          <w:szCs w:val="21"/>
        </w:rPr>
        <w:t xml:space="preserve"> </w:t>
      </w:r>
      <w:r>
        <w:rPr>
          <w:rFonts w:ascii="Symbol" w:eastAsia="Symbol" w:hAnsi="Symbol" w:cs="Symbol"/>
          <w:sz w:val="21"/>
          <w:szCs w:val="21"/>
        </w:rPr>
        <w:t></w:t>
      </w:r>
      <w:r>
        <w:rPr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w w:val="102"/>
          <w:sz w:val="21"/>
          <w:szCs w:val="21"/>
        </w:rPr>
        <w:t>5</w:t>
      </w:r>
      <w:r>
        <w:rPr>
          <w:rFonts w:ascii="Calibri" w:eastAsia="Calibri" w:hAnsi="Calibri" w:cs="Calibri"/>
          <w:spacing w:val="-1"/>
          <w:w w:val="102"/>
          <w:sz w:val="21"/>
          <w:szCs w:val="21"/>
        </w:rPr>
        <w:t>.</w:t>
      </w:r>
      <w:r>
        <w:rPr>
          <w:rFonts w:ascii="Calibri" w:eastAsia="Calibri" w:hAnsi="Calibri" w:cs="Calibri"/>
          <w:w w:val="102"/>
          <w:sz w:val="21"/>
          <w:szCs w:val="21"/>
        </w:rPr>
        <w:t>8</w:t>
      </w:r>
    </w:p>
    <w:p w:rsidR="006D02D5" w:rsidRDefault="006D02D5">
      <w:pPr>
        <w:spacing w:line="200" w:lineRule="exact"/>
      </w:pPr>
    </w:p>
    <w:p w:rsidR="006D02D5" w:rsidRDefault="006D02D5">
      <w:pPr>
        <w:spacing w:before="7" w:line="280" w:lineRule="exact"/>
        <w:rPr>
          <w:sz w:val="28"/>
          <w:szCs w:val="28"/>
        </w:rPr>
      </w:pPr>
    </w:p>
    <w:p w:rsidR="006D02D5" w:rsidRDefault="0017288A">
      <w:pPr>
        <w:ind w:left="102" w:right="1441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3</w:t>
      </w:r>
      <w:r>
        <w:rPr>
          <w:rFonts w:ascii="Arial" w:eastAsia="Arial" w:hAnsi="Arial" w:cs="Arial"/>
          <w:spacing w:val="5"/>
          <w:sz w:val="21"/>
          <w:szCs w:val="21"/>
        </w:rPr>
        <w:t>1</w:t>
      </w:r>
      <w:r>
        <w:rPr>
          <w:rFonts w:ascii="Arial" w:eastAsia="Arial" w:hAnsi="Arial" w:cs="Arial"/>
          <w:sz w:val="21"/>
          <w:szCs w:val="21"/>
        </w:rPr>
        <w:t xml:space="preserve">. 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p</w:t>
      </w:r>
      <w:r>
        <w:rPr>
          <w:rFonts w:ascii="Arial" w:eastAsia="Arial" w:hAnsi="Arial" w:cs="Arial"/>
          <w:spacing w:val="-4"/>
          <w:sz w:val="21"/>
          <w:szCs w:val="21"/>
        </w:rPr>
        <w:t>ro</w:t>
      </w:r>
      <w:r>
        <w:rPr>
          <w:rFonts w:ascii="Arial" w:eastAsia="Arial" w:hAnsi="Arial" w:cs="Arial"/>
          <w:spacing w:val="5"/>
          <w:sz w:val="21"/>
          <w:szCs w:val="21"/>
        </w:rPr>
        <w:t>b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bili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y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f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-2"/>
          <w:sz w:val="21"/>
          <w:szCs w:val="21"/>
        </w:rPr>
        <w:t>m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pacing w:val="5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7"/>
          <w:sz w:val="21"/>
          <w:szCs w:val="21"/>
        </w:rPr>
        <w:t>y</w:t>
      </w:r>
      <w:r>
        <w:rPr>
          <w:rFonts w:ascii="Arial" w:eastAsia="Arial" w:hAnsi="Arial" w:cs="Arial"/>
          <w:spacing w:val="5"/>
          <w:sz w:val="21"/>
          <w:szCs w:val="21"/>
        </w:rPr>
        <w:t>p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er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r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w</w:t>
      </w:r>
      <w:r>
        <w:rPr>
          <w:rFonts w:ascii="Arial" w:eastAsia="Arial" w:hAnsi="Arial" w:cs="Arial"/>
          <w:spacing w:val="-4"/>
          <w:sz w:val="21"/>
          <w:szCs w:val="21"/>
        </w:rPr>
        <w:t>h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7"/>
          <w:sz w:val="21"/>
          <w:szCs w:val="21"/>
        </w:rPr>
        <w:t>t</w:t>
      </w:r>
      <w:r>
        <w:rPr>
          <w:rFonts w:ascii="Arial" w:eastAsia="Arial" w:hAnsi="Arial" w:cs="Arial"/>
          <w:spacing w:val="5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null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h</w:t>
      </w:r>
      <w:r>
        <w:rPr>
          <w:rFonts w:ascii="Arial" w:eastAsia="Arial" w:hAnsi="Arial" w:cs="Arial"/>
          <w:spacing w:val="-7"/>
          <w:sz w:val="21"/>
          <w:szCs w:val="21"/>
        </w:rPr>
        <w:t>y</w:t>
      </w:r>
      <w:r>
        <w:rPr>
          <w:rFonts w:ascii="Arial" w:eastAsia="Arial" w:hAnsi="Arial" w:cs="Arial"/>
          <w:spacing w:val="5"/>
          <w:sz w:val="21"/>
          <w:szCs w:val="21"/>
        </w:rPr>
        <w:t>p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-7"/>
          <w:sz w:val="21"/>
          <w:szCs w:val="21"/>
        </w:rPr>
        <w:t>t</w:t>
      </w:r>
      <w:r>
        <w:rPr>
          <w:rFonts w:ascii="Arial" w:eastAsia="Arial" w:hAnsi="Arial" w:cs="Arial"/>
          <w:spacing w:val="5"/>
          <w:sz w:val="21"/>
          <w:szCs w:val="21"/>
        </w:rPr>
        <w:t>h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2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5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ue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9"/>
          <w:w w:val="102"/>
          <w:sz w:val="21"/>
          <w:szCs w:val="21"/>
        </w:rPr>
        <w:t>i</w:t>
      </w:r>
      <w:r>
        <w:rPr>
          <w:rFonts w:ascii="Arial" w:eastAsia="Arial" w:hAnsi="Arial" w:cs="Arial"/>
          <w:w w:val="102"/>
          <w:sz w:val="21"/>
          <w:szCs w:val="21"/>
        </w:rPr>
        <w:t>s</w:t>
      </w:r>
    </w:p>
    <w:p w:rsidR="006D02D5" w:rsidRDefault="0017288A">
      <w:pPr>
        <w:spacing w:before="8"/>
        <w:ind w:left="102" w:right="6872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A.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pacing w:val="5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pacing w:val="5"/>
          <w:sz w:val="21"/>
          <w:szCs w:val="21"/>
        </w:rPr>
        <w:t>n</w:t>
      </w:r>
      <w:r>
        <w:rPr>
          <w:rFonts w:ascii="Arial" w:eastAsia="Arial" w:hAnsi="Arial" w:cs="Arial"/>
          <w:spacing w:val="-2"/>
          <w:sz w:val="21"/>
          <w:szCs w:val="21"/>
        </w:rPr>
        <w:t>f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4"/>
          <w:sz w:val="21"/>
          <w:szCs w:val="21"/>
        </w:rPr>
        <w:t>d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2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l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e</w:t>
      </w:r>
      <w:r>
        <w:rPr>
          <w:rFonts w:ascii="Arial" w:eastAsia="Arial" w:hAnsi="Arial" w:cs="Arial"/>
          <w:spacing w:val="8"/>
          <w:w w:val="102"/>
          <w:sz w:val="21"/>
          <w:szCs w:val="21"/>
        </w:rPr>
        <w:t>v</w:t>
      </w:r>
      <w:r>
        <w:rPr>
          <w:rFonts w:ascii="Arial" w:eastAsia="Arial" w:hAnsi="Arial" w:cs="Arial"/>
          <w:spacing w:val="2"/>
          <w:w w:val="102"/>
          <w:sz w:val="21"/>
          <w:szCs w:val="21"/>
        </w:rPr>
        <w:t>e</w:t>
      </w:r>
      <w:r>
        <w:rPr>
          <w:rFonts w:ascii="Arial" w:eastAsia="Arial" w:hAnsi="Arial" w:cs="Arial"/>
          <w:w w:val="102"/>
          <w:sz w:val="21"/>
          <w:szCs w:val="21"/>
        </w:rPr>
        <w:t>l</w:t>
      </w:r>
    </w:p>
    <w:p w:rsidR="006D02D5" w:rsidRDefault="0017288A">
      <w:pPr>
        <w:spacing w:before="8"/>
        <w:ind w:left="102" w:right="8656"/>
        <w:jc w:val="both"/>
        <w:rPr>
          <w:rFonts w:ascii="Symbol" w:eastAsia="Symbol" w:hAnsi="Symbol" w:cs="Symbo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B.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Symbol" w:eastAsia="Symbol" w:hAnsi="Symbol" w:cs="Symbol"/>
          <w:w w:val="102"/>
          <w:sz w:val="21"/>
          <w:szCs w:val="21"/>
        </w:rPr>
        <w:t></w:t>
      </w:r>
    </w:p>
    <w:p w:rsidR="006D02D5" w:rsidRDefault="0017288A">
      <w:pPr>
        <w:spacing w:before="1"/>
        <w:ind w:left="102" w:right="7442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gre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er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han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1</w:t>
      </w:r>
    </w:p>
    <w:p w:rsidR="006D02D5" w:rsidRDefault="0017288A">
      <w:pPr>
        <w:spacing w:before="8"/>
        <w:ind w:left="102" w:right="6453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D</w:t>
      </w:r>
      <w:r w:rsidRPr="00626E32">
        <w:rPr>
          <w:rFonts w:ascii="Arial" w:eastAsia="Arial" w:hAnsi="Arial" w:cs="Arial"/>
          <w:b/>
          <w:bCs/>
          <w:sz w:val="21"/>
          <w:szCs w:val="21"/>
        </w:rPr>
        <w:t xml:space="preserve">.  </w:t>
      </w:r>
      <w:r w:rsidRPr="00626E32">
        <w:rPr>
          <w:rFonts w:ascii="Arial" w:eastAsia="Arial" w:hAnsi="Arial" w:cs="Arial"/>
          <w:b/>
          <w:bCs/>
          <w:spacing w:val="34"/>
          <w:sz w:val="21"/>
          <w:szCs w:val="21"/>
        </w:rPr>
        <w:t xml:space="preserve"> </w:t>
      </w:r>
      <w:r w:rsidRPr="00626E32">
        <w:rPr>
          <w:rFonts w:ascii="Arial" w:eastAsia="Arial" w:hAnsi="Arial" w:cs="Arial"/>
          <w:b/>
          <w:bCs/>
          <w:spacing w:val="-2"/>
          <w:sz w:val="21"/>
          <w:szCs w:val="21"/>
        </w:rPr>
        <w:t>t</w:t>
      </w:r>
      <w:r w:rsidRPr="00626E32">
        <w:rPr>
          <w:rFonts w:ascii="Arial" w:eastAsia="Arial" w:hAnsi="Arial" w:cs="Arial"/>
          <w:b/>
          <w:bCs/>
          <w:spacing w:val="5"/>
          <w:sz w:val="21"/>
          <w:szCs w:val="21"/>
        </w:rPr>
        <w:t>h</w:t>
      </w:r>
      <w:r w:rsidRPr="00626E32">
        <w:rPr>
          <w:rFonts w:ascii="Arial" w:eastAsia="Arial" w:hAnsi="Arial" w:cs="Arial"/>
          <w:b/>
          <w:bCs/>
          <w:sz w:val="21"/>
          <w:szCs w:val="21"/>
        </w:rPr>
        <w:t>e</w:t>
      </w:r>
      <w:r w:rsidRPr="00626E32">
        <w:rPr>
          <w:rFonts w:ascii="Arial" w:eastAsia="Arial" w:hAnsi="Arial" w:cs="Arial"/>
          <w:b/>
          <w:bCs/>
          <w:spacing w:val="6"/>
          <w:sz w:val="21"/>
          <w:szCs w:val="21"/>
        </w:rPr>
        <w:t xml:space="preserve"> </w:t>
      </w:r>
      <w:r w:rsidRPr="00626E32">
        <w:rPr>
          <w:rFonts w:ascii="Arial" w:eastAsia="Arial" w:hAnsi="Arial" w:cs="Arial"/>
          <w:b/>
          <w:bCs/>
          <w:spacing w:val="-4"/>
          <w:sz w:val="21"/>
          <w:szCs w:val="21"/>
        </w:rPr>
        <w:t>Le</w:t>
      </w:r>
      <w:r w:rsidRPr="00626E32">
        <w:rPr>
          <w:rFonts w:ascii="Arial" w:eastAsia="Arial" w:hAnsi="Arial" w:cs="Arial"/>
          <w:b/>
          <w:bCs/>
          <w:spacing w:val="8"/>
          <w:sz w:val="21"/>
          <w:szCs w:val="21"/>
        </w:rPr>
        <w:t>v</w:t>
      </w:r>
      <w:r w:rsidRPr="00626E32">
        <w:rPr>
          <w:rFonts w:ascii="Arial" w:eastAsia="Arial" w:hAnsi="Arial" w:cs="Arial"/>
          <w:b/>
          <w:bCs/>
          <w:sz w:val="21"/>
          <w:szCs w:val="21"/>
        </w:rPr>
        <w:t>el</w:t>
      </w:r>
      <w:r w:rsidRPr="00626E32">
        <w:rPr>
          <w:rFonts w:ascii="Arial" w:eastAsia="Arial" w:hAnsi="Arial" w:cs="Arial"/>
          <w:b/>
          <w:bCs/>
          <w:spacing w:val="5"/>
          <w:sz w:val="21"/>
          <w:szCs w:val="21"/>
        </w:rPr>
        <w:t xml:space="preserve"> o</w:t>
      </w:r>
      <w:r w:rsidRPr="00626E32">
        <w:rPr>
          <w:rFonts w:ascii="Arial" w:eastAsia="Arial" w:hAnsi="Arial" w:cs="Arial"/>
          <w:b/>
          <w:bCs/>
          <w:sz w:val="21"/>
          <w:szCs w:val="21"/>
        </w:rPr>
        <w:t>f</w:t>
      </w:r>
      <w:r w:rsidRPr="00626E32">
        <w:rPr>
          <w:rFonts w:ascii="Arial" w:eastAsia="Arial" w:hAnsi="Arial" w:cs="Arial"/>
          <w:b/>
          <w:bCs/>
          <w:spacing w:val="2"/>
          <w:sz w:val="21"/>
          <w:szCs w:val="21"/>
        </w:rPr>
        <w:t xml:space="preserve"> </w:t>
      </w:r>
      <w:r w:rsidRPr="00626E32">
        <w:rPr>
          <w:rFonts w:ascii="Arial" w:eastAsia="Arial" w:hAnsi="Arial" w:cs="Arial"/>
          <w:b/>
          <w:bCs/>
          <w:w w:val="102"/>
          <w:sz w:val="21"/>
          <w:szCs w:val="21"/>
        </w:rPr>
        <w:t>Si</w:t>
      </w:r>
      <w:r w:rsidRPr="00626E32"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g</w:t>
      </w:r>
      <w:r w:rsidRPr="00626E32">
        <w:rPr>
          <w:rFonts w:ascii="Arial" w:eastAsia="Arial" w:hAnsi="Arial" w:cs="Arial"/>
          <w:b/>
          <w:bCs/>
          <w:spacing w:val="5"/>
          <w:w w:val="102"/>
          <w:sz w:val="21"/>
          <w:szCs w:val="21"/>
        </w:rPr>
        <w:t>n</w:t>
      </w:r>
      <w:r w:rsidRPr="00626E32">
        <w:rPr>
          <w:rFonts w:ascii="Arial" w:eastAsia="Arial" w:hAnsi="Arial" w:cs="Arial"/>
          <w:b/>
          <w:bCs/>
          <w:spacing w:val="-5"/>
          <w:w w:val="102"/>
          <w:sz w:val="21"/>
          <w:szCs w:val="21"/>
        </w:rPr>
        <w:t>i</w:t>
      </w:r>
      <w:r w:rsidRPr="00626E32">
        <w:rPr>
          <w:rFonts w:ascii="Arial" w:eastAsia="Arial" w:hAnsi="Arial" w:cs="Arial"/>
          <w:b/>
          <w:bCs/>
          <w:spacing w:val="2"/>
          <w:w w:val="102"/>
          <w:sz w:val="21"/>
          <w:szCs w:val="21"/>
        </w:rPr>
        <w:t>f</w:t>
      </w:r>
      <w:r w:rsidRPr="00626E32">
        <w:rPr>
          <w:rFonts w:ascii="Arial" w:eastAsia="Arial" w:hAnsi="Arial" w:cs="Arial"/>
          <w:b/>
          <w:bCs/>
          <w:spacing w:val="-5"/>
          <w:w w:val="102"/>
          <w:sz w:val="21"/>
          <w:szCs w:val="21"/>
        </w:rPr>
        <w:t>i</w:t>
      </w:r>
      <w:r w:rsidRPr="00626E32">
        <w:rPr>
          <w:rFonts w:ascii="Arial" w:eastAsia="Arial" w:hAnsi="Arial" w:cs="Arial"/>
          <w:b/>
          <w:bCs/>
          <w:spacing w:val="3"/>
          <w:w w:val="102"/>
          <w:sz w:val="21"/>
          <w:szCs w:val="21"/>
        </w:rPr>
        <w:t>c</w:t>
      </w:r>
      <w:r w:rsidRPr="00626E32"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a</w:t>
      </w:r>
      <w:r w:rsidRPr="00626E32">
        <w:rPr>
          <w:rFonts w:ascii="Arial" w:eastAsia="Arial" w:hAnsi="Arial" w:cs="Arial"/>
          <w:b/>
          <w:bCs/>
          <w:w w:val="102"/>
          <w:sz w:val="21"/>
          <w:szCs w:val="21"/>
        </w:rPr>
        <w:t>n</w:t>
      </w:r>
      <w:r w:rsidRPr="00626E32">
        <w:rPr>
          <w:rFonts w:ascii="Arial" w:eastAsia="Arial" w:hAnsi="Arial" w:cs="Arial"/>
          <w:b/>
          <w:bCs/>
          <w:spacing w:val="3"/>
          <w:w w:val="102"/>
          <w:sz w:val="21"/>
          <w:szCs w:val="21"/>
        </w:rPr>
        <w:t>c</w:t>
      </w:r>
      <w:r w:rsidRPr="00626E32">
        <w:rPr>
          <w:rFonts w:ascii="Arial" w:eastAsia="Arial" w:hAnsi="Arial" w:cs="Arial"/>
          <w:b/>
          <w:bCs/>
          <w:w w:val="102"/>
          <w:sz w:val="21"/>
          <w:szCs w:val="21"/>
        </w:rPr>
        <w:t>e</w:t>
      </w:r>
    </w:p>
    <w:p w:rsidR="009F5AB8" w:rsidRDefault="009F5AB8">
      <w:pPr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br w:type="page"/>
      </w:r>
    </w:p>
    <w:p w:rsidR="006D02D5" w:rsidRDefault="0017288A">
      <w:pPr>
        <w:spacing w:line="240" w:lineRule="exact"/>
        <w:ind w:left="102" w:right="150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lastRenderedPageBreak/>
        <w:t>3</w:t>
      </w:r>
      <w:r>
        <w:rPr>
          <w:rFonts w:ascii="Arial" w:eastAsia="Arial" w:hAnsi="Arial" w:cs="Arial"/>
          <w:spacing w:val="5"/>
          <w:sz w:val="21"/>
          <w:szCs w:val="21"/>
        </w:rPr>
        <w:t>2</w:t>
      </w:r>
      <w:r>
        <w:rPr>
          <w:rFonts w:ascii="Arial" w:eastAsia="Arial" w:hAnsi="Arial" w:cs="Arial"/>
          <w:sz w:val="21"/>
          <w:szCs w:val="21"/>
        </w:rPr>
        <w:t xml:space="preserve">. 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7"/>
          <w:sz w:val="21"/>
          <w:szCs w:val="21"/>
        </w:rPr>
        <w:t>I</w:t>
      </w:r>
      <w:r>
        <w:rPr>
          <w:rFonts w:ascii="Arial" w:eastAsia="Arial" w:hAnsi="Arial" w:cs="Arial"/>
          <w:spacing w:val="5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depe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pacing w:val="5"/>
          <w:sz w:val="21"/>
          <w:szCs w:val="21"/>
        </w:rPr>
        <w:t>d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nt</w:t>
      </w:r>
      <w:r>
        <w:rPr>
          <w:rFonts w:ascii="Arial" w:eastAsia="Arial" w:hAnsi="Arial" w:cs="Arial"/>
          <w:spacing w:val="25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-2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ple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9"/>
          <w:sz w:val="21"/>
          <w:szCs w:val="21"/>
        </w:rPr>
        <w:t>r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dom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pl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9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>k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7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 xml:space="preserve"> t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8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3"/>
          <w:sz w:val="21"/>
          <w:szCs w:val="21"/>
        </w:rPr>
        <w:t>f</w:t>
      </w:r>
      <w:r>
        <w:rPr>
          <w:rFonts w:ascii="Arial" w:eastAsia="Arial" w:hAnsi="Arial" w:cs="Arial"/>
          <w:spacing w:val="-2"/>
          <w:sz w:val="21"/>
          <w:szCs w:val="21"/>
        </w:rPr>
        <w:t>f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9"/>
          <w:sz w:val="21"/>
          <w:szCs w:val="21"/>
        </w:rPr>
        <w:t>r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be</w:t>
      </w:r>
      <w:r>
        <w:rPr>
          <w:rFonts w:ascii="Arial" w:eastAsia="Arial" w:hAnsi="Arial" w:cs="Arial"/>
          <w:spacing w:val="-2"/>
          <w:sz w:val="21"/>
          <w:szCs w:val="21"/>
        </w:rPr>
        <w:t>tw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m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an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o</w:t>
      </w:r>
      <w:r>
        <w:rPr>
          <w:rFonts w:ascii="Arial" w:eastAsia="Arial" w:hAnsi="Arial" w:cs="Arial"/>
          <w:w w:val="102"/>
          <w:sz w:val="21"/>
          <w:szCs w:val="21"/>
        </w:rPr>
        <w:t>f</w:t>
      </w:r>
    </w:p>
    <w:p w:rsidR="006D02D5" w:rsidRDefault="0017288A">
      <w:pPr>
        <w:spacing w:before="8" w:line="248" w:lineRule="auto"/>
        <w:ind w:left="519" w:right="101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tw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po</w:t>
      </w:r>
      <w:r>
        <w:rPr>
          <w:rFonts w:ascii="Arial" w:eastAsia="Arial" w:hAnsi="Arial" w:cs="Arial"/>
          <w:spacing w:val="-4"/>
          <w:sz w:val="21"/>
          <w:szCs w:val="21"/>
        </w:rPr>
        <w:t>p</w:t>
      </w:r>
      <w:r>
        <w:rPr>
          <w:rFonts w:ascii="Arial" w:eastAsia="Arial" w:hAnsi="Arial" w:cs="Arial"/>
          <w:spacing w:val="5"/>
          <w:sz w:val="21"/>
          <w:szCs w:val="21"/>
        </w:rPr>
        <w:t>u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ions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w</w:t>
      </w:r>
      <w:r>
        <w:rPr>
          <w:rFonts w:ascii="Arial" w:eastAsia="Arial" w:hAnsi="Arial" w:cs="Arial"/>
          <w:spacing w:val="-4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v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9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not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spacing w:val="-2"/>
          <w:sz w:val="21"/>
          <w:szCs w:val="21"/>
        </w:rPr>
        <w:t>k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pacing w:val="-2"/>
          <w:sz w:val="21"/>
          <w:szCs w:val="21"/>
        </w:rPr>
        <w:t>w</w:t>
      </w:r>
      <w:r>
        <w:rPr>
          <w:rFonts w:ascii="Arial" w:eastAsia="Arial" w:hAnsi="Arial" w:cs="Arial"/>
          <w:spacing w:val="5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,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</w:t>
      </w:r>
      <w:r>
        <w:rPr>
          <w:rFonts w:ascii="Arial" w:eastAsia="Arial" w:hAnsi="Arial" w:cs="Arial"/>
          <w:spacing w:val="5"/>
          <w:sz w:val="21"/>
          <w:szCs w:val="21"/>
        </w:rPr>
        <w:t>u</w:t>
      </w:r>
      <w:r>
        <w:rPr>
          <w:rFonts w:ascii="Arial" w:eastAsia="Arial" w:hAnsi="Arial" w:cs="Arial"/>
          <w:sz w:val="21"/>
          <w:szCs w:val="21"/>
        </w:rPr>
        <w:t>t</w:t>
      </w:r>
      <w:proofErr w:type="gramEnd"/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are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pacing w:val="-4"/>
          <w:sz w:val="21"/>
          <w:szCs w:val="21"/>
        </w:rPr>
        <w:t>u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ed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7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be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q</w:t>
      </w:r>
      <w:r>
        <w:rPr>
          <w:rFonts w:ascii="Arial" w:eastAsia="Arial" w:hAnsi="Arial" w:cs="Arial"/>
          <w:sz w:val="21"/>
          <w:szCs w:val="21"/>
        </w:rPr>
        <w:t>u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 xml:space="preserve">. 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s</w:t>
      </w:r>
      <w:r>
        <w:rPr>
          <w:rFonts w:ascii="Arial" w:eastAsia="Arial" w:hAnsi="Arial" w:cs="Arial"/>
          <w:w w:val="102"/>
          <w:sz w:val="21"/>
          <w:szCs w:val="21"/>
        </w:rPr>
        <w:t>a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m</w:t>
      </w:r>
      <w:r>
        <w:rPr>
          <w:rFonts w:ascii="Arial" w:eastAsia="Arial" w:hAnsi="Arial" w:cs="Arial"/>
          <w:w w:val="102"/>
          <w:sz w:val="21"/>
          <w:szCs w:val="21"/>
        </w:rPr>
        <w:t>p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l</w:t>
      </w:r>
      <w:r>
        <w:rPr>
          <w:rFonts w:ascii="Arial" w:eastAsia="Arial" w:hAnsi="Arial" w:cs="Arial"/>
          <w:w w:val="102"/>
          <w:sz w:val="21"/>
          <w:szCs w:val="21"/>
        </w:rPr>
        <w:t xml:space="preserve">e 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6"/>
          <w:sz w:val="21"/>
          <w:szCs w:val="21"/>
        </w:rPr>
        <w:t>z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2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9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pacing w:val="6"/>
          <w:sz w:val="21"/>
          <w:szCs w:val="21"/>
        </w:rPr>
        <w:t>n</w:t>
      </w:r>
      <w:r>
        <w:rPr>
          <w:rFonts w:ascii="Arial" w:eastAsia="Arial" w:hAnsi="Arial" w:cs="Arial"/>
          <w:position w:val="-2"/>
          <w:sz w:val="13"/>
          <w:szCs w:val="13"/>
        </w:rPr>
        <w:t>1</w:t>
      </w:r>
      <w:r>
        <w:rPr>
          <w:rFonts w:ascii="Arial" w:eastAsia="Arial" w:hAnsi="Arial" w:cs="Arial"/>
          <w:spacing w:val="23"/>
          <w:position w:val="-2"/>
          <w:sz w:val="13"/>
          <w:szCs w:val="13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=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3</w:t>
      </w:r>
      <w:r>
        <w:rPr>
          <w:rFonts w:ascii="Arial" w:eastAsia="Arial" w:hAnsi="Arial" w:cs="Arial"/>
          <w:sz w:val="21"/>
          <w:szCs w:val="21"/>
        </w:rPr>
        <w:t>2</w:t>
      </w:r>
      <w:r>
        <w:rPr>
          <w:rFonts w:ascii="Arial" w:eastAsia="Arial" w:hAnsi="Arial" w:cs="Arial"/>
          <w:spacing w:val="5"/>
          <w:sz w:val="21"/>
          <w:szCs w:val="21"/>
        </w:rPr>
        <w:t xml:space="preserve"> a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position w:val="-2"/>
          <w:sz w:val="13"/>
          <w:szCs w:val="13"/>
        </w:rPr>
        <w:t>2</w:t>
      </w:r>
      <w:r>
        <w:rPr>
          <w:rFonts w:ascii="Arial" w:eastAsia="Arial" w:hAnsi="Arial" w:cs="Arial"/>
          <w:spacing w:val="28"/>
          <w:position w:val="-2"/>
          <w:sz w:val="13"/>
          <w:szCs w:val="13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=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4</w:t>
      </w:r>
      <w:r>
        <w:rPr>
          <w:rFonts w:ascii="Arial" w:eastAsia="Arial" w:hAnsi="Arial" w:cs="Arial"/>
          <w:sz w:val="21"/>
          <w:szCs w:val="21"/>
        </w:rPr>
        <w:t xml:space="preserve">0. </w:t>
      </w:r>
      <w:r>
        <w:rPr>
          <w:rFonts w:ascii="Arial" w:eastAsia="Arial" w:hAnsi="Arial" w:cs="Arial"/>
          <w:spacing w:val="3"/>
          <w:sz w:val="21"/>
          <w:szCs w:val="21"/>
        </w:rPr>
        <w:t xml:space="preserve"> 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or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d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4"/>
          <w:sz w:val="21"/>
          <w:szCs w:val="21"/>
        </w:rPr>
        <w:t>b</w:t>
      </w:r>
      <w:r>
        <w:rPr>
          <w:rFonts w:ascii="Arial" w:eastAsia="Arial" w:hAnsi="Arial" w:cs="Arial"/>
          <w:sz w:val="21"/>
          <w:szCs w:val="21"/>
        </w:rPr>
        <w:t>u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1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u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 xml:space="preserve">he </w:t>
      </w:r>
      <w:r>
        <w:rPr>
          <w:rFonts w:ascii="Arial" w:eastAsia="Arial" w:hAnsi="Arial" w:cs="Arial"/>
          <w:sz w:val="21"/>
          <w:szCs w:val="21"/>
          <w:u w:val="single" w:color="000000"/>
        </w:rPr>
        <w:t xml:space="preserve">                     </w:t>
      </w:r>
      <w:r>
        <w:rPr>
          <w:rFonts w:ascii="Arial" w:eastAsia="Arial" w:hAnsi="Arial" w:cs="Arial"/>
          <w:spacing w:val="8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spacing w:val="-49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.</w:t>
      </w:r>
    </w:p>
    <w:p w:rsidR="006D02D5" w:rsidRDefault="0017288A">
      <w:pPr>
        <w:spacing w:line="220" w:lineRule="exact"/>
        <w:ind w:left="102" w:right="4971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A.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3"/>
          <w:sz w:val="21"/>
          <w:szCs w:val="21"/>
        </w:rPr>
        <w:t>st</w:t>
      </w:r>
      <w:r>
        <w:rPr>
          <w:rFonts w:ascii="Arial" w:eastAsia="Arial" w:hAnsi="Arial" w:cs="Arial"/>
          <w:sz w:val="21"/>
          <w:szCs w:val="21"/>
        </w:rPr>
        <w:t>r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bu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on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w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7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73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gr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es</w:t>
      </w:r>
      <w:r>
        <w:rPr>
          <w:rFonts w:ascii="Arial" w:eastAsia="Arial" w:hAnsi="Arial" w:cs="Arial"/>
          <w:spacing w:val="22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f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2"/>
          <w:w w:val="102"/>
          <w:sz w:val="21"/>
          <w:szCs w:val="21"/>
        </w:rPr>
        <w:t>f</w:t>
      </w:r>
      <w:r>
        <w:rPr>
          <w:rFonts w:ascii="Arial" w:eastAsia="Arial" w:hAnsi="Arial" w:cs="Arial"/>
          <w:w w:val="102"/>
          <w:sz w:val="21"/>
          <w:szCs w:val="21"/>
        </w:rPr>
        <w:t>r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ee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d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o</w:t>
      </w:r>
      <w:r>
        <w:rPr>
          <w:rFonts w:ascii="Arial" w:eastAsia="Arial" w:hAnsi="Arial" w:cs="Arial"/>
          <w:w w:val="102"/>
          <w:sz w:val="21"/>
          <w:szCs w:val="21"/>
        </w:rPr>
        <w:t>m</w:t>
      </w:r>
    </w:p>
    <w:p w:rsidR="006D02D5" w:rsidRPr="006528E2" w:rsidRDefault="0017288A">
      <w:pPr>
        <w:spacing w:before="8" w:line="243" w:lineRule="auto"/>
        <w:ind w:left="102" w:right="4967"/>
        <w:jc w:val="both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B.  </w:t>
      </w:r>
      <w:r>
        <w:rPr>
          <w:rFonts w:ascii="Arial" w:eastAsia="Arial" w:hAnsi="Arial" w:cs="Arial"/>
          <w:spacing w:val="4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 d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3"/>
          <w:sz w:val="21"/>
          <w:szCs w:val="21"/>
        </w:rPr>
        <w:t>st</w:t>
      </w:r>
      <w:r>
        <w:rPr>
          <w:rFonts w:ascii="Arial" w:eastAsia="Arial" w:hAnsi="Arial" w:cs="Arial"/>
          <w:sz w:val="21"/>
          <w:szCs w:val="21"/>
        </w:rPr>
        <w:t>r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bu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on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w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7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72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gr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es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f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pacing w:val="2"/>
          <w:w w:val="102"/>
          <w:sz w:val="21"/>
          <w:szCs w:val="21"/>
        </w:rPr>
        <w:t>f</w:t>
      </w:r>
      <w:r>
        <w:rPr>
          <w:rFonts w:ascii="Arial" w:eastAsia="Arial" w:hAnsi="Arial" w:cs="Arial"/>
          <w:w w:val="102"/>
          <w:sz w:val="21"/>
          <w:szCs w:val="21"/>
        </w:rPr>
        <w:t>r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ee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d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o</w:t>
      </w:r>
      <w:r>
        <w:rPr>
          <w:rFonts w:ascii="Arial" w:eastAsia="Arial" w:hAnsi="Arial" w:cs="Arial"/>
          <w:w w:val="102"/>
          <w:sz w:val="21"/>
          <w:szCs w:val="21"/>
        </w:rPr>
        <w:t xml:space="preserve">m 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t d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3"/>
          <w:sz w:val="21"/>
          <w:szCs w:val="21"/>
        </w:rPr>
        <w:t>st</w:t>
      </w:r>
      <w:r>
        <w:rPr>
          <w:rFonts w:ascii="Arial" w:eastAsia="Arial" w:hAnsi="Arial" w:cs="Arial"/>
          <w:sz w:val="21"/>
          <w:szCs w:val="21"/>
        </w:rPr>
        <w:t>r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bu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on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w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7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71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gr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es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f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pacing w:val="2"/>
          <w:w w:val="102"/>
          <w:sz w:val="21"/>
          <w:szCs w:val="21"/>
        </w:rPr>
        <w:t>f</w:t>
      </w:r>
      <w:r>
        <w:rPr>
          <w:rFonts w:ascii="Arial" w:eastAsia="Arial" w:hAnsi="Arial" w:cs="Arial"/>
          <w:w w:val="102"/>
          <w:sz w:val="21"/>
          <w:szCs w:val="21"/>
        </w:rPr>
        <w:t>r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ee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d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o</w:t>
      </w:r>
      <w:r>
        <w:rPr>
          <w:rFonts w:ascii="Arial" w:eastAsia="Arial" w:hAnsi="Arial" w:cs="Arial"/>
          <w:w w:val="102"/>
          <w:sz w:val="21"/>
          <w:szCs w:val="21"/>
        </w:rPr>
        <w:t xml:space="preserve">m </w:t>
      </w:r>
      <w:r>
        <w:rPr>
          <w:rFonts w:ascii="Arial" w:eastAsia="Arial" w:hAnsi="Arial" w:cs="Arial"/>
          <w:spacing w:val="-2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 w:rsidRPr="006528E2">
        <w:rPr>
          <w:rFonts w:ascii="Arial" w:eastAsia="Arial" w:hAnsi="Arial" w:cs="Arial"/>
          <w:b/>
          <w:bCs/>
          <w:sz w:val="21"/>
          <w:szCs w:val="21"/>
        </w:rPr>
        <w:t>t</w:t>
      </w:r>
      <w:r w:rsidRPr="006528E2">
        <w:rPr>
          <w:rFonts w:ascii="Arial" w:eastAsia="Arial" w:hAnsi="Arial" w:cs="Arial"/>
          <w:b/>
          <w:bCs/>
          <w:spacing w:val="3"/>
          <w:sz w:val="21"/>
          <w:szCs w:val="21"/>
        </w:rPr>
        <w:t xml:space="preserve"> </w:t>
      </w:r>
      <w:r w:rsidRPr="006528E2">
        <w:rPr>
          <w:rFonts w:ascii="Arial" w:eastAsia="Arial" w:hAnsi="Arial" w:cs="Arial"/>
          <w:b/>
          <w:bCs/>
          <w:sz w:val="21"/>
          <w:szCs w:val="21"/>
        </w:rPr>
        <w:t>d</w:t>
      </w:r>
      <w:r w:rsidRPr="006528E2">
        <w:rPr>
          <w:rFonts w:ascii="Arial" w:eastAsia="Arial" w:hAnsi="Arial" w:cs="Arial"/>
          <w:b/>
          <w:bCs/>
          <w:spacing w:val="-5"/>
          <w:sz w:val="21"/>
          <w:szCs w:val="21"/>
        </w:rPr>
        <w:t>i</w:t>
      </w:r>
      <w:r w:rsidRPr="006528E2">
        <w:rPr>
          <w:rFonts w:ascii="Arial" w:eastAsia="Arial" w:hAnsi="Arial" w:cs="Arial"/>
          <w:b/>
          <w:bCs/>
          <w:spacing w:val="3"/>
          <w:sz w:val="21"/>
          <w:szCs w:val="21"/>
        </w:rPr>
        <w:t>st</w:t>
      </w:r>
      <w:r w:rsidRPr="006528E2">
        <w:rPr>
          <w:rFonts w:ascii="Arial" w:eastAsia="Arial" w:hAnsi="Arial" w:cs="Arial"/>
          <w:b/>
          <w:bCs/>
          <w:sz w:val="21"/>
          <w:szCs w:val="21"/>
        </w:rPr>
        <w:t>r</w:t>
      </w:r>
      <w:r w:rsidRPr="006528E2">
        <w:rPr>
          <w:rFonts w:ascii="Arial" w:eastAsia="Arial" w:hAnsi="Arial" w:cs="Arial"/>
          <w:b/>
          <w:bCs/>
          <w:spacing w:val="-5"/>
          <w:sz w:val="21"/>
          <w:szCs w:val="21"/>
        </w:rPr>
        <w:t>i</w:t>
      </w:r>
      <w:r w:rsidRPr="006528E2">
        <w:rPr>
          <w:rFonts w:ascii="Arial" w:eastAsia="Arial" w:hAnsi="Arial" w:cs="Arial"/>
          <w:b/>
          <w:bCs/>
          <w:sz w:val="21"/>
          <w:szCs w:val="21"/>
        </w:rPr>
        <w:t>bu</w:t>
      </w:r>
      <w:r w:rsidRPr="006528E2">
        <w:rPr>
          <w:rFonts w:ascii="Arial" w:eastAsia="Arial" w:hAnsi="Arial" w:cs="Arial"/>
          <w:b/>
          <w:bCs/>
          <w:spacing w:val="3"/>
          <w:sz w:val="21"/>
          <w:szCs w:val="21"/>
        </w:rPr>
        <w:t>t</w:t>
      </w:r>
      <w:r w:rsidRPr="006528E2">
        <w:rPr>
          <w:rFonts w:ascii="Arial" w:eastAsia="Arial" w:hAnsi="Arial" w:cs="Arial"/>
          <w:b/>
          <w:bCs/>
          <w:spacing w:val="-5"/>
          <w:sz w:val="21"/>
          <w:szCs w:val="21"/>
        </w:rPr>
        <w:t>i</w:t>
      </w:r>
      <w:r w:rsidRPr="006528E2">
        <w:rPr>
          <w:rFonts w:ascii="Arial" w:eastAsia="Arial" w:hAnsi="Arial" w:cs="Arial"/>
          <w:b/>
          <w:bCs/>
          <w:sz w:val="21"/>
          <w:szCs w:val="21"/>
        </w:rPr>
        <w:t>on</w:t>
      </w:r>
      <w:r w:rsidRPr="006528E2">
        <w:rPr>
          <w:rFonts w:ascii="Arial" w:eastAsia="Arial" w:hAnsi="Arial" w:cs="Arial"/>
          <w:b/>
          <w:bCs/>
          <w:spacing w:val="20"/>
          <w:sz w:val="21"/>
          <w:szCs w:val="21"/>
        </w:rPr>
        <w:t xml:space="preserve"> </w:t>
      </w:r>
      <w:r w:rsidRPr="006528E2">
        <w:rPr>
          <w:rFonts w:ascii="Arial" w:eastAsia="Arial" w:hAnsi="Arial" w:cs="Arial"/>
          <w:b/>
          <w:bCs/>
          <w:spacing w:val="3"/>
          <w:sz w:val="21"/>
          <w:szCs w:val="21"/>
        </w:rPr>
        <w:t>w</w:t>
      </w:r>
      <w:r w:rsidRPr="006528E2">
        <w:rPr>
          <w:rFonts w:ascii="Arial" w:eastAsia="Arial" w:hAnsi="Arial" w:cs="Arial"/>
          <w:b/>
          <w:bCs/>
          <w:sz w:val="21"/>
          <w:szCs w:val="21"/>
        </w:rPr>
        <w:t>i</w:t>
      </w:r>
      <w:r w:rsidRPr="006528E2">
        <w:rPr>
          <w:rFonts w:ascii="Arial" w:eastAsia="Arial" w:hAnsi="Arial" w:cs="Arial"/>
          <w:b/>
          <w:bCs/>
          <w:spacing w:val="-7"/>
          <w:sz w:val="21"/>
          <w:szCs w:val="21"/>
        </w:rPr>
        <w:t>t</w:t>
      </w:r>
      <w:r w:rsidRPr="006528E2">
        <w:rPr>
          <w:rFonts w:ascii="Arial" w:eastAsia="Arial" w:hAnsi="Arial" w:cs="Arial"/>
          <w:b/>
          <w:bCs/>
          <w:sz w:val="21"/>
          <w:szCs w:val="21"/>
        </w:rPr>
        <w:t>h</w:t>
      </w:r>
      <w:r w:rsidRPr="006528E2">
        <w:rPr>
          <w:rFonts w:ascii="Arial" w:eastAsia="Arial" w:hAnsi="Arial" w:cs="Arial"/>
          <w:b/>
          <w:bCs/>
          <w:spacing w:val="12"/>
          <w:sz w:val="21"/>
          <w:szCs w:val="21"/>
        </w:rPr>
        <w:t xml:space="preserve"> </w:t>
      </w:r>
      <w:r w:rsidRPr="006528E2">
        <w:rPr>
          <w:rFonts w:ascii="Arial" w:eastAsia="Arial" w:hAnsi="Arial" w:cs="Arial"/>
          <w:b/>
          <w:bCs/>
          <w:sz w:val="21"/>
          <w:szCs w:val="21"/>
        </w:rPr>
        <w:t>70</w:t>
      </w:r>
      <w:r w:rsidRPr="006528E2">
        <w:rPr>
          <w:rFonts w:ascii="Arial" w:eastAsia="Arial" w:hAnsi="Arial" w:cs="Arial"/>
          <w:b/>
          <w:bCs/>
          <w:spacing w:val="5"/>
          <w:sz w:val="21"/>
          <w:szCs w:val="21"/>
        </w:rPr>
        <w:t xml:space="preserve"> </w:t>
      </w:r>
      <w:r w:rsidRPr="006528E2">
        <w:rPr>
          <w:rFonts w:ascii="Arial" w:eastAsia="Arial" w:hAnsi="Arial" w:cs="Arial"/>
          <w:b/>
          <w:bCs/>
          <w:sz w:val="21"/>
          <w:szCs w:val="21"/>
        </w:rPr>
        <w:t>d</w:t>
      </w:r>
      <w:r w:rsidRPr="006528E2">
        <w:rPr>
          <w:rFonts w:ascii="Arial" w:eastAsia="Arial" w:hAnsi="Arial" w:cs="Arial"/>
          <w:b/>
          <w:bCs/>
          <w:spacing w:val="-4"/>
          <w:sz w:val="21"/>
          <w:szCs w:val="21"/>
        </w:rPr>
        <w:t>e</w:t>
      </w:r>
      <w:r w:rsidRPr="006528E2">
        <w:rPr>
          <w:rFonts w:ascii="Arial" w:eastAsia="Arial" w:hAnsi="Arial" w:cs="Arial"/>
          <w:b/>
          <w:bCs/>
          <w:sz w:val="21"/>
          <w:szCs w:val="21"/>
        </w:rPr>
        <w:t>gr</w:t>
      </w:r>
      <w:r w:rsidRPr="006528E2">
        <w:rPr>
          <w:rFonts w:ascii="Arial" w:eastAsia="Arial" w:hAnsi="Arial" w:cs="Arial"/>
          <w:b/>
          <w:bCs/>
          <w:spacing w:val="-4"/>
          <w:sz w:val="21"/>
          <w:szCs w:val="21"/>
        </w:rPr>
        <w:t>e</w:t>
      </w:r>
      <w:r w:rsidRPr="006528E2">
        <w:rPr>
          <w:rFonts w:ascii="Arial" w:eastAsia="Arial" w:hAnsi="Arial" w:cs="Arial"/>
          <w:b/>
          <w:bCs/>
          <w:sz w:val="21"/>
          <w:szCs w:val="21"/>
        </w:rPr>
        <w:t>es</w:t>
      </w:r>
      <w:r w:rsidRPr="006528E2">
        <w:rPr>
          <w:rFonts w:ascii="Arial" w:eastAsia="Arial" w:hAnsi="Arial" w:cs="Arial"/>
          <w:b/>
          <w:bCs/>
          <w:spacing w:val="22"/>
          <w:sz w:val="21"/>
          <w:szCs w:val="21"/>
        </w:rPr>
        <w:t xml:space="preserve"> </w:t>
      </w:r>
      <w:r w:rsidRPr="006528E2">
        <w:rPr>
          <w:rFonts w:ascii="Arial" w:eastAsia="Arial" w:hAnsi="Arial" w:cs="Arial"/>
          <w:b/>
          <w:bCs/>
          <w:spacing w:val="-4"/>
          <w:sz w:val="21"/>
          <w:szCs w:val="21"/>
        </w:rPr>
        <w:t>o</w:t>
      </w:r>
      <w:r w:rsidRPr="006528E2">
        <w:rPr>
          <w:rFonts w:ascii="Arial" w:eastAsia="Arial" w:hAnsi="Arial" w:cs="Arial"/>
          <w:b/>
          <w:bCs/>
          <w:sz w:val="21"/>
          <w:szCs w:val="21"/>
        </w:rPr>
        <w:t>f</w:t>
      </w:r>
      <w:r w:rsidRPr="006528E2">
        <w:rPr>
          <w:rFonts w:ascii="Arial" w:eastAsia="Arial" w:hAnsi="Arial" w:cs="Arial"/>
          <w:b/>
          <w:bCs/>
          <w:spacing w:val="5"/>
          <w:sz w:val="21"/>
          <w:szCs w:val="21"/>
        </w:rPr>
        <w:t xml:space="preserve"> </w:t>
      </w:r>
      <w:r w:rsidRPr="006528E2">
        <w:rPr>
          <w:rFonts w:ascii="Arial" w:eastAsia="Arial" w:hAnsi="Arial" w:cs="Arial"/>
          <w:b/>
          <w:bCs/>
          <w:spacing w:val="2"/>
          <w:w w:val="102"/>
          <w:sz w:val="21"/>
          <w:szCs w:val="21"/>
        </w:rPr>
        <w:t>f</w:t>
      </w:r>
      <w:r w:rsidRPr="006528E2">
        <w:rPr>
          <w:rFonts w:ascii="Arial" w:eastAsia="Arial" w:hAnsi="Arial" w:cs="Arial"/>
          <w:b/>
          <w:bCs/>
          <w:w w:val="102"/>
          <w:sz w:val="21"/>
          <w:szCs w:val="21"/>
        </w:rPr>
        <w:t>r</w:t>
      </w:r>
      <w:r w:rsidRPr="006528E2"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ee</w:t>
      </w:r>
      <w:r w:rsidRPr="006528E2">
        <w:rPr>
          <w:rFonts w:ascii="Arial" w:eastAsia="Arial" w:hAnsi="Arial" w:cs="Arial"/>
          <w:b/>
          <w:bCs/>
          <w:spacing w:val="5"/>
          <w:w w:val="102"/>
          <w:sz w:val="21"/>
          <w:szCs w:val="21"/>
        </w:rPr>
        <w:t>d</w:t>
      </w:r>
      <w:r w:rsidRPr="006528E2"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o</w:t>
      </w:r>
      <w:r w:rsidRPr="006528E2">
        <w:rPr>
          <w:rFonts w:ascii="Arial" w:eastAsia="Arial" w:hAnsi="Arial" w:cs="Arial"/>
          <w:b/>
          <w:bCs/>
          <w:w w:val="102"/>
          <w:sz w:val="21"/>
          <w:szCs w:val="21"/>
        </w:rPr>
        <w:t>m</w:t>
      </w:r>
    </w:p>
    <w:p w:rsidR="006D02D5" w:rsidRDefault="006D02D5">
      <w:pPr>
        <w:spacing w:before="10" w:line="240" w:lineRule="exact"/>
        <w:rPr>
          <w:sz w:val="24"/>
          <w:szCs w:val="24"/>
        </w:rPr>
      </w:pPr>
    </w:p>
    <w:p w:rsidR="006D02D5" w:rsidRDefault="0017288A">
      <w:pPr>
        <w:spacing w:line="248" w:lineRule="auto"/>
        <w:ind w:left="519" w:right="155" w:hanging="41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3</w:t>
      </w:r>
      <w:r>
        <w:rPr>
          <w:rFonts w:ascii="Arial" w:eastAsia="Arial" w:hAnsi="Arial" w:cs="Arial"/>
          <w:spacing w:val="5"/>
          <w:sz w:val="21"/>
          <w:szCs w:val="21"/>
        </w:rPr>
        <w:t>3</w:t>
      </w:r>
      <w:r>
        <w:rPr>
          <w:rFonts w:ascii="Arial" w:eastAsia="Arial" w:hAnsi="Arial" w:cs="Arial"/>
          <w:sz w:val="21"/>
          <w:szCs w:val="21"/>
        </w:rPr>
        <w:t xml:space="preserve">. 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W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in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er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8"/>
          <w:sz w:val="21"/>
          <w:szCs w:val="21"/>
        </w:rPr>
        <w:t>s</w:t>
      </w:r>
      <w:r>
        <w:rPr>
          <w:rFonts w:ascii="Arial" w:eastAsia="Arial" w:hAnsi="Arial" w:cs="Arial"/>
          <w:spacing w:val="-7"/>
          <w:sz w:val="21"/>
          <w:szCs w:val="21"/>
        </w:rPr>
        <w:t>t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8"/>
          <w:sz w:val="21"/>
          <w:szCs w:val="21"/>
        </w:rPr>
        <w:t>s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ng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ee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f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pacing w:val="-7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ari</w:t>
      </w:r>
      <w:r>
        <w:rPr>
          <w:rFonts w:ascii="Arial" w:eastAsia="Arial" w:hAnsi="Arial" w:cs="Arial"/>
          <w:spacing w:val="-4"/>
          <w:sz w:val="21"/>
          <w:szCs w:val="21"/>
        </w:rPr>
        <w:t>an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of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po</w:t>
      </w:r>
      <w:r>
        <w:rPr>
          <w:rFonts w:ascii="Arial" w:eastAsia="Arial" w:hAnsi="Arial" w:cs="Arial"/>
          <w:spacing w:val="-4"/>
          <w:sz w:val="21"/>
          <w:szCs w:val="21"/>
        </w:rPr>
        <w:t>p</w:t>
      </w:r>
      <w:r>
        <w:rPr>
          <w:rFonts w:ascii="Arial" w:eastAsia="Arial" w:hAnsi="Arial" w:cs="Arial"/>
          <w:spacing w:val="5"/>
          <w:sz w:val="21"/>
          <w:szCs w:val="21"/>
        </w:rPr>
        <w:t>u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on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pacing w:val="2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l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han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7.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c</w:t>
      </w:r>
      <w:r>
        <w:rPr>
          <w:rFonts w:ascii="Arial" w:eastAsia="Arial" w:hAnsi="Arial" w:cs="Arial"/>
          <w:w w:val="102"/>
          <w:sz w:val="21"/>
          <w:szCs w:val="21"/>
        </w:rPr>
        <w:t>or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re</w:t>
      </w:r>
      <w:r>
        <w:rPr>
          <w:rFonts w:ascii="Arial" w:eastAsia="Arial" w:hAnsi="Arial" w:cs="Arial"/>
          <w:spacing w:val="8"/>
          <w:w w:val="102"/>
          <w:sz w:val="21"/>
          <w:szCs w:val="21"/>
        </w:rPr>
        <w:t>c</w:t>
      </w:r>
      <w:r>
        <w:rPr>
          <w:rFonts w:ascii="Arial" w:eastAsia="Arial" w:hAnsi="Arial" w:cs="Arial"/>
          <w:w w:val="102"/>
          <w:sz w:val="21"/>
          <w:szCs w:val="21"/>
        </w:rPr>
        <w:t xml:space="preserve">t </w:t>
      </w:r>
      <w:r>
        <w:rPr>
          <w:rFonts w:ascii="Arial" w:eastAsia="Arial" w:hAnsi="Arial" w:cs="Arial"/>
          <w:sz w:val="21"/>
          <w:szCs w:val="21"/>
        </w:rPr>
        <w:t>null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h</w:t>
      </w:r>
      <w:r>
        <w:rPr>
          <w:rFonts w:ascii="Arial" w:eastAsia="Arial" w:hAnsi="Arial" w:cs="Arial"/>
          <w:spacing w:val="-7"/>
          <w:sz w:val="21"/>
          <w:szCs w:val="21"/>
        </w:rPr>
        <w:t>y</w:t>
      </w:r>
      <w:r>
        <w:rPr>
          <w:rFonts w:ascii="Arial" w:eastAsia="Arial" w:hAnsi="Arial" w:cs="Arial"/>
          <w:spacing w:val="-4"/>
          <w:sz w:val="21"/>
          <w:szCs w:val="21"/>
        </w:rPr>
        <w:t>p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2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 xml:space="preserve">s </w:t>
      </w:r>
      <w:r>
        <w:rPr>
          <w:rFonts w:ascii="Arial" w:eastAsia="Arial" w:hAnsi="Arial" w:cs="Arial"/>
          <w:sz w:val="21"/>
          <w:szCs w:val="21"/>
          <w:u w:val="single" w:color="000000"/>
        </w:rPr>
        <w:t xml:space="preserve">                          </w:t>
      </w:r>
      <w:r>
        <w:rPr>
          <w:rFonts w:ascii="Arial" w:eastAsia="Arial" w:hAnsi="Arial" w:cs="Arial"/>
          <w:spacing w:val="6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spacing w:val="-49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.</w:t>
      </w:r>
    </w:p>
    <w:p w:rsidR="006D02D5" w:rsidRDefault="0017288A">
      <w:pPr>
        <w:spacing w:line="240" w:lineRule="exact"/>
        <w:ind w:left="102" w:right="8402"/>
        <w:jc w:val="both"/>
        <w:rPr>
          <w:rFonts w:ascii="Calibri" w:eastAsia="Calibri" w:hAnsi="Calibri" w:cs="Calibri"/>
          <w:sz w:val="21"/>
          <w:szCs w:val="21"/>
        </w:rPr>
      </w:pPr>
      <w:r>
        <w:rPr>
          <w:rFonts w:ascii="Arial" w:eastAsia="Arial" w:hAnsi="Arial" w:cs="Arial"/>
          <w:position w:val="2"/>
          <w:sz w:val="21"/>
          <w:szCs w:val="21"/>
        </w:rPr>
        <w:t xml:space="preserve">A. </w:t>
      </w:r>
      <w:r>
        <w:rPr>
          <w:rFonts w:ascii="Arial" w:eastAsia="Arial" w:hAnsi="Arial" w:cs="Arial"/>
          <w:spacing w:val="34"/>
          <w:position w:val="2"/>
          <w:sz w:val="21"/>
          <w:szCs w:val="21"/>
        </w:rPr>
        <w:t xml:space="preserve"> </w:t>
      </w:r>
      <w:r>
        <w:rPr>
          <w:rFonts w:ascii="Symbol" w:eastAsia="Symbol" w:hAnsi="Symbol" w:cs="Symbol"/>
          <w:sz w:val="21"/>
          <w:szCs w:val="21"/>
        </w:rPr>
        <w:t></w:t>
      </w:r>
      <w:r>
        <w:rPr>
          <w:spacing w:val="-6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&lt;</w:t>
      </w:r>
      <w:r>
        <w:rPr>
          <w:rFonts w:ascii="Calibri" w:eastAsia="Calibri" w:hAnsi="Calibri" w:cs="Calibri"/>
          <w:spacing w:val="1"/>
          <w:sz w:val="21"/>
          <w:szCs w:val="21"/>
        </w:rPr>
        <w:t xml:space="preserve"> </w:t>
      </w:r>
      <w:r>
        <w:rPr>
          <w:rFonts w:ascii="Calibri" w:eastAsia="Calibri" w:hAnsi="Calibri" w:cs="Calibri"/>
          <w:w w:val="102"/>
          <w:sz w:val="21"/>
          <w:szCs w:val="21"/>
        </w:rPr>
        <w:t>7</w:t>
      </w:r>
    </w:p>
    <w:p w:rsidR="006D02D5" w:rsidRDefault="0017288A">
      <w:pPr>
        <w:spacing w:line="260" w:lineRule="exact"/>
        <w:ind w:left="102" w:right="8313"/>
        <w:jc w:val="both"/>
        <w:rPr>
          <w:rFonts w:ascii="Calibri" w:eastAsia="Calibri" w:hAnsi="Calibri" w:cs="Calibri"/>
          <w:sz w:val="21"/>
          <w:szCs w:val="21"/>
        </w:rPr>
      </w:pPr>
      <w:r>
        <w:rPr>
          <w:rFonts w:ascii="Arial" w:eastAsia="Arial" w:hAnsi="Arial" w:cs="Arial"/>
          <w:position w:val="2"/>
          <w:sz w:val="21"/>
          <w:szCs w:val="21"/>
        </w:rPr>
        <w:t xml:space="preserve">B. </w:t>
      </w:r>
      <w:r>
        <w:rPr>
          <w:rFonts w:ascii="Arial" w:eastAsia="Arial" w:hAnsi="Arial" w:cs="Arial"/>
          <w:spacing w:val="34"/>
          <w:position w:val="2"/>
          <w:sz w:val="21"/>
          <w:szCs w:val="21"/>
        </w:rPr>
        <w:t xml:space="preserve"> </w:t>
      </w:r>
      <w:r w:rsidRPr="00B07CEE">
        <w:rPr>
          <w:rFonts w:ascii="Symbol" w:eastAsia="Symbol" w:hAnsi="Symbol" w:cs="Symbol"/>
          <w:b/>
          <w:bCs/>
          <w:spacing w:val="-5"/>
          <w:sz w:val="21"/>
          <w:szCs w:val="21"/>
        </w:rPr>
        <w:t></w:t>
      </w:r>
      <w:r w:rsidRPr="00B07CEE">
        <w:rPr>
          <w:rFonts w:ascii="Calibri" w:eastAsia="Calibri" w:hAnsi="Calibri" w:cs="Calibri"/>
          <w:b/>
          <w:bCs/>
          <w:position w:val="10"/>
          <w:sz w:val="13"/>
          <w:szCs w:val="13"/>
        </w:rPr>
        <w:t>2</w:t>
      </w:r>
      <w:r w:rsidRPr="00B07CEE">
        <w:rPr>
          <w:rFonts w:ascii="Calibri" w:eastAsia="Calibri" w:hAnsi="Calibri" w:cs="Calibri"/>
          <w:b/>
          <w:bCs/>
          <w:spacing w:val="28"/>
          <w:position w:val="10"/>
          <w:sz w:val="13"/>
          <w:szCs w:val="13"/>
        </w:rPr>
        <w:t xml:space="preserve"> </w:t>
      </w:r>
      <w:r w:rsidRPr="00B07CEE">
        <w:rPr>
          <w:rFonts w:ascii="Symbol" w:eastAsia="Symbol" w:hAnsi="Symbol" w:cs="Symbol"/>
          <w:b/>
          <w:bCs/>
          <w:sz w:val="21"/>
          <w:szCs w:val="21"/>
        </w:rPr>
        <w:t></w:t>
      </w:r>
      <w:r w:rsidRPr="00B07CEE">
        <w:rPr>
          <w:b/>
          <w:bCs/>
          <w:sz w:val="21"/>
          <w:szCs w:val="21"/>
        </w:rPr>
        <w:t xml:space="preserve"> </w:t>
      </w:r>
      <w:r w:rsidRPr="00B07CEE">
        <w:rPr>
          <w:rFonts w:ascii="Calibri" w:eastAsia="Calibri" w:hAnsi="Calibri" w:cs="Calibri"/>
          <w:b/>
          <w:bCs/>
          <w:w w:val="102"/>
          <w:sz w:val="21"/>
          <w:szCs w:val="21"/>
        </w:rPr>
        <w:t>7</w:t>
      </w:r>
    </w:p>
    <w:p w:rsidR="006D02D5" w:rsidRDefault="0017288A">
      <w:pPr>
        <w:spacing w:before="12"/>
        <w:ind w:left="102" w:right="8318"/>
        <w:jc w:val="both"/>
        <w:rPr>
          <w:rFonts w:ascii="Calibri" w:eastAsia="Calibri" w:hAnsi="Calibri" w:cs="Calibri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 xml:space="preserve">. </w:t>
      </w:r>
      <w:r>
        <w:rPr>
          <w:rFonts w:ascii="Arial" w:eastAsia="Arial" w:hAnsi="Arial" w:cs="Arial"/>
          <w:spacing w:val="25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S</w:t>
      </w:r>
      <w:r>
        <w:rPr>
          <w:rFonts w:ascii="Calibri" w:eastAsia="Calibri" w:hAnsi="Calibri" w:cs="Calibri"/>
          <w:spacing w:val="4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&lt;</w:t>
      </w:r>
      <w:r>
        <w:rPr>
          <w:rFonts w:ascii="Calibri" w:eastAsia="Calibri" w:hAnsi="Calibri" w:cs="Calibri"/>
          <w:spacing w:val="1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w w:val="102"/>
          <w:sz w:val="21"/>
          <w:szCs w:val="21"/>
        </w:rPr>
        <w:t>4</w:t>
      </w:r>
      <w:r>
        <w:rPr>
          <w:rFonts w:ascii="Calibri" w:eastAsia="Calibri" w:hAnsi="Calibri" w:cs="Calibri"/>
          <w:w w:val="102"/>
          <w:sz w:val="21"/>
          <w:szCs w:val="21"/>
        </w:rPr>
        <w:t>9</w:t>
      </w:r>
    </w:p>
    <w:p w:rsidR="006D02D5" w:rsidRDefault="0017288A" w:rsidP="00912664">
      <w:pPr>
        <w:spacing w:before="22"/>
        <w:ind w:left="102" w:right="8318"/>
        <w:jc w:val="both"/>
      </w:pPr>
      <w:r>
        <w:rPr>
          <w:rFonts w:ascii="Arial" w:eastAsia="Arial" w:hAnsi="Arial" w:cs="Arial"/>
          <w:spacing w:val="-2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 xml:space="preserve">. </w:t>
      </w:r>
      <w:r>
        <w:rPr>
          <w:rFonts w:ascii="Arial" w:eastAsia="Arial" w:hAnsi="Arial" w:cs="Arial"/>
          <w:spacing w:val="25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S</w:t>
      </w:r>
      <w:r>
        <w:rPr>
          <w:rFonts w:ascii="Calibri" w:eastAsia="Calibri" w:hAnsi="Calibri" w:cs="Calibri"/>
          <w:spacing w:val="4"/>
          <w:sz w:val="21"/>
          <w:szCs w:val="21"/>
        </w:rPr>
        <w:t xml:space="preserve"> </w:t>
      </w:r>
      <w:r>
        <w:rPr>
          <w:rFonts w:ascii="Calibri" w:eastAsia="Calibri" w:hAnsi="Calibri" w:cs="Calibri"/>
          <w:sz w:val="21"/>
          <w:szCs w:val="21"/>
        </w:rPr>
        <w:t>&gt;</w:t>
      </w:r>
      <w:r>
        <w:rPr>
          <w:rFonts w:ascii="Calibri" w:eastAsia="Calibri" w:hAnsi="Calibri" w:cs="Calibri"/>
          <w:spacing w:val="1"/>
          <w:sz w:val="21"/>
          <w:szCs w:val="21"/>
        </w:rPr>
        <w:t xml:space="preserve"> </w:t>
      </w:r>
      <w:r>
        <w:rPr>
          <w:rFonts w:ascii="Calibri" w:eastAsia="Calibri" w:hAnsi="Calibri" w:cs="Calibri"/>
          <w:spacing w:val="1"/>
          <w:w w:val="102"/>
          <w:sz w:val="21"/>
          <w:szCs w:val="21"/>
        </w:rPr>
        <w:t>4</w:t>
      </w:r>
      <w:r>
        <w:rPr>
          <w:rFonts w:ascii="Calibri" w:eastAsia="Calibri" w:hAnsi="Calibri" w:cs="Calibri"/>
          <w:w w:val="102"/>
          <w:sz w:val="21"/>
          <w:szCs w:val="21"/>
        </w:rPr>
        <w:t>9</w:t>
      </w:r>
    </w:p>
    <w:p w:rsidR="006D02D5" w:rsidRDefault="006D02D5">
      <w:pPr>
        <w:spacing w:before="11" w:line="220" w:lineRule="exact"/>
        <w:rPr>
          <w:sz w:val="22"/>
          <w:szCs w:val="22"/>
        </w:rPr>
      </w:pPr>
    </w:p>
    <w:p w:rsidR="006D02D5" w:rsidRDefault="0017288A">
      <w:pPr>
        <w:spacing w:before="37" w:line="243" w:lineRule="auto"/>
        <w:ind w:left="519" w:right="888" w:hanging="41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3</w:t>
      </w:r>
      <w:r>
        <w:rPr>
          <w:rFonts w:ascii="Arial" w:eastAsia="Arial" w:hAnsi="Arial" w:cs="Arial"/>
          <w:spacing w:val="5"/>
          <w:sz w:val="21"/>
          <w:szCs w:val="21"/>
        </w:rPr>
        <w:t>4</w:t>
      </w:r>
      <w:r>
        <w:rPr>
          <w:rFonts w:ascii="Arial" w:eastAsia="Arial" w:hAnsi="Arial" w:cs="Arial"/>
          <w:sz w:val="21"/>
          <w:szCs w:val="21"/>
        </w:rPr>
        <w:t xml:space="preserve">. 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re</w:t>
      </w:r>
      <w:r>
        <w:rPr>
          <w:rFonts w:ascii="Arial" w:eastAsia="Arial" w:hAnsi="Arial" w:cs="Arial"/>
          <w:spacing w:val="5"/>
          <w:sz w:val="21"/>
          <w:szCs w:val="21"/>
        </w:rPr>
        <w:t>g</w:t>
      </w:r>
      <w:r>
        <w:rPr>
          <w:rFonts w:ascii="Arial" w:eastAsia="Arial" w:hAnsi="Arial" w:cs="Arial"/>
          <w:spacing w:val="-9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al</w:t>
      </w:r>
      <w:r>
        <w:rPr>
          <w:rFonts w:ascii="Arial" w:eastAsia="Arial" w:hAnsi="Arial" w:cs="Arial"/>
          <w:spacing w:val="-2"/>
          <w:sz w:val="21"/>
          <w:szCs w:val="21"/>
        </w:rPr>
        <w:t>y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is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b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pacing w:val="3"/>
          <w:sz w:val="21"/>
          <w:szCs w:val="21"/>
        </w:rPr>
        <w:t>w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es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(</w:t>
      </w:r>
      <w:r>
        <w:rPr>
          <w:rFonts w:ascii="Arial" w:eastAsia="Arial" w:hAnsi="Arial" w:cs="Arial"/>
          <w:sz w:val="21"/>
          <w:szCs w:val="21"/>
        </w:rPr>
        <w:t>in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$</w:t>
      </w:r>
      <w:r>
        <w:rPr>
          <w:rFonts w:ascii="Arial" w:eastAsia="Arial" w:hAnsi="Arial" w:cs="Arial"/>
          <w:spacing w:val="-4"/>
          <w:sz w:val="21"/>
          <w:szCs w:val="21"/>
        </w:rPr>
        <w:t>1</w:t>
      </w:r>
      <w:r>
        <w:rPr>
          <w:rFonts w:ascii="Arial" w:eastAsia="Arial" w:hAnsi="Arial" w:cs="Arial"/>
          <w:spacing w:val="5"/>
          <w:sz w:val="21"/>
          <w:szCs w:val="21"/>
        </w:rPr>
        <w:t>0</w:t>
      </w:r>
      <w:r>
        <w:rPr>
          <w:rFonts w:ascii="Arial" w:eastAsia="Arial" w:hAnsi="Arial" w:cs="Arial"/>
          <w:spacing w:val="-4"/>
          <w:sz w:val="21"/>
          <w:szCs w:val="21"/>
        </w:rPr>
        <w:t>0</w:t>
      </w:r>
      <w:r>
        <w:rPr>
          <w:rFonts w:ascii="Arial" w:eastAsia="Arial" w:hAnsi="Arial" w:cs="Arial"/>
          <w:sz w:val="21"/>
          <w:szCs w:val="21"/>
        </w:rPr>
        <w:t>0)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nd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p</w:t>
      </w:r>
      <w:r>
        <w:rPr>
          <w:rFonts w:ascii="Arial" w:eastAsia="Arial" w:hAnsi="Arial" w:cs="Arial"/>
          <w:spacing w:val="-5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(in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>olla</w:t>
      </w:r>
      <w:r>
        <w:rPr>
          <w:rFonts w:ascii="Arial" w:eastAsia="Arial" w:hAnsi="Arial" w:cs="Arial"/>
          <w:spacing w:val="-5"/>
          <w:sz w:val="21"/>
          <w:szCs w:val="21"/>
        </w:rPr>
        <w:t>r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)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r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8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u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ed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t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h</w:t>
      </w:r>
      <w:r>
        <w:rPr>
          <w:rFonts w:ascii="Arial" w:eastAsia="Arial" w:hAnsi="Arial" w:cs="Arial"/>
          <w:w w:val="102"/>
          <w:sz w:val="21"/>
          <w:szCs w:val="21"/>
        </w:rPr>
        <w:t xml:space="preserve">e </w:t>
      </w:r>
      <w:r>
        <w:rPr>
          <w:rFonts w:ascii="Arial" w:eastAsia="Arial" w:hAnsi="Arial" w:cs="Arial"/>
          <w:spacing w:val="-2"/>
          <w:sz w:val="21"/>
          <w:szCs w:val="21"/>
        </w:rPr>
        <w:t>f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l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pacing w:val="8"/>
          <w:sz w:val="21"/>
          <w:szCs w:val="21"/>
        </w:rPr>
        <w:t>w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ng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e</w:t>
      </w:r>
      <w:r>
        <w:rPr>
          <w:rFonts w:ascii="Arial" w:eastAsia="Arial" w:hAnsi="Arial" w:cs="Arial"/>
          <w:w w:val="102"/>
          <w:sz w:val="21"/>
          <w:szCs w:val="21"/>
        </w:rPr>
        <w:t>qua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t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i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o</w:t>
      </w:r>
      <w:r>
        <w:rPr>
          <w:rFonts w:ascii="Arial" w:eastAsia="Arial" w:hAnsi="Arial" w:cs="Arial"/>
          <w:w w:val="102"/>
          <w:sz w:val="21"/>
          <w:szCs w:val="21"/>
        </w:rPr>
        <w:t>n</w:t>
      </w:r>
    </w:p>
    <w:p w:rsidR="006D02D5" w:rsidRDefault="006528E2">
      <w:pPr>
        <w:ind w:left="2113"/>
        <w:rPr>
          <w:rFonts w:ascii="Arial" w:eastAsia="Arial" w:hAnsi="Arial" w:cs="Arial"/>
          <w:sz w:val="21"/>
          <w:szCs w:val="21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.25pt;height:9pt">
            <v:imagedata r:id="rId9" o:title=""/>
          </v:shape>
        </w:pict>
      </w:r>
      <w:r w:rsidR="0017288A">
        <w:t xml:space="preserve">     </w:t>
      </w:r>
      <w:r w:rsidR="0017288A">
        <w:rPr>
          <w:rFonts w:ascii="Arial" w:eastAsia="Arial" w:hAnsi="Arial" w:cs="Arial"/>
          <w:sz w:val="21"/>
          <w:szCs w:val="21"/>
        </w:rPr>
        <w:t>=</w:t>
      </w:r>
      <w:r w:rsidR="0017288A">
        <w:rPr>
          <w:rFonts w:ascii="Arial" w:eastAsia="Arial" w:hAnsi="Arial" w:cs="Arial"/>
          <w:spacing w:val="6"/>
          <w:sz w:val="21"/>
          <w:szCs w:val="21"/>
        </w:rPr>
        <w:t xml:space="preserve"> </w:t>
      </w:r>
      <w:r w:rsidR="0017288A">
        <w:rPr>
          <w:rFonts w:ascii="Arial" w:eastAsia="Arial" w:hAnsi="Arial" w:cs="Arial"/>
          <w:spacing w:val="-4"/>
          <w:sz w:val="21"/>
          <w:szCs w:val="21"/>
        </w:rPr>
        <w:t>6</w:t>
      </w:r>
      <w:r w:rsidR="0017288A">
        <w:rPr>
          <w:rFonts w:ascii="Arial" w:eastAsia="Arial" w:hAnsi="Arial" w:cs="Arial"/>
          <w:sz w:val="21"/>
          <w:szCs w:val="21"/>
        </w:rPr>
        <w:t>0</w:t>
      </w:r>
      <w:r w:rsidR="0017288A"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 w:rsidR="0017288A">
        <w:rPr>
          <w:rFonts w:ascii="Arial" w:eastAsia="Arial" w:hAnsi="Arial" w:cs="Arial"/>
          <w:sz w:val="21"/>
          <w:szCs w:val="21"/>
        </w:rPr>
        <w:t>-</w:t>
      </w:r>
      <w:r w:rsidR="0017288A">
        <w:rPr>
          <w:rFonts w:ascii="Arial" w:eastAsia="Arial" w:hAnsi="Arial" w:cs="Arial"/>
          <w:spacing w:val="1"/>
          <w:sz w:val="21"/>
          <w:szCs w:val="21"/>
        </w:rPr>
        <w:t xml:space="preserve"> </w:t>
      </w:r>
      <w:r w:rsidR="0017288A">
        <w:rPr>
          <w:rFonts w:ascii="Arial" w:eastAsia="Arial" w:hAnsi="Arial" w:cs="Arial"/>
          <w:w w:val="102"/>
          <w:sz w:val="21"/>
          <w:szCs w:val="21"/>
        </w:rPr>
        <w:t>8X</w:t>
      </w:r>
    </w:p>
    <w:p w:rsidR="006D02D5" w:rsidRDefault="0017288A">
      <w:pPr>
        <w:spacing w:before="41"/>
        <w:ind w:left="519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4"/>
          <w:sz w:val="21"/>
          <w:szCs w:val="21"/>
        </w:rPr>
        <w:t>bo</w:t>
      </w:r>
      <w:r>
        <w:rPr>
          <w:rFonts w:ascii="Arial" w:eastAsia="Arial" w:hAnsi="Arial" w:cs="Arial"/>
          <w:spacing w:val="8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q</w:t>
      </w:r>
      <w:r>
        <w:rPr>
          <w:rFonts w:ascii="Arial" w:eastAsia="Arial" w:hAnsi="Arial" w:cs="Arial"/>
          <w:spacing w:val="-4"/>
          <w:sz w:val="21"/>
          <w:szCs w:val="21"/>
        </w:rPr>
        <w:t>u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ion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pacing w:val="5"/>
          <w:sz w:val="21"/>
          <w:szCs w:val="21"/>
        </w:rPr>
        <w:t>p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 xml:space="preserve">n </w:t>
      </w:r>
      <w:r>
        <w:rPr>
          <w:rFonts w:ascii="Arial" w:eastAsia="Arial" w:hAnsi="Arial" w:cs="Arial"/>
          <w:sz w:val="21"/>
          <w:szCs w:val="21"/>
          <w:u w:val="single" w:color="000000"/>
        </w:rPr>
        <w:t xml:space="preserve">                 </w:t>
      </w:r>
      <w:r>
        <w:rPr>
          <w:rFonts w:ascii="Arial" w:eastAsia="Arial" w:hAnsi="Arial" w:cs="Arial"/>
          <w:spacing w:val="7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spacing w:val="-50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.</w:t>
      </w:r>
    </w:p>
    <w:p w:rsidR="006D02D5" w:rsidRDefault="0017288A">
      <w:pPr>
        <w:spacing w:before="46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A.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5"/>
          <w:sz w:val="21"/>
          <w:szCs w:val="21"/>
        </w:rPr>
        <w:t>n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of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$</w:t>
      </w:r>
      <w:r>
        <w:rPr>
          <w:rFonts w:ascii="Arial" w:eastAsia="Arial" w:hAnsi="Arial" w:cs="Arial"/>
          <w:sz w:val="21"/>
          <w:szCs w:val="21"/>
        </w:rPr>
        <w:t>1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p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>ss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ed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w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7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r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f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$</w:t>
      </w:r>
      <w:r>
        <w:rPr>
          <w:rFonts w:ascii="Arial" w:eastAsia="Arial" w:hAnsi="Arial" w:cs="Arial"/>
          <w:sz w:val="21"/>
          <w:szCs w:val="21"/>
        </w:rPr>
        <w:t>8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s</w:t>
      </w:r>
      <w:r>
        <w:rPr>
          <w:rFonts w:ascii="Arial" w:eastAsia="Arial" w:hAnsi="Arial" w:cs="Arial"/>
          <w:w w:val="102"/>
          <w:sz w:val="21"/>
          <w:szCs w:val="21"/>
        </w:rPr>
        <w:t>a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l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e</w:t>
      </w:r>
      <w:r>
        <w:rPr>
          <w:rFonts w:ascii="Arial" w:eastAsia="Arial" w:hAnsi="Arial" w:cs="Arial"/>
          <w:w w:val="102"/>
          <w:sz w:val="21"/>
          <w:szCs w:val="21"/>
        </w:rPr>
        <w:t>s</w:t>
      </w:r>
    </w:p>
    <w:p w:rsidR="006D02D5" w:rsidRDefault="0017288A">
      <w:pPr>
        <w:spacing w:line="240" w:lineRule="exact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B.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5"/>
          <w:sz w:val="21"/>
          <w:szCs w:val="21"/>
        </w:rPr>
        <w:t>n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of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$</w:t>
      </w:r>
      <w:r>
        <w:rPr>
          <w:rFonts w:ascii="Arial" w:eastAsia="Arial" w:hAnsi="Arial" w:cs="Arial"/>
          <w:sz w:val="21"/>
          <w:szCs w:val="21"/>
        </w:rPr>
        <w:t>8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p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>ss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ed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w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7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n</w:t>
      </w:r>
      <w:proofErr w:type="gramEnd"/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8"/>
          <w:sz w:val="21"/>
          <w:szCs w:val="21"/>
        </w:rPr>
        <w:t>c</w:t>
      </w:r>
      <w:r>
        <w:rPr>
          <w:rFonts w:ascii="Arial" w:eastAsia="Arial" w:hAnsi="Arial" w:cs="Arial"/>
          <w:spacing w:val="-9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f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$52</w:t>
      </w:r>
      <w:r>
        <w:rPr>
          <w:rFonts w:ascii="Arial" w:eastAsia="Arial" w:hAnsi="Arial" w:cs="Arial"/>
          <w:spacing w:val="-2"/>
          <w:sz w:val="21"/>
          <w:szCs w:val="21"/>
        </w:rPr>
        <w:t>,</w:t>
      </w:r>
      <w:r>
        <w:rPr>
          <w:rFonts w:ascii="Arial" w:eastAsia="Arial" w:hAnsi="Arial" w:cs="Arial"/>
          <w:sz w:val="21"/>
          <w:szCs w:val="21"/>
        </w:rPr>
        <w:t>0</w:t>
      </w:r>
      <w:r>
        <w:rPr>
          <w:rFonts w:ascii="Arial" w:eastAsia="Arial" w:hAnsi="Arial" w:cs="Arial"/>
          <w:spacing w:val="-4"/>
          <w:sz w:val="21"/>
          <w:szCs w:val="21"/>
        </w:rPr>
        <w:t>0</w:t>
      </w:r>
      <w:r>
        <w:rPr>
          <w:rFonts w:ascii="Arial" w:eastAsia="Arial" w:hAnsi="Arial" w:cs="Arial"/>
          <w:sz w:val="21"/>
          <w:szCs w:val="21"/>
        </w:rPr>
        <w:t>0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in</w:t>
      </w:r>
      <w:r>
        <w:rPr>
          <w:rFonts w:ascii="Arial" w:eastAsia="Arial" w:hAnsi="Arial" w:cs="Arial"/>
          <w:spacing w:val="-2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s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a</w:t>
      </w:r>
      <w:r>
        <w:rPr>
          <w:rFonts w:ascii="Arial" w:eastAsia="Arial" w:hAnsi="Arial" w:cs="Arial"/>
          <w:spacing w:val="-9"/>
          <w:w w:val="102"/>
          <w:sz w:val="21"/>
          <w:szCs w:val="21"/>
        </w:rPr>
        <w:t>l</w:t>
      </w:r>
      <w:r>
        <w:rPr>
          <w:rFonts w:ascii="Arial" w:eastAsia="Arial" w:hAnsi="Arial" w:cs="Arial"/>
          <w:w w:val="102"/>
          <w:sz w:val="21"/>
          <w:szCs w:val="21"/>
        </w:rPr>
        <w:t>es</w:t>
      </w:r>
    </w:p>
    <w:p w:rsidR="006D02D5" w:rsidRPr="0059739C" w:rsidRDefault="0017288A">
      <w:pPr>
        <w:spacing w:before="8"/>
        <w:ind w:left="102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 w:rsidRPr="0059739C">
        <w:rPr>
          <w:rFonts w:ascii="Arial" w:eastAsia="Arial" w:hAnsi="Arial" w:cs="Arial"/>
          <w:b/>
          <w:bCs/>
          <w:spacing w:val="-5"/>
          <w:sz w:val="21"/>
          <w:szCs w:val="21"/>
        </w:rPr>
        <w:t>i</w:t>
      </w:r>
      <w:r w:rsidRPr="0059739C">
        <w:rPr>
          <w:rFonts w:ascii="Arial" w:eastAsia="Arial" w:hAnsi="Arial" w:cs="Arial"/>
          <w:b/>
          <w:bCs/>
          <w:spacing w:val="5"/>
          <w:sz w:val="21"/>
          <w:szCs w:val="21"/>
        </w:rPr>
        <w:t>n</w:t>
      </w:r>
      <w:r w:rsidRPr="0059739C">
        <w:rPr>
          <w:rFonts w:ascii="Arial" w:eastAsia="Arial" w:hAnsi="Arial" w:cs="Arial"/>
          <w:b/>
          <w:bCs/>
          <w:spacing w:val="3"/>
          <w:sz w:val="21"/>
          <w:szCs w:val="21"/>
        </w:rPr>
        <w:t>c</w:t>
      </w:r>
      <w:r w:rsidRPr="0059739C">
        <w:rPr>
          <w:rFonts w:ascii="Arial" w:eastAsia="Arial" w:hAnsi="Arial" w:cs="Arial"/>
          <w:b/>
          <w:bCs/>
          <w:spacing w:val="-4"/>
          <w:sz w:val="21"/>
          <w:szCs w:val="21"/>
        </w:rPr>
        <w:t>r</w:t>
      </w:r>
      <w:r w:rsidRPr="0059739C">
        <w:rPr>
          <w:rFonts w:ascii="Arial" w:eastAsia="Arial" w:hAnsi="Arial" w:cs="Arial"/>
          <w:b/>
          <w:bCs/>
          <w:sz w:val="21"/>
          <w:szCs w:val="21"/>
        </w:rPr>
        <w:t>e</w:t>
      </w:r>
      <w:r w:rsidRPr="0059739C">
        <w:rPr>
          <w:rFonts w:ascii="Arial" w:eastAsia="Arial" w:hAnsi="Arial" w:cs="Arial"/>
          <w:b/>
          <w:bCs/>
          <w:spacing w:val="-4"/>
          <w:sz w:val="21"/>
          <w:szCs w:val="21"/>
        </w:rPr>
        <w:t>a</w:t>
      </w:r>
      <w:r w:rsidRPr="0059739C">
        <w:rPr>
          <w:rFonts w:ascii="Arial" w:eastAsia="Arial" w:hAnsi="Arial" w:cs="Arial"/>
          <w:b/>
          <w:bCs/>
          <w:spacing w:val="3"/>
          <w:sz w:val="21"/>
          <w:szCs w:val="21"/>
        </w:rPr>
        <w:t>s</w:t>
      </w:r>
      <w:r w:rsidRPr="0059739C">
        <w:rPr>
          <w:rFonts w:ascii="Arial" w:eastAsia="Arial" w:hAnsi="Arial" w:cs="Arial"/>
          <w:b/>
          <w:bCs/>
          <w:sz w:val="21"/>
          <w:szCs w:val="21"/>
        </w:rPr>
        <w:t>e</w:t>
      </w:r>
      <w:r w:rsidRPr="0059739C">
        <w:rPr>
          <w:rFonts w:ascii="Arial" w:eastAsia="Arial" w:hAnsi="Arial" w:cs="Arial"/>
          <w:b/>
          <w:bCs/>
          <w:spacing w:val="16"/>
          <w:sz w:val="21"/>
          <w:szCs w:val="21"/>
        </w:rPr>
        <w:t xml:space="preserve"> </w:t>
      </w:r>
      <w:r w:rsidRPr="0059739C">
        <w:rPr>
          <w:rFonts w:ascii="Arial" w:eastAsia="Arial" w:hAnsi="Arial" w:cs="Arial"/>
          <w:b/>
          <w:bCs/>
          <w:sz w:val="21"/>
          <w:szCs w:val="21"/>
        </w:rPr>
        <w:t>of</w:t>
      </w:r>
      <w:r w:rsidRPr="0059739C">
        <w:rPr>
          <w:rFonts w:ascii="Arial" w:eastAsia="Arial" w:hAnsi="Arial" w:cs="Arial"/>
          <w:b/>
          <w:bCs/>
          <w:spacing w:val="1"/>
          <w:sz w:val="21"/>
          <w:szCs w:val="21"/>
        </w:rPr>
        <w:t xml:space="preserve"> </w:t>
      </w:r>
      <w:r w:rsidRPr="0059739C">
        <w:rPr>
          <w:rFonts w:ascii="Arial" w:eastAsia="Arial" w:hAnsi="Arial" w:cs="Arial"/>
          <w:b/>
          <w:bCs/>
          <w:spacing w:val="5"/>
          <w:sz w:val="21"/>
          <w:szCs w:val="21"/>
        </w:rPr>
        <w:t>$</w:t>
      </w:r>
      <w:r w:rsidRPr="0059739C">
        <w:rPr>
          <w:rFonts w:ascii="Arial" w:eastAsia="Arial" w:hAnsi="Arial" w:cs="Arial"/>
          <w:b/>
          <w:bCs/>
          <w:sz w:val="21"/>
          <w:szCs w:val="21"/>
        </w:rPr>
        <w:t>1</w:t>
      </w:r>
      <w:r w:rsidRPr="0059739C">
        <w:rPr>
          <w:rFonts w:ascii="Arial" w:eastAsia="Arial" w:hAnsi="Arial" w:cs="Arial"/>
          <w:b/>
          <w:bCs/>
          <w:spacing w:val="9"/>
          <w:sz w:val="21"/>
          <w:szCs w:val="21"/>
        </w:rPr>
        <w:t xml:space="preserve"> </w:t>
      </w:r>
      <w:r w:rsidRPr="0059739C">
        <w:rPr>
          <w:rFonts w:ascii="Arial" w:eastAsia="Arial" w:hAnsi="Arial" w:cs="Arial"/>
          <w:b/>
          <w:bCs/>
          <w:spacing w:val="-9"/>
          <w:sz w:val="21"/>
          <w:szCs w:val="21"/>
        </w:rPr>
        <w:t>i</w:t>
      </w:r>
      <w:r w:rsidRPr="0059739C">
        <w:rPr>
          <w:rFonts w:ascii="Arial" w:eastAsia="Arial" w:hAnsi="Arial" w:cs="Arial"/>
          <w:b/>
          <w:bCs/>
          <w:sz w:val="21"/>
          <w:szCs w:val="21"/>
        </w:rPr>
        <w:t>n</w:t>
      </w:r>
      <w:r w:rsidRPr="0059739C">
        <w:rPr>
          <w:rFonts w:ascii="Arial" w:eastAsia="Arial" w:hAnsi="Arial" w:cs="Arial"/>
          <w:b/>
          <w:bCs/>
          <w:spacing w:val="3"/>
          <w:sz w:val="21"/>
          <w:szCs w:val="21"/>
        </w:rPr>
        <w:t xml:space="preserve"> </w:t>
      </w:r>
      <w:r w:rsidRPr="0059739C">
        <w:rPr>
          <w:rFonts w:ascii="Arial" w:eastAsia="Arial" w:hAnsi="Arial" w:cs="Arial"/>
          <w:b/>
          <w:bCs/>
          <w:spacing w:val="5"/>
          <w:sz w:val="21"/>
          <w:szCs w:val="21"/>
        </w:rPr>
        <w:t>p</w:t>
      </w:r>
      <w:r w:rsidRPr="0059739C">
        <w:rPr>
          <w:rFonts w:ascii="Arial" w:eastAsia="Arial" w:hAnsi="Arial" w:cs="Arial"/>
          <w:b/>
          <w:bCs/>
          <w:spacing w:val="-4"/>
          <w:sz w:val="21"/>
          <w:szCs w:val="21"/>
        </w:rPr>
        <w:t>r</w:t>
      </w:r>
      <w:r w:rsidRPr="0059739C">
        <w:rPr>
          <w:rFonts w:ascii="Arial" w:eastAsia="Arial" w:hAnsi="Arial" w:cs="Arial"/>
          <w:b/>
          <w:bCs/>
          <w:sz w:val="21"/>
          <w:szCs w:val="21"/>
        </w:rPr>
        <w:t>i</w:t>
      </w:r>
      <w:r w:rsidRPr="0059739C">
        <w:rPr>
          <w:rFonts w:ascii="Arial" w:eastAsia="Arial" w:hAnsi="Arial" w:cs="Arial"/>
          <w:b/>
          <w:bCs/>
          <w:spacing w:val="-2"/>
          <w:sz w:val="21"/>
          <w:szCs w:val="21"/>
        </w:rPr>
        <w:t>c</w:t>
      </w:r>
      <w:r w:rsidRPr="0059739C">
        <w:rPr>
          <w:rFonts w:ascii="Arial" w:eastAsia="Arial" w:hAnsi="Arial" w:cs="Arial"/>
          <w:b/>
          <w:bCs/>
          <w:sz w:val="21"/>
          <w:szCs w:val="21"/>
        </w:rPr>
        <w:t>e</w:t>
      </w:r>
      <w:r w:rsidRPr="0059739C">
        <w:rPr>
          <w:rFonts w:ascii="Arial" w:eastAsia="Arial" w:hAnsi="Arial" w:cs="Arial"/>
          <w:b/>
          <w:bCs/>
          <w:spacing w:val="14"/>
          <w:sz w:val="21"/>
          <w:szCs w:val="21"/>
        </w:rPr>
        <w:t xml:space="preserve"> </w:t>
      </w:r>
      <w:r w:rsidRPr="0059739C">
        <w:rPr>
          <w:rFonts w:ascii="Arial" w:eastAsia="Arial" w:hAnsi="Arial" w:cs="Arial"/>
          <w:b/>
          <w:bCs/>
          <w:spacing w:val="-5"/>
          <w:sz w:val="21"/>
          <w:szCs w:val="21"/>
        </w:rPr>
        <w:t>i</w:t>
      </w:r>
      <w:r w:rsidRPr="0059739C">
        <w:rPr>
          <w:rFonts w:ascii="Arial" w:eastAsia="Arial" w:hAnsi="Arial" w:cs="Arial"/>
          <w:b/>
          <w:bCs/>
          <w:sz w:val="21"/>
          <w:szCs w:val="21"/>
        </w:rPr>
        <w:t>s</w:t>
      </w:r>
      <w:r w:rsidRPr="0059739C">
        <w:rPr>
          <w:rFonts w:ascii="Arial" w:eastAsia="Arial" w:hAnsi="Arial" w:cs="Arial"/>
          <w:b/>
          <w:bCs/>
          <w:spacing w:val="5"/>
          <w:sz w:val="21"/>
          <w:szCs w:val="21"/>
        </w:rPr>
        <w:t xml:space="preserve"> </w:t>
      </w:r>
      <w:r w:rsidRPr="0059739C">
        <w:rPr>
          <w:rFonts w:ascii="Arial" w:eastAsia="Arial" w:hAnsi="Arial" w:cs="Arial"/>
          <w:b/>
          <w:bCs/>
          <w:spacing w:val="-4"/>
          <w:sz w:val="21"/>
          <w:szCs w:val="21"/>
        </w:rPr>
        <w:t>a</w:t>
      </w:r>
      <w:r w:rsidRPr="0059739C">
        <w:rPr>
          <w:rFonts w:ascii="Arial" w:eastAsia="Arial" w:hAnsi="Arial" w:cs="Arial"/>
          <w:b/>
          <w:bCs/>
          <w:spacing w:val="3"/>
          <w:sz w:val="21"/>
          <w:szCs w:val="21"/>
        </w:rPr>
        <w:t>ss</w:t>
      </w:r>
      <w:r w:rsidRPr="0059739C">
        <w:rPr>
          <w:rFonts w:ascii="Arial" w:eastAsia="Arial" w:hAnsi="Arial" w:cs="Arial"/>
          <w:b/>
          <w:bCs/>
          <w:sz w:val="21"/>
          <w:szCs w:val="21"/>
        </w:rPr>
        <w:t>o</w:t>
      </w:r>
      <w:r w:rsidRPr="0059739C">
        <w:rPr>
          <w:rFonts w:ascii="Arial" w:eastAsia="Arial" w:hAnsi="Arial" w:cs="Arial"/>
          <w:b/>
          <w:bCs/>
          <w:spacing w:val="3"/>
          <w:sz w:val="21"/>
          <w:szCs w:val="21"/>
        </w:rPr>
        <w:t>c</w:t>
      </w:r>
      <w:r w:rsidRPr="0059739C">
        <w:rPr>
          <w:rFonts w:ascii="Arial" w:eastAsia="Arial" w:hAnsi="Arial" w:cs="Arial"/>
          <w:b/>
          <w:bCs/>
          <w:spacing w:val="-5"/>
          <w:sz w:val="21"/>
          <w:szCs w:val="21"/>
        </w:rPr>
        <w:t>i</w:t>
      </w:r>
      <w:r w:rsidRPr="0059739C">
        <w:rPr>
          <w:rFonts w:ascii="Arial" w:eastAsia="Arial" w:hAnsi="Arial" w:cs="Arial"/>
          <w:b/>
          <w:bCs/>
          <w:sz w:val="21"/>
          <w:szCs w:val="21"/>
        </w:rPr>
        <w:t>a</w:t>
      </w:r>
      <w:r w:rsidRPr="0059739C">
        <w:rPr>
          <w:rFonts w:ascii="Arial" w:eastAsia="Arial" w:hAnsi="Arial" w:cs="Arial"/>
          <w:b/>
          <w:bCs/>
          <w:spacing w:val="-2"/>
          <w:sz w:val="21"/>
          <w:szCs w:val="21"/>
        </w:rPr>
        <w:t>t</w:t>
      </w:r>
      <w:r w:rsidRPr="0059739C">
        <w:rPr>
          <w:rFonts w:ascii="Arial" w:eastAsia="Arial" w:hAnsi="Arial" w:cs="Arial"/>
          <w:b/>
          <w:bCs/>
          <w:sz w:val="21"/>
          <w:szCs w:val="21"/>
        </w:rPr>
        <w:t>ed</w:t>
      </w:r>
      <w:r w:rsidRPr="0059739C">
        <w:rPr>
          <w:rFonts w:ascii="Arial" w:eastAsia="Arial" w:hAnsi="Arial" w:cs="Arial"/>
          <w:b/>
          <w:bCs/>
          <w:spacing w:val="20"/>
          <w:sz w:val="21"/>
          <w:szCs w:val="21"/>
        </w:rPr>
        <w:t xml:space="preserve"> </w:t>
      </w:r>
      <w:r w:rsidRPr="0059739C">
        <w:rPr>
          <w:rFonts w:ascii="Arial" w:eastAsia="Arial" w:hAnsi="Arial" w:cs="Arial"/>
          <w:b/>
          <w:bCs/>
          <w:spacing w:val="3"/>
          <w:sz w:val="21"/>
          <w:szCs w:val="21"/>
        </w:rPr>
        <w:t>w</w:t>
      </w:r>
      <w:r w:rsidRPr="0059739C">
        <w:rPr>
          <w:rFonts w:ascii="Arial" w:eastAsia="Arial" w:hAnsi="Arial" w:cs="Arial"/>
          <w:b/>
          <w:bCs/>
          <w:sz w:val="21"/>
          <w:szCs w:val="21"/>
        </w:rPr>
        <w:t>i</w:t>
      </w:r>
      <w:r w:rsidRPr="0059739C">
        <w:rPr>
          <w:rFonts w:ascii="Arial" w:eastAsia="Arial" w:hAnsi="Arial" w:cs="Arial"/>
          <w:b/>
          <w:bCs/>
          <w:spacing w:val="-7"/>
          <w:sz w:val="21"/>
          <w:szCs w:val="21"/>
        </w:rPr>
        <w:t>t</w:t>
      </w:r>
      <w:r w:rsidRPr="0059739C">
        <w:rPr>
          <w:rFonts w:ascii="Arial" w:eastAsia="Arial" w:hAnsi="Arial" w:cs="Arial"/>
          <w:b/>
          <w:bCs/>
          <w:sz w:val="21"/>
          <w:szCs w:val="21"/>
        </w:rPr>
        <w:t>h</w:t>
      </w:r>
      <w:r w:rsidRPr="0059739C">
        <w:rPr>
          <w:rFonts w:ascii="Arial" w:eastAsia="Arial" w:hAnsi="Arial" w:cs="Arial"/>
          <w:b/>
          <w:bCs/>
          <w:spacing w:val="7"/>
          <w:sz w:val="21"/>
          <w:szCs w:val="21"/>
        </w:rPr>
        <w:t xml:space="preserve"> </w:t>
      </w:r>
      <w:r w:rsidRPr="0059739C">
        <w:rPr>
          <w:rFonts w:ascii="Arial" w:eastAsia="Arial" w:hAnsi="Arial" w:cs="Arial"/>
          <w:b/>
          <w:bCs/>
          <w:sz w:val="21"/>
          <w:szCs w:val="21"/>
        </w:rPr>
        <w:t>a</w:t>
      </w:r>
      <w:r w:rsidRPr="0059739C">
        <w:rPr>
          <w:rFonts w:ascii="Arial" w:eastAsia="Arial" w:hAnsi="Arial" w:cs="Arial"/>
          <w:b/>
          <w:bCs/>
          <w:spacing w:val="7"/>
          <w:sz w:val="21"/>
          <w:szCs w:val="21"/>
        </w:rPr>
        <w:t xml:space="preserve"> </w:t>
      </w:r>
      <w:r w:rsidRPr="0059739C">
        <w:rPr>
          <w:rFonts w:ascii="Arial" w:eastAsia="Arial" w:hAnsi="Arial" w:cs="Arial"/>
          <w:b/>
          <w:bCs/>
          <w:sz w:val="21"/>
          <w:szCs w:val="21"/>
        </w:rPr>
        <w:t>d</w:t>
      </w:r>
      <w:r w:rsidRPr="0059739C">
        <w:rPr>
          <w:rFonts w:ascii="Arial" w:eastAsia="Arial" w:hAnsi="Arial" w:cs="Arial"/>
          <w:b/>
          <w:bCs/>
          <w:spacing w:val="-4"/>
          <w:sz w:val="21"/>
          <w:szCs w:val="21"/>
        </w:rPr>
        <w:t>e</w:t>
      </w:r>
      <w:r w:rsidRPr="0059739C">
        <w:rPr>
          <w:rFonts w:ascii="Arial" w:eastAsia="Arial" w:hAnsi="Arial" w:cs="Arial"/>
          <w:b/>
          <w:bCs/>
          <w:spacing w:val="3"/>
          <w:sz w:val="21"/>
          <w:szCs w:val="21"/>
        </w:rPr>
        <w:t>c</w:t>
      </w:r>
      <w:r w:rsidRPr="0059739C">
        <w:rPr>
          <w:rFonts w:ascii="Arial" w:eastAsia="Arial" w:hAnsi="Arial" w:cs="Arial"/>
          <w:b/>
          <w:bCs/>
          <w:sz w:val="21"/>
          <w:szCs w:val="21"/>
        </w:rPr>
        <w:t>r</w:t>
      </w:r>
      <w:r w:rsidRPr="0059739C">
        <w:rPr>
          <w:rFonts w:ascii="Arial" w:eastAsia="Arial" w:hAnsi="Arial" w:cs="Arial"/>
          <w:b/>
          <w:bCs/>
          <w:spacing w:val="-4"/>
          <w:sz w:val="21"/>
          <w:szCs w:val="21"/>
        </w:rPr>
        <w:t>e</w:t>
      </w:r>
      <w:r w:rsidRPr="0059739C">
        <w:rPr>
          <w:rFonts w:ascii="Arial" w:eastAsia="Arial" w:hAnsi="Arial" w:cs="Arial"/>
          <w:b/>
          <w:bCs/>
          <w:sz w:val="21"/>
          <w:szCs w:val="21"/>
        </w:rPr>
        <w:t>a</w:t>
      </w:r>
      <w:r w:rsidRPr="0059739C">
        <w:rPr>
          <w:rFonts w:ascii="Arial" w:eastAsia="Arial" w:hAnsi="Arial" w:cs="Arial"/>
          <w:b/>
          <w:bCs/>
          <w:spacing w:val="-2"/>
          <w:sz w:val="21"/>
          <w:szCs w:val="21"/>
        </w:rPr>
        <w:t>s</w:t>
      </w:r>
      <w:r w:rsidRPr="0059739C">
        <w:rPr>
          <w:rFonts w:ascii="Arial" w:eastAsia="Arial" w:hAnsi="Arial" w:cs="Arial"/>
          <w:b/>
          <w:bCs/>
          <w:sz w:val="21"/>
          <w:szCs w:val="21"/>
        </w:rPr>
        <w:t>e</w:t>
      </w:r>
      <w:r w:rsidRPr="0059739C">
        <w:rPr>
          <w:rFonts w:ascii="Arial" w:eastAsia="Arial" w:hAnsi="Arial" w:cs="Arial"/>
          <w:b/>
          <w:bCs/>
          <w:spacing w:val="21"/>
          <w:sz w:val="21"/>
          <w:szCs w:val="21"/>
        </w:rPr>
        <w:t xml:space="preserve"> </w:t>
      </w:r>
      <w:r w:rsidRPr="0059739C">
        <w:rPr>
          <w:rFonts w:ascii="Arial" w:eastAsia="Arial" w:hAnsi="Arial" w:cs="Arial"/>
          <w:b/>
          <w:bCs/>
          <w:spacing w:val="-4"/>
          <w:sz w:val="21"/>
          <w:szCs w:val="21"/>
        </w:rPr>
        <w:t>o</w:t>
      </w:r>
      <w:r w:rsidRPr="0059739C">
        <w:rPr>
          <w:rFonts w:ascii="Arial" w:eastAsia="Arial" w:hAnsi="Arial" w:cs="Arial"/>
          <w:b/>
          <w:bCs/>
          <w:sz w:val="21"/>
          <w:szCs w:val="21"/>
        </w:rPr>
        <w:t>f</w:t>
      </w:r>
      <w:r w:rsidRPr="0059739C">
        <w:rPr>
          <w:rFonts w:ascii="Arial" w:eastAsia="Arial" w:hAnsi="Arial" w:cs="Arial"/>
          <w:b/>
          <w:bCs/>
          <w:spacing w:val="10"/>
          <w:sz w:val="21"/>
          <w:szCs w:val="21"/>
        </w:rPr>
        <w:t xml:space="preserve"> </w:t>
      </w:r>
      <w:r w:rsidRPr="0059739C">
        <w:rPr>
          <w:rFonts w:ascii="Arial" w:eastAsia="Arial" w:hAnsi="Arial" w:cs="Arial"/>
          <w:b/>
          <w:bCs/>
          <w:spacing w:val="-4"/>
          <w:sz w:val="21"/>
          <w:szCs w:val="21"/>
        </w:rPr>
        <w:t>$</w:t>
      </w:r>
      <w:r w:rsidRPr="0059739C">
        <w:rPr>
          <w:rFonts w:ascii="Arial" w:eastAsia="Arial" w:hAnsi="Arial" w:cs="Arial"/>
          <w:b/>
          <w:bCs/>
          <w:sz w:val="21"/>
          <w:szCs w:val="21"/>
        </w:rPr>
        <w:t>52</w:t>
      </w:r>
      <w:r w:rsidRPr="0059739C">
        <w:rPr>
          <w:rFonts w:ascii="Arial" w:eastAsia="Arial" w:hAnsi="Arial" w:cs="Arial"/>
          <w:b/>
          <w:bCs/>
          <w:spacing w:val="7"/>
          <w:sz w:val="21"/>
          <w:szCs w:val="21"/>
        </w:rPr>
        <w:t xml:space="preserve"> </w:t>
      </w:r>
      <w:r w:rsidRPr="0059739C">
        <w:rPr>
          <w:rFonts w:ascii="Arial" w:eastAsia="Arial" w:hAnsi="Arial" w:cs="Arial"/>
          <w:b/>
          <w:bCs/>
          <w:sz w:val="21"/>
          <w:szCs w:val="21"/>
        </w:rPr>
        <w:t>in</w:t>
      </w:r>
      <w:r w:rsidRPr="0059739C">
        <w:rPr>
          <w:rFonts w:ascii="Arial" w:eastAsia="Arial" w:hAnsi="Arial" w:cs="Arial"/>
          <w:b/>
          <w:bCs/>
          <w:spacing w:val="3"/>
          <w:sz w:val="21"/>
          <w:szCs w:val="21"/>
        </w:rPr>
        <w:t xml:space="preserve"> </w:t>
      </w:r>
      <w:r w:rsidRPr="0059739C">
        <w:rPr>
          <w:rFonts w:ascii="Arial" w:eastAsia="Arial" w:hAnsi="Arial" w:cs="Arial"/>
          <w:b/>
          <w:bCs/>
          <w:spacing w:val="-2"/>
          <w:w w:val="102"/>
          <w:sz w:val="21"/>
          <w:szCs w:val="21"/>
        </w:rPr>
        <w:t>s</w:t>
      </w:r>
      <w:r w:rsidRPr="0059739C">
        <w:rPr>
          <w:rFonts w:ascii="Arial" w:eastAsia="Arial" w:hAnsi="Arial" w:cs="Arial"/>
          <w:b/>
          <w:bCs/>
          <w:spacing w:val="5"/>
          <w:w w:val="102"/>
          <w:sz w:val="21"/>
          <w:szCs w:val="21"/>
        </w:rPr>
        <w:t>a</w:t>
      </w:r>
      <w:r w:rsidRPr="0059739C">
        <w:rPr>
          <w:rFonts w:ascii="Arial" w:eastAsia="Arial" w:hAnsi="Arial" w:cs="Arial"/>
          <w:b/>
          <w:bCs/>
          <w:spacing w:val="-5"/>
          <w:w w:val="102"/>
          <w:sz w:val="21"/>
          <w:szCs w:val="21"/>
        </w:rPr>
        <w:t>l</w:t>
      </w:r>
      <w:r w:rsidRPr="0059739C">
        <w:rPr>
          <w:rFonts w:ascii="Arial" w:eastAsia="Arial" w:hAnsi="Arial" w:cs="Arial"/>
          <w:b/>
          <w:bCs/>
          <w:w w:val="102"/>
          <w:sz w:val="21"/>
          <w:szCs w:val="21"/>
        </w:rPr>
        <w:t>es</w:t>
      </w:r>
    </w:p>
    <w:p w:rsidR="006D02D5" w:rsidRDefault="0017288A">
      <w:pPr>
        <w:spacing w:before="8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5"/>
          <w:sz w:val="21"/>
          <w:szCs w:val="21"/>
        </w:rPr>
        <w:t>n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of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$</w:t>
      </w:r>
      <w:r>
        <w:rPr>
          <w:rFonts w:ascii="Arial" w:eastAsia="Arial" w:hAnsi="Arial" w:cs="Arial"/>
          <w:sz w:val="21"/>
          <w:szCs w:val="21"/>
        </w:rPr>
        <w:t>1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p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5"/>
          <w:sz w:val="21"/>
          <w:szCs w:val="21"/>
        </w:rPr>
        <w:t>s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ed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w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7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r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f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$</w:t>
      </w:r>
      <w:r>
        <w:rPr>
          <w:rFonts w:ascii="Arial" w:eastAsia="Arial" w:hAnsi="Arial" w:cs="Arial"/>
          <w:sz w:val="21"/>
          <w:szCs w:val="21"/>
        </w:rPr>
        <w:t>8000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in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s</w:t>
      </w:r>
      <w:r>
        <w:rPr>
          <w:rFonts w:ascii="Arial" w:eastAsia="Arial" w:hAnsi="Arial" w:cs="Arial"/>
          <w:w w:val="102"/>
          <w:sz w:val="21"/>
          <w:szCs w:val="21"/>
        </w:rPr>
        <w:t>al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e</w:t>
      </w:r>
      <w:r>
        <w:rPr>
          <w:rFonts w:ascii="Arial" w:eastAsia="Arial" w:hAnsi="Arial" w:cs="Arial"/>
          <w:w w:val="102"/>
          <w:sz w:val="21"/>
          <w:szCs w:val="21"/>
        </w:rPr>
        <w:t>s</w:t>
      </w:r>
    </w:p>
    <w:p w:rsidR="006D02D5" w:rsidRDefault="006D02D5">
      <w:pPr>
        <w:spacing w:before="7" w:line="280" w:lineRule="exact"/>
        <w:rPr>
          <w:sz w:val="28"/>
          <w:szCs w:val="28"/>
        </w:rPr>
      </w:pPr>
    </w:p>
    <w:p w:rsidR="006D02D5" w:rsidRDefault="0017288A">
      <w:pPr>
        <w:spacing w:line="243" w:lineRule="auto"/>
        <w:ind w:left="102" w:right="185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3</w:t>
      </w:r>
      <w:r>
        <w:rPr>
          <w:rFonts w:ascii="Arial" w:eastAsia="Arial" w:hAnsi="Arial" w:cs="Arial"/>
          <w:spacing w:val="5"/>
          <w:sz w:val="21"/>
          <w:szCs w:val="21"/>
        </w:rPr>
        <w:t>5</w:t>
      </w:r>
      <w:r>
        <w:rPr>
          <w:rFonts w:ascii="Arial" w:eastAsia="Arial" w:hAnsi="Arial" w:cs="Arial"/>
          <w:sz w:val="21"/>
          <w:szCs w:val="21"/>
        </w:rPr>
        <w:t xml:space="preserve">. 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7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re</w:t>
      </w:r>
      <w:r>
        <w:rPr>
          <w:rFonts w:ascii="Arial" w:eastAsia="Arial" w:hAnsi="Arial" w:cs="Arial"/>
          <w:spacing w:val="5"/>
          <w:sz w:val="21"/>
          <w:szCs w:val="21"/>
        </w:rPr>
        <w:t>g</w:t>
      </w:r>
      <w:r>
        <w:rPr>
          <w:rFonts w:ascii="Arial" w:eastAsia="Arial" w:hAnsi="Arial" w:cs="Arial"/>
          <w:spacing w:val="-4"/>
          <w:sz w:val="21"/>
          <w:szCs w:val="21"/>
        </w:rPr>
        <w:t>re</w:t>
      </w:r>
      <w:r>
        <w:rPr>
          <w:rFonts w:ascii="Arial" w:eastAsia="Arial" w:hAnsi="Arial" w:cs="Arial"/>
          <w:spacing w:val="3"/>
          <w:sz w:val="21"/>
          <w:szCs w:val="21"/>
        </w:rPr>
        <w:t>ss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on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al</w:t>
      </w:r>
      <w:r>
        <w:rPr>
          <w:rFonts w:ascii="Arial" w:eastAsia="Arial" w:hAnsi="Arial" w:cs="Arial"/>
          <w:spacing w:val="-6"/>
          <w:sz w:val="21"/>
          <w:szCs w:val="21"/>
        </w:rPr>
        <w:t>y</w:t>
      </w:r>
      <w:r>
        <w:rPr>
          <w:rFonts w:ascii="Arial" w:eastAsia="Arial" w:hAnsi="Arial" w:cs="Arial"/>
          <w:spacing w:val="8"/>
          <w:sz w:val="21"/>
          <w:szCs w:val="21"/>
        </w:rPr>
        <w:t>s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pacing w:val="8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,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an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ou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r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an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b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pacing w:val="-2"/>
          <w:sz w:val="21"/>
          <w:szCs w:val="21"/>
        </w:rPr>
        <w:t>v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22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w</w:t>
      </w:r>
      <w:r>
        <w:rPr>
          <w:rFonts w:ascii="Arial" w:eastAsia="Arial" w:hAnsi="Arial" w:cs="Arial"/>
          <w:spacing w:val="5"/>
          <w:sz w:val="21"/>
          <w:szCs w:val="21"/>
        </w:rPr>
        <w:t>h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pacing w:val="11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  <w:u w:val="single" w:color="000000"/>
        </w:rPr>
        <w:t xml:space="preserve">                     </w:t>
      </w:r>
      <w:r>
        <w:rPr>
          <w:rFonts w:ascii="Arial" w:eastAsia="Arial" w:hAnsi="Arial" w:cs="Arial"/>
          <w:spacing w:val="14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spacing w:val="-54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 xml:space="preserve">. </w:t>
      </w:r>
      <w:r>
        <w:rPr>
          <w:rFonts w:ascii="Arial" w:eastAsia="Arial" w:hAnsi="Arial" w:cs="Arial"/>
          <w:sz w:val="21"/>
          <w:szCs w:val="21"/>
        </w:rPr>
        <w:t xml:space="preserve">A.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an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lar</w:t>
      </w:r>
      <w:r>
        <w:rPr>
          <w:rFonts w:ascii="Arial" w:eastAsia="Arial" w:hAnsi="Arial" w:cs="Arial"/>
          <w:spacing w:val="-4"/>
          <w:sz w:val="21"/>
          <w:szCs w:val="21"/>
        </w:rPr>
        <w:t>g</w:t>
      </w:r>
      <w:r>
        <w:rPr>
          <w:rFonts w:ascii="Arial" w:eastAsia="Arial" w:hAnsi="Arial" w:cs="Arial"/>
          <w:sz w:val="21"/>
          <w:szCs w:val="21"/>
        </w:rPr>
        <w:t>er</w:t>
      </w:r>
      <w:r>
        <w:rPr>
          <w:rFonts w:ascii="Arial" w:eastAsia="Arial" w:hAnsi="Arial" w:cs="Arial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7"/>
          <w:sz w:val="21"/>
          <w:szCs w:val="21"/>
        </w:rPr>
        <w:t>t</w:t>
      </w:r>
      <w:r>
        <w:rPr>
          <w:rFonts w:ascii="Arial" w:eastAsia="Arial" w:hAnsi="Arial" w:cs="Arial"/>
          <w:spacing w:val="5"/>
          <w:sz w:val="21"/>
          <w:szCs w:val="21"/>
        </w:rPr>
        <w:t>h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st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ndard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de</w:t>
      </w:r>
      <w:r>
        <w:rPr>
          <w:rFonts w:ascii="Arial" w:eastAsia="Arial" w:hAnsi="Arial" w:cs="Arial"/>
          <w:spacing w:val="8"/>
          <w:w w:val="102"/>
          <w:sz w:val="21"/>
          <w:szCs w:val="21"/>
        </w:rPr>
        <w:t>v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i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a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t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i</w:t>
      </w:r>
      <w:r>
        <w:rPr>
          <w:rFonts w:ascii="Arial" w:eastAsia="Arial" w:hAnsi="Arial" w:cs="Arial"/>
          <w:w w:val="102"/>
          <w:sz w:val="21"/>
          <w:szCs w:val="21"/>
        </w:rPr>
        <w:t>on</w:t>
      </w:r>
    </w:p>
    <w:p w:rsidR="006D02D5" w:rsidRDefault="0017288A">
      <w:pPr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B.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-4"/>
          <w:sz w:val="21"/>
          <w:szCs w:val="21"/>
        </w:rPr>
        <w:t>u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l</w:t>
      </w:r>
      <w:r>
        <w:rPr>
          <w:rFonts w:ascii="Arial" w:eastAsia="Arial" w:hAnsi="Arial" w:cs="Arial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7"/>
          <w:w w:val="102"/>
          <w:sz w:val="21"/>
          <w:szCs w:val="21"/>
        </w:rPr>
        <w:t>z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e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r</w:t>
      </w:r>
      <w:r>
        <w:rPr>
          <w:rFonts w:ascii="Arial" w:eastAsia="Arial" w:hAnsi="Arial" w:cs="Arial"/>
          <w:w w:val="102"/>
          <w:sz w:val="21"/>
          <w:szCs w:val="21"/>
        </w:rPr>
        <w:t>o</w:t>
      </w:r>
    </w:p>
    <w:p w:rsidR="006D02D5" w:rsidRDefault="0017288A">
      <w:pPr>
        <w:spacing w:before="3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an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z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e</w:t>
      </w:r>
      <w:r>
        <w:rPr>
          <w:rFonts w:ascii="Arial" w:eastAsia="Arial" w:hAnsi="Arial" w:cs="Arial"/>
          <w:spacing w:val="-9"/>
          <w:w w:val="102"/>
          <w:sz w:val="21"/>
          <w:szCs w:val="21"/>
        </w:rPr>
        <w:t>r</w:t>
      </w:r>
      <w:r>
        <w:rPr>
          <w:rFonts w:ascii="Arial" w:eastAsia="Arial" w:hAnsi="Arial" w:cs="Arial"/>
          <w:w w:val="102"/>
          <w:sz w:val="21"/>
          <w:szCs w:val="21"/>
        </w:rPr>
        <w:t>o</w:t>
      </w:r>
    </w:p>
    <w:p w:rsidR="006D02D5" w:rsidRPr="00072AC0" w:rsidRDefault="0017288A">
      <w:pPr>
        <w:spacing w:before="8"/>
        <w:ind w:left="102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 w:rsidRPr="00072AC0">
        <w:rPr>
          <w:rFonts w:ascii="Arial" w:eastAsia="Arial" w:hAnsi="Arial" w:cs="Arial"/>
          <w:b/>
          <w:bCs/>
          <w:spacing w:val="-4"/>
          <w:sz w:val="21"/>
          <w:szCs w:val="21"/>
        </w:rPr>
        <w:t>r</w:t>
      </w:r>
      <w:r w:rsidRPr="00072AC0">
        <w:rPr>
          <w:rFonts w:ascii="Arial" w:eastAsia="Arial" w:hAnsi="Arial" w:cs="Arial"/>
          <w:b/>
          <w:bCs/>
          <w:spacing w:val="5"/>
          <w:sz w:val="21"/>
          <w:szCs w:val="21"/>
        </w:rPr>
        <w:t>e</w:t>
      </w:r>
      <w:r w:rsidRPr="00072AC0">
        <w:rPr>
          <w:rFonts w:ascii="Arial" w:eastAsia="Arial" w:hAnsi="Arial" w:cs="Arial"/>
          <w:b/>
          <w:bCs/>
          <w:spacing w:val="3"/>
          <w:sz w:val="21"/>
          <w:szCs w:val="21"/>
        </w:rPr>
        <w:t>s</w:t>
      </w:r>
      <w:r w:rsidRPr="00072AC0">
        <w:rPr>
          <w:rFonts w:ascii="Arial" w:eastAsia="Arial" w:hAnsi="Arial" w:cs="Arial"/>
          <w:b/>
          <w:bCs/>
          <w:spacing w:val="-5"/>
          <w:sz w:val="21"/>
          <w:szCs w:val="21"/>
        </w:rPr>
        <w:t>i</w:t>
      </w:r>
      <w:r w:rsidRPr="00072AC0">
        <w:rPr>
          <w:rFonts w:ascii="Arial" w:eastAsia="Arial" w:hAnsi="Arial" w:cs="Arial"/>
          <w:b/>
          <w:bCs/>
          <w:sz w:val="21"/>
          <w:szCs w:val="21"/>
        </w:rPr>
        <w:t>d</w:t>
      </w:r>
      <w:r w:rsidRPr="00072AC0">
        <w:rPr>
          <w:rFonts w:ascii="Arial" w:eastAsia="Arial" w:hAnsi="Arial" w:cs="Arial"/>
          <w:b/>
          <w:bCs/>
          <w:spacing w:val="-4"/>
          <w:sz w:val="21"/>
          <w:szCs w:val="21"/>
        </w:rPr>
        <w:t>u</w:t>
      </w:r>
      <w:r w:rsidRPr="00072AC0">
        <w:rPr>
          <w:rFonts w:ascii="Arial" w:eastAsia="Arial" w:hAnsi="Arial" w:cs="Arial"/>
          <w:b/>
          <w:bCs/>
          <w:spacing w:val="5"/>
          <w:sz w:val="21"/>
          <w:szCs w:val="21"/>
        </w:rPr>
        <w:t>a</w:t>
      </w:r>
      <w:r w:rsidRPr="00072AC0">
        <w:rPr>
          <w:rFonts w:ascii="Arial" w:eastAsia="Arial" w:hAnsi="Arial" w:cs="Arial"/>
          <w:b/>
          <w:bCs/>
          <w:sz w:val="21"/>
          <w:szCs w:val="21"/>
        </w:rPr>
        <w:t>l</w:t>
      </w:r>
      <w:r w:rsidRPr="00072AC0">
        <w:rPr>
          <w:rFonts w:ascii="Arial" w:eastAsia="Arial" w:hAnsi="Arial" w:cs="Arial"/>
          <w:b/>
          <w:bCs/>
          <w:spacing w:val="15"/>
          <w:sz w:val="21"/>
          <w:szCs w:val="21"/>
        </w:rPr>
        <w:t xml:space="preserve"> </w:t>
      </w:r>
      <w:r w:rsidRPr="00072AC0">
        <w:rPr>
          <w:rFonts w:ascii="Arial" w:eastAsia="Arial" w:hAnsi="Arial" w:cs="Arial"/>
          <w:b/>
          <w:bCs/>
          <w:spacing w:val="-5"/>
          <w:sz w:val="21"/>
          <w:szCs w:val="21"/>
        </w:rPr>
        <w:t>i</w:t>
      </w:r>
      <w:r w:rsidRPr="00072AC0">
        <w:rPr>
          <w:rFonts w:ascii="Arial" w:eastAsia="Arial" w:hAnsi="Arial" w:cs="Arial"/>
          <w:b/>
          <w:bCs/>
          <w:sz w:val="21"/>
          <w:szCs w:val="21"/>
        </w:rPr>
        <w:t>s</w:t>
      </w:r>
      <w:r w:rsidRPr="00072AC0">
        <w:rPr>
          <w:rFonts w:ascii="Arial" w:eastAsia="Arial" w:hAnsi="Arial" w:cs="Arial"/>
          <w:b/>
          <w:bCs/>
          <w:spacing w:val="5"/>
          <w:sz w:val="21"/>
          <w:szCs w:val="21"/>
        </w:rPr>
        <w:t xml:space="preserve"> </w:t>
      </w:r>
      <w:r w:rsidRPr="00072AC0">
        <w:rPr>
          <w:rFonts w:ascii="Arial" w:eastAsia="Arial" w:hAnsi="Arial" w:cs="Arial"/>
          <w:b/>
          <w:bCs/>
          <w:spacing w:val="3"/>
          <w:sz w:val="21"/>
          <w:szCs w:val="21"/>
        </w:rPr>
        <w:t>m</w:t>
      </w:r>
      <w:r w:rsidRPr="00072AC0">
        <w:rPr>
          <w:rFonts w:ascii="Arial" w:eastAsia="Arial" w:hAnsi="Arial" w:cs="Arial"/>
          <w:b/>
          <w:bCs/>
          <w:spacing w:val="-4"/>
          <w:sz w:val="21"/>
          <w:szCs w:val="21"/>
        </w:rPr>
        <w:t>u</w:t>
      </w:r>
      <w:r w:rsidRPr="00072AC0">
        <w:rPr>
          <w:rFonts w:ascii="Arial" w:eastAsia="Arial" w:hAnsi="Arial" w:cs="Arial"/>
          <w:b/>
          <w:bCs/>
          <w:spacing w:val="-2"/>
          <w:sz w:val="21"/>
          <w:szCs w:val="21"/>
        </w:rPr>
        <w:t>c</w:t>
      </w:r>
      <w:r w:rsidRPr="00072AC0">
        <w:rPr>
          <w:rFonts w:ascii="Arial" w:eastAsia="Arial" w:hAnsi="Arial" w:cs="Arial"/>
          <w:b/>
          <w:bCs/>
          <w:sz w:val="21"/>
          <w:szCs w:val="21"/>
        </w:rPr>
        <w:t>h</w:t>
      </w:r>
      <w:r w:rsidRPr="00072AC0">
        <w:rPr>
          <w:rFonts w:ascii="Arial" w:eastAsia="Arial" w:hAnsi="Arial" w:cs="Arial"/>
          <w:b/>
          <w:bCs/>
          <w:spacing w:val="15"/>
          <w:sz w:val="21"/>
          <w:szCs w:val="21"/>
        </w:rPr>
        <w:t xml:space="preserve"> </w:t>
      </w:r>
      <w:r w:rsidRPr="00072AC0">
        <w:rPr>
          <w:rFonts w:ascii="Arial" w:eastAsia="Arial" w:hAnsi="Arial" w:cs="Arial"/>
          <w:b/>
          <w:bCs/>
          <w:spacing w:val="-5"/>
          <w:sz w:val="21"/>
          <w:szCs w:val="21"/>
        </w:rPr>
        <w:t>l</w:t>
      </w:r>
      <w:r w:rsidRPr="00072AC0">
        <w:rPr>
          <w:rFonts w:ascii="Arial" w:eastAsia="Arial" w:hAnsi="Arial" w:cs="Arial"/>
          <w:b/>
          <w:bCs/>
          <w:spacing w:val="5"/>
          <w:sz w:val="21"/>
          <w:szCs w:val="21"/>
        </w:rPr>
        <w:t>a</w:t>
      </w:r>
      <w:r w:rsidRPr="00072AC0">
        <w:rPr>
          <w:rFonts w:ascii="Arial" w:eastAsia="Arial" w:hAnsi="Arial" w:cs="Arial"/>
          <w:b/>
          <w:bCs/>
          <w:spacing w:val="-4"/>
          <w:sz w:val="21"/>
          <w:szCs w:val="21"/>
        </w:rPr>
        <w:t>r</w:t>
      </w:r>
      <w:r w:rsidRPr="00072AC0">
        <w:rPr>
          <w:rFonts w:ascii="Arial" w:eastAsia="Arial" w:hAnsi="Arial" w:cs="Arial"/>
          <w:b/>
          <w:bCs/>
          <w:sz w:val="21"/>
          <w:szCs w:val="21"/>
        </w:rPr>
        <w:t>g</w:t>
      </w:r>
      <w:r w:rsidRPr="00072AC0">
        <w:rPr>
          <w:rFonts w:ascii="Arial" w:eastAsia="Arial" w:hAnsi="Arial" w:cs="Arial"/>
          <w:b/>
          <w:bCs/>
          <w:spacing w:val="5"/>
          <w:sz w:val="21"/>
          <w:szCs w:val="21"/>
        </w:rPr>
        <w:t>e</w:t>
      </w:r>
      <w:r w:rsidRPr="00072AC0">
        <w:rPr>
          <w:rFonts w:ascii="Arial" w:eastAsia="Arial" w:hAnsi="Arial" w:cs="Arial"/>
          <w:b/>
          <w:bCs/>
          <w:sz w:val="21"/>
          <w:szCs w:val="21"/>
        </w:rPr>
        <w:t>r</w:t>
      </w:r>
      <w:r w:rsidRPr="00072AC0">
        <w:rPr>
          <w:rFonts w:ascii="Arial" w:eastAsia="Arial" w:hAnsi="Arial" w:cs="Arial"/>
          <w:b/>
          <w:bCs/>
          <w:spacing w:val="6"/>
          <w:sz w:val="21"/>
          <w:szCs w:val="21"/>
        </w:rPr>
        <w:t xml:space="preserve"> </w:t>
      </w:r>
      <w:r w:rsidRPr="00072AC0">
        <w:rPr>
          <w:rFonts w:ascii="Arial" w:eastAsia="Arial" w:hAnsi="Arial" w:cs="Arial"/>
          <w:b/>
          <w:bCs/>
          <w:spacing w:val="3"/>
          <w:sz w:val="21"/>
          <w:szCs w:val="21"/>
        </w:rPr>
        <w:t>t</w:t>
      </w:r>
      <w:r w:rsidRPr="00072AC0">
        <w:rPr>
          <w:rFonts w:ascii="Arial" w:eastAsia="Arial" w:hAnsi="Arial" w:cs="Arial"/>
          <w:b/>
          <w:bCs/>
          <w:spacing w:val="-4"/>
          <w:sz w:val="21"/>
          <w:szCs w:val="21"/>
        </w:rPr>
        <w:t>h</w:t>
      </w:r>
      <w:r w:rsidRPr="00072AC0">
        <w:rPr>
          <w:rFonts w:ascii="Arial" w:eastAsia="Arial" w:hAnsi="Arial" w:cs="Arial"/>
          <w:b/>
          <w:bCs/>
          <w:sz w:val="21"/>
          <w:szCs w:val="21"/>
        </w:rPr>
        <w:t>an</w:t>
      </w:r>
      <w:r w:rsidRPr="00072AC0">
        <w:rPr>
          <w:rFonts w:ascii="Arial" w:eastAsia="Arial" w:hAnsi="Arial" w:cs="Arial"/>
          <w:b/>
          <w:bCs/>
          <w:spacing w:val="8"/>
          <w:sz w:val="21"/>
          <w:szCs w:val="21"/>
        </w:rPr>
        <w:t xml:space="preserve"> </w:t>
      </w:r>
      <w:r w:rsidRPr="00072AC0">
        <w:rPr>
          <w:rFonts w:ascii="Arial" w:eastAsia="Arial" w:hAnsi="Arial" w:cs="Arial"/>
          <w:b/>
          <w:bCs/>
          <w:spacing w:val="3"/>
          <w:sz w:val="21"/>
          <w:szCs w:val="21"/>
        </w:rPr>
        <w:t>t</w:t>
      </w:r>
      <w:r w:rsidRPr="00072AC0">
        <w:rPr>
          <w:rFonts w:ascii="Arial" w:eastAsia="Arial" w:hAnsi="Arial" w:cs="Arial"/>
          <w:b/>
          <w:bCs/>
          <w:spacing w:val="-4"/>
          <w:sz w:val="21"/>
          <w:szCs w:val="21"/>
        </w:rPr>
        <w:t>h</w:t>
      </w:r>
      <w:r w:rsidRPr="00072AC0">
        <w:rPr>
          <w:rFonts w:ascii="Arial" w:eastAsia="Arial" w:hAnsi="Arial" w:cs="Arial"/>
          <w:b/>
          <w:bCs/>
          <w:sz w:val="21"/>
          <w:szCs w:val="21"/>
        </w:rPr>
        <w:t>e</w:t>
      </w:r>
      <w:r w:rsidRPr="00072AC0">
        <w:rPr>
          <w:rFonts w:ascii="Arial" w:eastAsia="Arial" w:hAnsi="Arial" w:cs="Arial"/>
          <w:b/>
          <w:bCs/>
          <w:spacing w:val="11"/>
          <w:sz w:val="21"/>
          <w:szCs w:val="21"/>
        </w:rPr>
        <w:t xml:space="preserve"> </w:t>
      </w:r>
      <w:r w:rsidRPr="00072AC0">
        <w:rPr>
          <w:rFonts w:ascii="Arial" w:eastAsia="Arial" w:hAnsi="Arial" w:cs="Arial"/>
          <w:b/>
          <w:bCs/>
          <w:sz w:val="21"/>
          <w:szCs w:val="21"/>
        </w:rPr>
        <w:t>r</w:t>
      </w:r>
      <w:r w:rsidRPr="00072AC0">
        <w:rPr>
          <w:rFonts w:ascii="Arial" w:eastAsia="Arial" w:hAnsi="Arial" w:cs="Arial"/>
          <w:b/>
          <w:bCs/>
          <w:spacing w:val="-4"/>
          <w:sz w:val="21"/>
          <w:szCs w:val="21"/>
        </w:rPr>
        <w:t>e</w:t>
      </w:r>
      <w:r w:rsidRPr="00072AC0">
        <w:rPr>
          <w:rFonts w:ascii="Arial" w:eastAsia="Arial" w:hAnsi="Arial" w:cs="Arial"/>
          <w:b/>
          <w:bCs/>
          <w:spacing w:val="3"/>
          <w:sz w:val="21"/>
          <w:szCs w:val="21"/>
        </w:rPr>
        <w:t>s</w:t>
      </w:r>
      <w:r w:rsidRPr="00072AC0">
        <w:rPr>
          <w:rFonts w:ascii="Arial" w:eastAsia="Arial" w:hAnsi="Arial" w:cs="Arial"/>
          <w:b/>
          <w:bCs/>
          <w:sz w:val="21"/>
          <w:szCs w:val="21"/>
        </w:rPr>
        <w:t>t</w:t>
      </w:r>
      <w:r w:rsidRPr="00072AC0">
        <w:rPr>
          <w:rFonts w:ascii="Arial" w:eastAsia="Arial" w:hAnsi="Arial" w:cs="Arial"/>
          <w:b/>
          <w:bCs/>
          <w:spacing w:val="9"/>
          <w:sz w:val="21"/>
          <w:szCs w:val="21"/>
        </w:rPr>
        <w:t xml:space="preserve"> </w:t>
      </w:r>
      <w:r w:rsidRPr="00072AC0">
        <w:rPr>
          <w:rFonts w:ascii="Arial" w:eastAsia="Arial" w:hAnsi="Arial" w:cs="Arial"/>
          <w:b/>
          <w:bCs/>
          <w:spacing w:val="-4"/>
          <w:sz w:val="21"/>
          <w:szCs w:val="21"/>
        </w:rPr>
        <w:t>o</w:t>
      </w:r>
      <w:r w:rsidRPr="00072AC0">
        <w:rPr>
          <w:rFonts w:ascii="Arial" w:eastAsia="Arial" w:hAnsi="Arial" w:cs="Arial"/>
          <w:b/>
          <w:bCs/>
          <w:sz w:val="21"/>
          <w:szCs w:val="21"/>
        </w:rPr>
        <w:t>f</w:t>
      </w:r>
      <w:r w:rsidRPr="00072AC0">
        <w:rPr>
          <w:rFonts w:ascii="Arial" w:eastAsia="Arial" w:hAnsi="Arial" w:cs="Arial"/>
          <w:b/>
          <w:bCs/>
          <w:spacing w:val="10"/>
          <w:sz w:val="21"/>
          <w:szCs w:val="21"/>
        </w:rPr>
        <w:t xml:space="preserve"> </w:t>
      </w:r>
      <w:r w:rsidRPr="00072AC0">
        <w:rPr>
          <w:rFonts w:ascii="Arial" w:eastAsia="Arial" w:hAnsi="Arial" w:cs="Arial"/>
          <w:b/>
          <w:bCs/>
          <w:spacing w:val="-7"/>
          <w:sz w:val="21"/>
          <w:szCs w:val="21"/>
        </w:rPr>
        <w:t>t</w:t>
      </w:r>
      <w:r w:rsidRPr="00072AC0">
        <w:rPr>
          <w:rFonts w:ascii="Arial" w:eastAsia="Arial" w:hAnsi="Arial" w:cs="Arial"/>
          <w:b/>
          <w:bCs/>
          <w:sz w:val="21"/>
          <w:szCs w:val="21"/>
        </w:rPr>
        <w:t>he</w:t>
      </w:r>
      <w:r w:rsidRPr="00072AC0">
        <w:rPr>
          <w:rFonts w:ascii="Arial" w:eastAsia="Arial" w:hAnsi="Arial" w:cs="Arial"/>
          <w:b/>
          <w:bCs/>
          <w:spacing w:val="11"/>
          <w:sz w:val="21"/>
          <w:szCs w:val="21"/>
        </w:rPr>
        <w:t xml:space="preserve"> </w:t>
      </w:r>
      <w:r w:rsidRPr="00072AC0">
        <w:rPr>
          <w:rFonts w:ascii="Arial" w:eastAsia="Arial" w:hAnsi="Arial" w:cs="Arial"/>
          <w:b/>
          <w:bCs/>
          <w:spacing w:val="-4"/>
          <w:sz w:val="21"/>
          <w:szCs w:val="21"/>
        </w:rPr>
        <w:t>re</w:t>
      </w:r>
      <w:r w:rsidRPr="00072AC0">
        <w:rPr>
          <w:rFonts w:ascii="Arial" w:eastAsia="Arial" w:hAnsi="Arial" w:cs="Arial"/>
          <w:b/>
          <w:bCs/>
          <w:spacing w:val="8"/>
          <w:sz w:val="21"/>
          <w:szCs w:val="21"/>
        </w:rPr>
        <w:t>s</w:t>
      </w:r>
      <w:r w:rsidRPr="00072AC0">
        <w:rPr>
          <w:rFonts w:ascii="Arial" w:eastAsia="Arial" w:hAnsi="Arial" w:cs="Arial"/>
          <w:b/>
          <w:bCs/>
          <w:sz w:val="21"/>
          <w:szCs w:val="21"/>
        </w:rPr>
        <w:t>i</w:t>
      </w:r>
      <w:r w:rsidRPr="00072AC0">
        <w:rPr>
          <w:rFonts w:ascii="Arial" w:eastAsia="Arial" w:hAnsi="Arial" w:cs="Arial"/>
          <w:b/>
          <w:bCs/>
          <w:spacing w:val="-4"/>
          <w:sz w:val="21"/>
          <w:szCs w:val="21"/>
        </w:rPr>
        <w:t>d</w:t>
      </w:r>
      <w:r w:rsidRPr="00072AC0">
        <w:rPr>
          <w:rFonts w:ascii="Arial" w:eastAsia="Arial" w:hAnsi="Arial" w:cs="Arial"/>
          <w:b/>
          <w:bCs/>
          <w:sz w:val="21"/>
          <w:szCs w:val="21"/>
        </w:rPr>
        <w:t>u</w:t>
      </w:r>
      <w:r w:rsidRPr="00072AC0">
        <w:rPr>
          <w:rFonts w:ascii="Arial" w:eastAsia="Arial" w:hAnsi="Arial" w:cs="Arial"/>
          <w:b/>
          <w:bCs/>
          <w:spacing w:val="-4"/>
          <w:sz w:val="21"/>
          <w:szCs w:val="21"/>
        </w:rPr>
        <w:t>a</w:t>
      </w:r>
      <w:r w:rsidRPr="00072AC0">
        <w:rPr>
          <w:rFonts w:ascii="Arial" w:eastAsia="Arial" w:hAnsi="Arial" w:cs="Arial"/>
          <w:b/>
          <w:bCs/>
          <w:sz w:val="21"/>
          <w:szCs w:val="21"/>
        </w:rPr>
        <w:t>l</w:t>
      </w:r>
      <w:r w:rsidRPr="00072AC0">
        <w:rPr>
          <w:rFonts w:ascii="Arial" w:eastAsia="Arial" w:hAnsi="Arial" w:cs="Arial"/>
          <w:b/>
          <w:bCs/>
          <w:spacing w:val="19"/>
          <w:sz w:val="21"/>
          <w:szCs w:val="21"/>
        </w:rPr>
        <w:t xml:space="preserve"> </w:t>
      </w:r>
      <w:r w:rsidRPr="00072AC0">
        <w:rPr>
          <w:rFonts w:ascii="Arial" w:eastAsia="Arial" w:hAnsi="Arial" w:cs="Arial"/>
          <w:b/>
          <w:bCs/>
          <w:spacing w:val="-2"/>
          <w:w w:val="102"/>
          <w:sz w:val="21"/>
          <w:szCs w:val="21"/>
        </w:rPr>
        <w:t>v</w:t>
      </w:r>
      <w:r w:rsidRPr="00072AC0">
        <w:rPr>
          <w:rFonts w:ascii="Arial" w:eastAsia="Arial" w:hAnsi="Arial" w:cs="Arial"/>
          <w:b/>
          <w:bCs/>
          <w:spacing w:val="5"/>
          <w:w w:val="102"/>
          <w:sz w:val="21"/>
          <w:szCs w:val="21"/>
        </w:rPr>
        <w:t>a</w:t>
      </w:r>
      <w:r w:rsidRPr="00072AC0">
        <w:rPr>
          <w:rFonts w:ascii="Arial" w:eastAsia="Arial" w:hAnsi="Arial" w:cs="Arial"/>
          <w:b/>
          <w:bCs/>
          <w:spacing w:val="-5"/>
          <w:w w:val="102"/>
          <w:sz w:val="21"/>
          <w:szCs w:val="21"/>
        </w:rPr>
        <w:t>l</w:t>
      </w:r>
      <w:r w:rsidRPr="00072AC0">
        <w:rPr>
          <w:rFonts w:ascii="Arial" w:eastAsia="Arial" w:hAnsi="Arial" w:cs="Arial"/>
          <w:b/>
          <w:bCs/>
          <w:w w:val="102"/>
          <w:sz w:val="21"/>
          <w:szCs w:val="21"/>
        </w:rPr>
        <w:t>u</w:t>
      </w:r>
      <w:r w:rsidRPr="00072AC0"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e</w:t>
      </w:r>
      <w:r w:rsidRPr="00072AC0">
        <w:rPr>
          <w:rFonts w:ascii="Arial" w:eastAsia="Arial" w:hAnsi="Arial" w:cs="Arial"/>
          <w:b/>
          <w:bCs/>
          <w:w w:val="102"/>
          <w:sz w:val="21"/>
          <w:szCs w:val="21"/>
        </w:rPr>
        <w:t>s</w:t>
      </w:r>
    </w:p>
    <w:p w:rsidR="006D02D5" w:rsidRDefault="006D02D5">
      <w:pPr>
        <w:spacing w:before="7" w:line="280" w:lineRule="exact"/>
        <w:rPr>
          <w:sz w:val="28"/>
          <w:szCs w:val="28"/>
        </w:rPr>
      </w:pPr>
    </w:p>
    <w:p w:rsidR="006D02D5" w:rsidRDefault="0017288A">
      <w:pPr>
        <w:spacing w:line="248" w:lineRule="auto"/>
        <w:ind w:left="519" w:right="767" w:hanging="41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3</w:t>
      </w:r>
      <w:r>
        <w:rPr>
          <w:rFonts w:ascii="Arial" w:eastAsia="Arial" w:hAnsi="Arial" w:cs="Arial"/>
          <w:spacing w:val="5"/>
          <w:sz w:val="21"/>
          <w:szCs w:val="21"/>
        </w:rPr>
        <w:t>6</w:t>
      </w:r>
      <w:r>
        <w:rPr>
          <w:rFonts w:ascii="Arial" w:eastAsia="Arial" w:hAnsi="Arial" w:cs="Arial"/>
          <w:sz w:val="21"/>
          <w:szCs w:val="21"/>
        </w:rPr>
        <w:t xml:space="preserve">. 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7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pacing w:val="8"/>
          <w:sz w:val="21"/>
          <w:szCs w:val="21"/>
        </w:rPr>
        <w:t>s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u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on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w</w:t>
      </w:r>
      <w:r>
        <w:rPr>
          <w:rFonts w:ascii="Arial" w:eastAsia="Arial" w:hAnsi="Arial" w:cs="Arial"/>
          <w:spacing w:val="5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7"/>
          <w:sz w:val="21"/>
          <w:szCs w:val="21"/>
        </w:rPr>
        <w:t>t</w:t>
      </w:r>
      <w:r>
        <w:rPr>
          <w:rFonts w:ascii="Arial" w:eastAsia="Arial" w:hAnsi="Arial" w:cs="Arial"/>
          <w:spacing w:val="5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5"/>
          <w:sz w:val="21"/>
          <w:szCs w:val="21"/>
        </w:rPr>
        <w:t>p</w:t>
      </w:r>
      <w:r>
        <w:rPr>
          <w:rFonts w:ascii="Arial" w:eastAsia="Arial" w:hAnsi="Arial" w:cs="Arial"/>
          <w:spacing w:val="-4"/>
          <w:sz w:val="21"/>
          <w:szCs w:val="21"/>
        </w:rPr>
        <w:t>en</w:t>
      </w:r>
      <w:r>
        <w:rPr>
          <w:rFonts w:ascii="Arial" w:eastAsia="Arial" w:hAnsi="Arial" w:cs="Arial"/>
          <w:spacing w:val="5"/>
          <w:sz w:val="21"/>
          <w:szCs w:val="21"/>
        </w:rPr>
        <w:t>d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nt</w:t>
      </w:r>
      <w:r>
        <w:rPr>
          <w:rFonts w:ascii="Arial" w:eastAsia="Arial" w:hAnsi="Arial" w:cs="Arial"/>
          <w:spacing w:val="22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ariab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an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pacing w:val="-4"/>
          <w:sz w:val="21"/>
          <w:szCs w:val="21"/>
        </w:rPr>
        <w:t>u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5"/>
          <w:sz w:val="21"/>
          <w:szCs w:val="21"/>
        </w:rPr>
        <w:t>n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y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one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of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7"/>
          <w:sz w:val="21"/>
          <w:szCs w:val="21"/>
        </w:rPr>
        <w:t>t</w:t>
      </w:r>
      <w:r>
        <w:rPr>
          <w:rFonts w:ascii="Arial" w:eastAsia="Arial" w:hAnsi="Arial" w:cs="Arial"/>
          <w:spacing w:val="-2"/>
          <w:sz w:val="21"/>
          <w:szCs w:val="21"/>
        </w:rPr>
        <w:t>w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p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o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s</w:t>
      </w:r>
      <w:r>
        <w:rPr>
          <w:rFonts w:ascii="Arial" w:eastAsia="Arial" w:hAnsi="Arial" w:cs="Arial"/>
          <w:spacing w:val="8"/>
          <w:w w:val="102"/>
          <w:sz w:val="21"/>
          <w:szCs w:val="21"/>
        </w:rPr>
        <w:t>s</w:t>
      </w:r>
      <w:r>
        <w:rPr>
          <w:rFonts w:ascii="Arial" w:eastAsia="Arial" w:hAnsi="Arial" w:cs="Arial"/>
          <w:w w:val="102"/>
          <w:sz w:val="21"/>
          <w:szCs w:val="21"/>
        </w:rPr>
        <w:t>ib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l</w:t>
      </w:r>
      <w:r>
        <w:rPr>
          <w:rFonts w:ascii="Arial" w:eastAsia="Arial" w:hAnsi="Arial" w:cs="Arial"/>
          <w:w w:val="102"/>
          <w:sz w:val="21"/>
          <w:szCs w:val="21"/>
        </w:rPr>
        <w:t xml:space="preserve">e </w:t>
      </w:r>
      <w:r>
        <w:rPr>
          <w:rFonts w:ascii="Arial" w:eastAsia="Arial" w:hAnsi="Arial" w:cs="Arial"/>
          <w:sz w:val="21"/>
          <w:szCs w:val="21"/>
        </w:rPr>
        <w:t>di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5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spacing w:val="3"/>
          <w:sz w:val="21"/>
          <w:szCs w:val="21"/>
        </w:rPr>
        <w:t>v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9"/>
          <w:sz w:val="21"/>
          <w:szCs w:val="21"/>
        </w:rPr>
        <w:t>l</w:t>
      </w:r>
      <w:r>
        <w:rPr>
          <w:rFonts w:ascii="Arial" w:eastAsia="Arial" w:hAnsi="Arial" w:cs="Arial"/>
          <w:spacing w:val="5"/>
          <w:sz w:val="21"/>
          <w:szCs w:val="21"/>
        </w:rPr>
        <w:t>u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,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  <w:u w:val="single" w:color="000000"/>
        </w:rPr>
        <w:t xml:space="preserve">  </w:t>
      </w:r>
      <w:proofErr w:type="gramEnd"/>
      <w:r>
        <w:rPr>
          <w:rFonts w:ascii="Arial" w:eastAsia="Arial" w:hAnsi="Arial" w:cs="Arial"/>
          <w:sz w:val="21"/>
          <w:szCs w:val="21"/>
          <w:u w:val="single" w:color="000000"/>
        </w:rPr>
        <w:t xml:space="preserve">             </w:t>
      </w:r>
      <w:r>
        <w:rPr>
          <w:rFonts w:ascii="Arial" w:eastAsia="Arial" w:hAnsi="Arial" w:cs="Arial"/>
          <w:spacing w:val="15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spacing w:val="-55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_.</w:t>
      </w:r>
    </w:p>
    <w:p w:rsidR="006D02D5" w:rsidRDefault="0017288A">
      <w:pPr>
        <w:spacing w:line="220" w:lineRule="exact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A.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w</w:t>
      </w:r>
      <w:r>
        <w:rPr>
          <w:rFonts w:ascii="Arial" w:eastAsia="Arial" w:hAnsi="Arial" w:cs="Arial"/>
          <w:sz w:val="21"/>
          <w:szCs w:val="21"/>
        </w:rPr>
        <w:t xml:space="preserve">e 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pacing w:val="-4"/>
          <w:sz w:val="21"/>
          <w:szCs w:val="21"/>
        </w:rPr>
        <w:t>u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u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pacing w:val="5"/>
          <w:sz w:val="21"/>
          <w:szCs w:val="21"/>
        </w:rPr>
        <w:t>u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ple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pacing w:val="-9"/>
          <w:w w:val="102"/>
          <w:sz w:val="21"/>
          <w:szCs w:val="21"/>
        </w:rPr>
        <w:t>r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e</w:t>
      </w:r>
      <w:r>
        <w:rPr>
          <w:rFonts w:ascii="Arial" w:eastAsia="Arial" w:hAnsi="Arial" w:cs="Arial"/>
          <w:w w:val="102"/>
          <w:sz w:val="21"/>
          <w:szCs w:val="21"/>
        </w:rPr>
        <w:t>gr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e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s</w:t>
      </w:r>
      <w:r>
        <w:rPr>
          <w:rFonts w:ascii="Arial" w:eastAsia="Arial" w:hAnsi="Arial" w:cs="Arial"/>
          <w:spacing w:val="8"/>
          <w:w w:val="102"/>
          <w:sz w:val="21"/>
          <w:szCs w:val="21"/>
        </w:rPr>
        <w:t>s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i</w:t>
      </w:r>
      <w:r>
        <w:rPr>
          <w:rFonts w:ascii="Arial" w:eastAsia="Arial" w:hAnsi="Arial" w:cs="Arial"/>
          <w:w w:val="102"/>
          <w:sz w:val="21"/>
          <w:szCs w:val="21"/>
        </w:rPr>
        <w:t>on</w:t>
      </w:r>
    </w:p>
    <w:p w:rsidR="006D02D5" w:rsidRDefault="0017288A">
      <w:pPr>
        <w:spacing w:before="3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B.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pacing w:val="5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nly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be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pacing w:val="3"/>
          <w:sz w:val="21"/>
          <w:szCs w:val="21"/>
        </w:rPr>
        <w:t>w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5"/>
          <w:sz w:val="21"/>
          <w:szCs w:val="21"/>
        </w:rPr>
        <w:t>n</w:t>
      </w:r>
      <w:r>
        <w:rPr>
          <w:rFonts w:ascii="Arial" w:eastAsia="Arial" w:hAnsi="Arial" w:cs="Arial"/>
          <w:spacing w:val="-4"/>
          <w:sz w:val="21"/>
          <w:szCs w:val="21"/>
        </w:rPr>
        <w:t>de</w:t>
      </w:r>
      <w:r>
        <w:rPr>
          <w:rFonts w:ascii="Arial" w:eastAsia="Arial" w:hAnsi="Arial" w:cs="Arial"/>
          <w:spacing w:val="5"/>
          <w:sz w:val="21"/>
          <w:szCs w:val="21"/>
        </w:rPr>
        <w:t>p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ndent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v</w:t>
      </w:r>
      <w:r>
        <w:rPr>
          <w:rFonts w:ascii="Arial" w:eastAsia="Arial" w:hAnsi="Arial" w:cs="Arial"/>
          <w:w w:val="102"/>
          <w:sz w:val="21"/>
          <w:szCs w:val="21"/>
        </w:rPr>
        <w:t>ari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a</w:t>
      </w:r>
      <w:r>
        <w:rPr>
          <w:rFonts w:ascii="Arial" w:eastAsia="Arial" w:hAnsi="Arial" w:cs="Arial"/>
          <w:w w:val="102"/>
          <w:sz w:val="21"/>
          <w:szCs w:val="21"/>
        </w:rPr>
        <w:t>bl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e</w:t>
      </w:r>
      <w:r>
        <w:rPr>
          <w:rFonts w:ascii="Arial" w:eastAsia="Arial" w:hAnsi="Arial" w:cs="Arial"/>
          <w:w w:val="102"/>
          <w:sz w:val="21"/>
          <w:szCs w:val="21"/>
        </w:rPr>
        <w:t>s</w:t>
      </w:r>
    </w:p>
    <w:p w:rsidR="006D02D5" w:rsidRDefault="0017288A">
      <w:pPr>
        <w:spacing w:before="3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 w:rsidRPr="00626353">
        <w:rPr>
          <w:rFonts w:ascii="Arial" w:eastAsia="Arial" w:hAnsi="Arial" w:cs="Arial"/>
          <w:b/>
          <w:bCs/>
          <w:spacing w:val="-5"/>
          <w:sz w:val="21"/>
          <w:szCs w:val="21"/>
        </w:rPr>
        <w:t>l</w:t>
      </w:r>
      <w:r w:rsidRPr="00626353">
        <w:rPr>
          <w:rFonts w:ascii="Arial" w:eastAsia="Arial" w:hAnsi="Arial" w:cs="Arial"/>
          <w:b/>
          <w:bCs/>
          <w:spacing w:val="5"/>
          <w:sz w:val="21"/>
          <w:szCs w:val="21"/>
        </w:rPr>
        <w:t>o</w:t>
      </w:r>
      <w:r w:rsidRPr="00626353">
        <w:rPr>
          <w:rFonts w:ascii="Arial" w:eastAsia="Arial" w:hAnsi="Arial" w:cs="Arial"/>
          <w:b/>
          <w:bCs/>
          <w:sz w:val="21"/>
          <w:szCs w:val="21"/>
        </w:rPr>
        <w:t>g</w:t>
      </w:r>
      <w:r w:rsidRPr="00626353">
        <w:rPr>
          <w:rFonts w:ascii="Arial" w:eastAsia="Arial" w:hAnsi="Arial" w:cs="Arial"/>
          <w:b/>
          <w:bCs/>
          <w:spacing w:val="-5"/>
          <w:sz w:val="21"/>
          <w:szCs w:val="21"/>
        </w:rPr>
        <w:t>i</w:t>
      </w:r>
      <w:r w:rsidRPr="00626353">
        <w:rPr>
          <w:rFonts w:ascii="Arial" w:eastAsia="Arial" w:hAnsi="Arial" w:cs="Arial"/>
          <w:b/>
          <w:bCs/>
          <w:spacing w:val="3"/>
          <w:sz w:val="21"/>
          <w:szCs w:val="21"/>
        </w:rPr>
        <w:t>s</w:t>
      </w:r>
      <w:r w:rsidRPr="00626353">
        <w:rPr>
          <w:rFonts w:ascii="Arial" w:eastAsia="Arial" w:hAnsi="Arial" w:cs="Arial"/>
          <w:b/>
          <w:bCs/>
          <w:spacing w:val="2"/>
          <w:sz w:val="21"/>
          <w:szCs w:val="21"/>
        </w:rPr>
        <w:t>t</w:t>
      </w:r>
      <w:r w:rsidRPr="00626353">
        <w:rPr>
          <w:rFonts w:ascii="Arial" w:eastAsia="Arial" w:hAnsi="Arial" w:cs="Arial"/>
          <w:b/>
          <w:bCs/>
          <w:spacing w:val="-5"/>
          <w:sz w:val="21"/>
          <w:szCs w:val="21"/>
        </w:rPr>
        <w:t>i</w:t>
      </w:r>
      <w:r w:rsidRPr="00626353">
        <w:rPr>
          <w:rFonts w:ascii="Arial" w:eastAsia="Arial" w:hAnsi="Arial" w:cs="Arial"/>
          <w:b/>
          <w:bCs/>
          <w:sz w:val="21"/>
          <w:szCs w:val="21"/>
        </w:rPr>
        <w:t>c</w:t>
      </w:r>
      <w:r w:rsidRPr="00626353">
        <w:rPr>
          <w:rFonts w:ascii="Arial" w:eastAsia="Arial" w:hAnsi="Arial" w:cs="Arial"/>
          <w:b/>
          <w:bCs/>
          <w:spacing w:val="20"/>
          <w:sz w:val="21"/>
          <w:szCs w:val="21"/>
        </w:rPr>
        <w:t xml:space="preserve"> </w:t>
      </w:r>
      <w:r w:rsidRPr="00626353">
        <w:rPr>
          <w:rFonts w:ascii="Arial" w:eastAsia="Arial" w:hAnsi="Arial" w:cs="Arial"/>
          <w:b/>
          <w:bCs/>
          <w:spacing w:val="-4"/>
          <w:sz w:val="21"/>
          <w:szCs w:val="21"/>
        </w:rPr>
        <w:t>re</w:t>
      </w:r>
      <w:r w:rsidRPr="00626353">
        <w:rPr>
          <w:rFonts w:ascii="Arial" w:eastAsia="Arial" w:hAnsi="Arial" w:cs="Arial"/>
          <w:b/>
          <w:bCs/>
          <w:spacing w:val="5"/>
          <w:sz w:val="21"/>
          <w:szCs w:val="21"/>
        </w:rPr>
        <w:t>g</w:t>
      </w:r>
      <w:r w:rsidRPr="00626353">
        <w:rPr>
          <w:rFonts w:ascii="Arial" w:eastAsia="Arial" w:hAnsi="Arial" w:cs="Arial"/>
          <w:b/>
          <w:bCs/>
          <w:spacing w:val="-4"/>
          <w:sz w:val="21"/>
          <w:szCs w:val="21"/>
        </w:rPr>
        <w:t>r</w:t>
      </w:r>
      <w:r w:rsidRPr="00626353">
        <w:rPr>
          <w:rFonts w:ascii="Arial" w:eastAsia="Arial" w:hAnsi="Arial" w:cs="Arial"/>
          <w:b/>
          <w:bCs/>
          <w:sz w:val="21"/>
          <w:szCs w:val="21"/>
        </w:rPr>
        <w:t>e</w:t>
      </w:r>
      <w:r w:rsidRPr="00626353">
        <w:rPr>
          <w:rFonts w:ascii="Arial" w:eastAsia="Arial" w:hAnsi="Arial" w:cs="Arial"/>
          <w:b/>
          <w:bCs/>
          <w:spacing w:val="-2"/>
          <w:sz w:val="21"/>
          <w:szCs w:val="21"/>
        </w:rPr>
        <w:t>s</w:t>
      </w:r>
      <w:r w:rsidRPr="00626353">
        <w:rPr>
          <w:rFonts w:ascii="Arial" w:eastAsia="Arial" w:hAnsi="Arial" w:cs="Arial"/>
          <w:b/>
          <w:bCs/>
          <w:spacing w:val="3"/>
          <w:sz w:val="21"/>
          <w:szCs w:val="21"/>
        </w:rPr>
        <w:t>s</w:t>
      </w:r>
      <w:r w:rsidRPr="00626353">
        <w:rPr>
          <w:rFonts w:ascii="Arial" w:eastAsia="Arial" w:hAnsi="Arial" w:cs="Arial"/>
          <w:b/>
          <w:bCs/>
          <w:spacing w:val="-5"/>
          <w:sz w:val="21"/>
          <w:szCs w:val="21"/>
        </w:rPr>
        <w:t>i</w:t>
      </w:r>
      <w:r w:rsidRPr="00626353">
        <w:rPr>
          <w:rFonts w:ascii="Arial" w:eastAsia="Arial" w:hAnsi="Arial" w:cs="Arial"/>
          <w:b/>
          <w:bCs/>
          <w:spacing w:val="5"/>
          <w:sz w:val="21"/>
          <w:szCs w:val="21"/>
        </w:rPr>
        <w:t>o</w:t>
      </w:r>
      <w:r w:rsidRPr="00626353">
        <w:rPr>
          <w:rFonts w:ascii="Arial" w:eastAsia="Arial" w:hAnsi="Arial" w:cs="Arial"/>
          <w:b/>
          <w:bCs/>
          <w:sz w:val="21"/>
          <w:szCs w:val="21"/>
        </w:rPr>
        <w:t>n</w:t>
      </w:r>
      <w:r w:rsidRPr="00626353">
        <w:rPr>
          <w:rFonts w:ascii="Arial" w:eastAsia="Arial" w:hAnsi="Arial" w:cs="Arial"/>
          <w:b/>
          <w:bCs/>
          <w:spacing w:val="15"/>
          <w:sz w:val="21"/>
          <w:szCs w:val="21"/>
        </w:rPr>
        <w:t xml:space="preserve"> </w:t>
      </w:r>
      <w:r w:rsidRPr="00626353">
        <w:rPr>
          <w:rFonts w:ascii="Arial" w:eastAsia="Arial" w:hAnsi="Arial" w:cs="Arial"/>
          <w:b/>
          <w:bCs/>
          <w:spacing w:val="3"/>
          <w:sz w:val="21"/>
          <w:szCs w:val="21"/>
        </w:rPr>
        <w:t>s</w:t>
      </w:r>
      <w:r w:rsidRPr="00626353">
        <w:rPr>
          <w:rFonts w:ascii="Arial" w:eastAsia="Arial" w:hAnsi="Arial" w:cs="Arial"/>
          <w:b/>
          <w:bCs/>
          <w:spacing w:val="-4"/>
          <w:sz w:val="21"/>
          <w:szCs w:val="21"/>
        </w:rPr>
        <w:t>h</w:t>
      </w:r>
      <w:r w:rsidRPr="00626353">
        <w:rPr>
          <w:rFonts w:ascii="Arial" w:eastAsia="Arial" w:hAnsi="Arial" w:cs="Arial"/>
          <w:b/>
          <w:bCs/>
          <w:spacing w:val="5"/>
          <w:sz w:val="21"/>
          <w:szCs w:val="21"/>
        </w:rPr>
        <w:t>o</w:t>
      </w:r>
      <w:r w:rsidRPr="00626353">
        <w:rPr>
          <w:rFonts w:ascii="Arial" w:eastAsia="Arial" w:hAnsi="Arial" w:cs="Arial"/>
          <w:b/>
          <w:bCs/>
          <w:sz w:val="21"/>
          <w:szCs w:val="21"/>
        </w:rPr>
        <w:t>uld</w:t>
      </w:r>
      <w:r w:rsidRPr="00626353">
        <w:rPr>
          <w:rFonts w:ascii="Arial" w:eastAsia="Arial" w:hAnsi="Arial" w:cs="Arial"/>
          <w:b/>
          <w:bCs/>
          <w:spacing w:val="12"/>
          <w:sz w:val="21"/>
          <w:szCs w:val="21"/>
        </w:rPr>
        <w:t xml:space="preserve"> </w:t>
      </w:r>
      <w:r w:rsidRPr="00626353">
        <w:rPr>
          <w:rFonts w:ascii="Arial" w:eastAsia="Arial" w:hAnsi="Arial" w:cs="Arial"/>
          <w:b/>
          <w:bCs/>
          <w:spacing w:val="-4"/>
          <w:sz w:val="21"/>
          <w:szCs w:val="21"/>
        </w:rPr>
        <w:t>b</w:t>
      </w:r>
      <w:r w:rsidRPr="00626353">
        <w:rPr>
          <w:rFonts w:ascii="Arial" w:eastAsia="Arial" w:hAnsi="Arial" w:cs="Arial"/>
          <w:b/>
          <w:bCs/>
          <w:sz w:val="21"/>
          <w:szCs w:val="21"/>
        </w:rPr>
        <w:t>e</w:t>
      </w:r>
      <w:r w:rsidRPr="00626353">
        <w:rPr>
          <w:rFonts w:ascii="Arial" w:eastAsia="Arial" w:hAnsi="Arial" w:cs="Arial"/>
          <w:b/>
          <w:bCs/>
          <w:spacing w:val="5"/>
          <w:sz w:val="21"/>
          <w:szCs w:val="21"/>
        </w:rPr>
        <w:t xml:space="preserve"> </w:t>
      </w:r>
      <w:r w:rsidRPr="00626353">
        <w:rPr>
          <w:rFonts w:ascii="Arial" w:eastAsia="Arial" w:hAnsi="Arial" w:cs="Arial"/>
          <w:b/>
          <w:bCs/>
          <w:w w:val="102"/>
          <w:sz w:val="21"/>
          <w:szCs w:val="21"/>
        </w:rPr>
        <w:t>appl</w:t>
      </w:r>
      <w:r w:rsidRPr="00626353">
        <w:rPr>
          <w:rFonts w:ascii="Arial" w:eastAsia="Arial" w:hAnsi="Arial" w:cs="Arial"/>
          <w:b/>
          <w:bCs/>
          <w:spacing w:val="-5"/>
          <w:w w:val="102"/>
          <w:sz w:val="21"/>
          <w:szCs w:val="21"/>
        </w:rPr>
        <w:t>i</w:t>
      </w:r>
      <w:r w:rsidRPr="00626353">
        <w:rPr>
          <w:rFonts w:ascii="Arial" w:eastAsia="Arial" w:hAnsi="Arial" w:cs="Arial"/>
          <w:b/>
          <w:bCs/>
          <w:spacing w:val="5"/>
          <w:w w:val="102"/>
          <w:sz w:val="21"/>
          <w:szCs w:val="21"/>
        </w:rPr>
        <w:t>e</w:t>
      </w:r>
      <w:r w:rsidRPr="00626353">
        <w:rPr>
          <w:rFonts w:ascii="Arial" w:eastAsia="Arial" w:hAnsi="Arial" w:cs="Arial"/>
          <w:b/>
          <w:bCs/>
          <w:w w:val="102"/>
          <w:sz w:val="21"/>
          <w:szCs w:val="21"/>
        </w:rPr>
        <w:t>d</w:t>
      </w:r>
    </w:p>
    <w:p w:rsidR="006D02D5" w:rsidRDefault="0017288A">
      <w:pPr>
        <w:spacing w:before="8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all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dep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5"/>
          <w:sz w:val="21"/>
          <w:szCs w:val="21"/>
        </w:rPr>
        <w:t>n</w:t>
      </w:r>
      <w:r>
        <w:rPr>
          <w:rFonts w:ascii="Arial" w:eastAsia="Arial" w:hAnsi="Arial" w:cs="Arial"/>
          <w:spacing w:val="-4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>ent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v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1"/>
          <w:sz w:val="21"/>
          <w:szCs w:val="21"/>
        </w:rPr>
        <w:t>a</w:t>
      </w:r>
      <w:r>
        <w:rPr>
          <w:rFonts w:ascii="Arial" w:eastAsia="Arial" w:hAnsi="Arial" w:cs="Arial"/>
          <w:spacing w:val="5"/>
          <w:sz w:val="21"/>
          <w:szCs w:val="21"/>
        </w:rPr>
        <w:t>b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es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pacing w:val="-4"/>
          <w:sz w:val="21"/>
          <w:szCs w:val="21"/>
        </w:rPr>
        <w:t>u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ha</w:t>
      </w:r>
      <w:r>
        <w:rPr>
          <w:rFonts w:ascii="Arial" w:eastAsia="Arial" w:hAnsi="Arial" w:cs="Arial"/>
          <w:spacing w:val="8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pacing w:val="5"/>
          <w:sz w:val="21"/>
          <w:szCs w:val="21"/>
        </w:rPr>
        <w:t>u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of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ei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her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z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r</w:t>
      </w:r>
      <w:r>
        <w:rPr>
          <w:rFonts w:ascii="Arial" w:eastAsia="Arial" w:hAnsi="Arial" w:cs="Arial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one</w:t>
      </w:r>
    </w:p>
    <w:p w:rsidR="006D02D5" w:rsidRDefault="006D02D5">
      <w:pPr>
        <w:spacing w:before="7" w:line="280" w:lineRule="exact"/>
        <w:rPr>
          <w:sz w:val="28"/>
          <w:szCs w:val="28"/>
        </w:rPr>
      </w:pPr>
    </w:p>
    <w:p w:rsidR="006D02D5" w:rsidRDefault="0017288A">
      <w:pPr>
        <w:spacing w:line="248" w:lineRule="auto"/>
        <w:ind w:left="519" w:right="663" w:hanging="41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3</w:t>
      </w:r>
      <w:r>
        <w:rPr>
          <w:rFonts w:ascii="Arial" w:eastAsia="Arial" w:hAnsi="Arial" w:cs="Arial"/>
          <w:spacing w:val="5"/>
          <w:sz w:val="21"/>
          <w:szCs w:val="21"/>
        </w:rPr>
        <w:t>7</w:t>
      </w:r>
      <w:r>
        <w:rPr>
          <w:rFonts w:ascii="Arial" w:eastAsia="Arial" w:hAnsi="Arial" w:cs="Arial"/>
          <w:sz w:val="21"/>
          <w:szCs w:val="21"/>
        </w:rPr>
        <w:t xml:space="preserve">. 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 xml:space="preserve"> s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pacing w:val="8"/>
          <w:sz w:val="21"/>
          <w:szCs w:val="21"/>
        </w:rPr>
        <w:t>s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l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-4"/>
          <w:sz w:val="21"/>
          <w:szCs w:val="21"/>
        </w:rPr>
        <w:t>u</w:t>
      </w:r>
      <w:r>
        <w:rPr>
          <w:rFonts w:ascii="Arial" w:eastAsia="Arial" w:hAnsi="Arial" w:cs="Arial"/>
          <w:spacing w:val="8"/>
          <w:sz w:val="21"/>
          <w:szCs w:val="21"/>
        </w:rPr>
        <w:t>c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ed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de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er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ne</w:t>
      </w:r>
      <w:r>
        <w:rPr>
          <w:rFonts w:ascii="Arial" w:eastAsia="Arial" w:hAnsi="Arial" w:cs="Arial"/>
          <w:spacing w:val="19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w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r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5"/>
          <w:sz w:val="21"/>
          <w:szCs w:val="21"/>
        </w:rPr>
        <w:t>j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r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r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5"/>
          <w:sz w:val="21"/>
          <w:szCs w:val="21"/>
        </w:rPr>
        <w:t>j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h</w:t>
      </w:r>
      <w:r>
        <w:rPr>
          <w:rFonts w:ascii="Arial" w:eastAsia="Arial" w:hAnsi="Arial" w:cs="Arial"/>
          <w:spacing w:val="-7"/>
          <w:w w:val="102"/>
          <w:sz w:val="21"/>
          <w:szCs w:val="21"/>
        </w:rPr>
        <w:t>y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p</w:t>
      </w:r>
      <w:r>
        <w:rPr>
          <w:rFonts w:ascii="Arial" w:eastAsia="Arial" w:hAnsi="Arial" w:cs="Arial"/>
          <w:w w:val="102"/>
          <w:sz w:val="21"/>
          <w:szCs w:val="21"/>
        </w:rPr>
        <w:t>o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t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he</w:t>
      </w:r>
      <w:r>
        <w:rPr>
          <w:rFonts w:ascii="Arial" w:eastAsia="Arial" w:hAnsi="Arial" w:cs="Arial"/>
          <w:spacing w:val="8"/>
          <w:w w:val="102"/>
          <w:sz w:val="21"/>
          <w:szCs w:val="21"/>
        </w:rPr>
        <w:t>s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i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z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e</w:t>
      </w:r>
      <w:r>
        <w:rPr>
          <w:rFonts w:ascii="Arial" w:eastAsia="Arial" w:hAnsi="Arial" w:cs="Arial"/>
          <w:w w:val="102"/>
          <w:sz w:val="21"/>
          <w:szCs w:val="21"/>
        </w:rPr>
        <w:t xml:space="preserve">d </w:t>
      </w:r>
      <w:r>
        <w:rPr>
          <w:rFonts w:ascii="Arial" w:eastAsia="Arial" w:hAnsi="Arial" w:cs="Arial"/>
          <w:sz w:val="21"/>
          <w:szCs w:val="21"/>
        </w:rPr>
        <w:t>pro</w:t>
      </w:r>
      <w:r>
        <w:rPr>
          <w:rFonts w:ascii="Arial" w:eastAsia="Arial" w:hAnsi="Arial" w:cs="Arial"/>
          <w:spacing w:val="-4"/>
          <w:sz w:val="21"/>
          <w:szCs w:val="21"/>
        </w:rPr>
        <w:t>b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bi</w:t>
      </w:r>
      <w:r>
        <w:rPr>
          <w:rFonts w:ascii="Arial" w:eastAsia="Arial" w:hAnsi="Arial" w:cs="Arial"/>
          <w:spacing w:val="-4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y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4"/>
          <w:sz w:val="21"/>
          <w:szCs w:val="21"/>
        </w:rPr>
        <w:t>b</w:t>
      </w:r>
      <w:r>
        <w:rPr>
          <w:rFonts w:ascii="Arial" w:eastAsia="Arial" w:hAnsi="Arial" w:cs="Arial"/>
          <w:spacing w:val="5"/>
          <w:sz w:val="21"/>
          <w:szCs w:val="21"/>
        </w:rPr>
        <w:t>u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ion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f</w:t>
      </w:r>
      <w:r>
        <w:rPr>
          <w:rFonts w:ascii="Arial" w:eastAsia="Arial" w:hAnsi="Arial" w:cs="Arial"/>
          <w:sz w:val="21"/>
          <w:szCs w:val="21"/>
        </w:rPr>
        <w:t>or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p</w:t>
      </w:r>
      <w:r>
        <w:rPr>
          <w:rFonts w:ascii="Arial" w:eastAsia="Arial" w:hAnsi="Arial" w:cs="Arial"/>
          <w:sz w:val="21"/>
          <w:szCs w:val="21"/>
        </w:rPr>
        <w:t>opula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k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>w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 xml:space="preserve">a </w:t>
      </w:r>
      <w:r>
        <w:rPr>
          <w:rFonts w:ascii="Arial" w:eastAsia="Arial" w:hAnsi="Arial" w:cs="Arial"/>
          <w:sz w:val="21"/>
          <w:szCs w:val="21"/>
          <w:u w:val="single" w:color="000000"/>
        </w:rPr>
        <w:t xml:space="preserve">                         </w:t>
      </w:r>
      <w:r>
        <w:rPr>
          <w:rFonts w:ascii="Arial" w:eastAsia="Arial" w:hAnsi="Arial" w:cs="Arial"/>
          <w:spacing w:val="5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spacing w:val="-36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.</w:t>
      </w:r>
    </w:p>
    <w:p w:rsidR="006D02D5" w:rsidRPr="00630D7B" w:rsidRDefault="0017288A">
      <w:pPr>
        <w:spacing w:line="220" w:lineRule="exact"/>
        <w:ind w:left="102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A</w:t>
      </w:r>
      <w:r w:rsidRPr="00630D7B">
        <w:rPr>
          <w:rFonts w:ascii="Arial" w:eastAsia="Arial" w:hAnsi="Arial" w:cs="Arial"/>
          <w:b/>
          <w:bCs/>
          <w:sz w:val="21"/>
          <w:szCs w:val="21"/>
        </w:rPr>
        <w:t xml:space="preserve">.  </w:t>
      </w:r>
      <w:r w:rsidRPr="00630D7B">
        <w:rPr>
          <w:rFonts w:ascii="Arial" w:eastAsia="Arial" w:hAnsi="Arial" w:cs="Arial"/>
          <w:b/>
          <w:bCs/>
          <w:spacing w:val="43"/>
          <w:sz w:val="21"/>
          <w:szCs w:val="21"/>
        </w:rPr>
        <w:t xml:space="preserve"> </w:t>
      </w:r>
      <w:r w:rsidRPr="00630D7B">
        <w:rPr>
          <w:rFonts w:ascii="Arial" w:eastAsia="Arial" w:hAnsi="Arial" w:cs="Arial"/>
          <w:b/>
          <w:bCs/>
          <w:spacing w:val="-2"/>
          <w:sz w:val="21"/>
          <w:szCs w:val="21"/>
        </w:rPr>
        <w:t>c</w:t>
      </w:r>
      <w:r w:rsidRPr="00630D7B">
        <w:rPr>
          <w:rFonts w:ascii="Arial" w:eastAsia="Arial" w:hAnsi="Arial" w:cs="Arial"/>
          <w:b/>
          <w:bCs/>
          <w:sz w:val="21"/>
          <w:szCs w:val="21"/>
        </w:rPr>
        <w:t>o</w:t>
      </w:r>
      <w:r w:rsidRPr="00630D7B">
        <w:rPr>
          <w:rFonts w:ascii="Arial" w:eastAsia="Arial" w:hAnsi="Arial" w:cs="Arial"/>
          <w:b/>
          <w:bCs/>
          <w:spacing w:val="5"/>
          <w:sz w:val="21"/>
          <w:szCs w:val="21"/>
        </w:rPr>
        <w:t>n</w:t>
      </w:r>
      <w:r w:rsidRPr="00630D7B">
        <w:rPr>
          <w:rFonts w:ascii="Arial" w:eastAsia="Arial" w:hAnsi="Arial" w:cs="Arial"/>
          <w:b/>
          <w:bCs/>
          <w:spacing w:val="-2"/>
          <w:sz w:val="21"/>
          <w:szCs w:val="21"/>
        </w:rPr>
        <w:t>t</w:t>
      </w:r>
      <w:r w:rsidRPr="00630D7B">
        <w:rPr>
          <w:rFonts w:ascii="Arial" w:eastAsia="Arial" w:hAnsi="Arial" w:cs="Arial"/>
          <w:b/>
          <w:bCs/>
          <w:spacing w:val="-5"/>
          <w:sz w:val="21"/>
          <w:szCs w:val="21"/>
        </w:rPr>
        <w:t>i</w:t>
      </w:r>
      <w:r w:rsidRPr="00630D7B">
        <w:rPr>
          <w:rFonts w:ascii="Arial" w:eastAsia="Arial" w:hAnsi="Arial" w:cs="Arial"/>
          <w:b/>
          <w:bCs/>
          <w:sz w:val="21"/>
          <w:szCs w:val="21"/>
        </w:rPr>
        <w:t>nge</w:t>
      </w:r>
      <w:r w:rsidRPr="00630D7B">
        <w:rPr>
          <w:rFonts w:ascii="Arial" w:eastAsia="Arial" w:hAnsi="Arial" w:cs="Arial"/>
          <w:b/>
          <w:bCs/>
          <w:spacing w:val="-4"/>
          <w:sz w:val="21"/>
          <w:szCs w:val="21"/>
        </w:rPr>
        <w:t>n</w:t>
      </w:r>
      <w:r w:rsidRPr="00630D7B">
        <w:rPr>
          <w:rFonts w:ascii="Arial" w:eastAsia="Arial" w:hAnsi="Arial" w:cs="Arial"/>
          <w:b/>
          <w:bCs/>
          <w:spacing w:val="8"/>
          <w:sz w:val="21"/>
          <w:szCs w:val="21"/>
        </w:rPr>
        <w:t>c</w:t>
      </w:r>
      <w:r w:rsidRPr="00630D7B">
        <w:rPr>
          <w:rFonts w:ascii="Arial" w:eastAsia="Arial" w:hAnsi="Arial" w:cs="Arial"/>
          <w:b/>
          <w:bCs/>
          <w:sz w:val="21"/>
          <w:szCs w:val="21"/>
        </w:rPr>
        <w:t>y</w:t>
      </w:r>
      <w:r w:rsidRPr="00630D7B">
        <w:rPr>
          <w:rFonts w:ascii="Arial" w:eastAsia="Arial" w:hAnsi="Arial" w:cs="Arial"/>
          <w:b/>
          <w:bCs/>
          <w:spacing w:val="19"/>
          <w:sz w:val="21"/>
          <w:szCs w:val="21"/>
        </w:rPr>
        <w:t xml:space="preserve"> </w:t>
      </w:r>
      <w:r w:rsidRPr="00630D7B">
        <w:rPr>
          <w:rFonts w:ascii="Arial" w:eastAsia="Arial" w:hAnsi="Arial" w:cs="Arial"/>
          <w:b/>
          <w:bCs/>
          <w:spacing w:val="-2"/>
          <w:w w:val="102"/>
          <w:sz w:val="21"/>
          <w:szCs w:val="21"/>
        </w:rPr>
        <w:t>t</w:t>
      </w:r>
      <w:r w:rsidRPr="00630D7B">
        <w:rPr>
          <w:rFonts w:ascii="Arial" w:eastAsia="Arial" w:hAnsi="Arial" w:cs="Arial"/>
          <w:b/>
          <w:bCs/>
          <w:w w:val="102"/>
          <w:sz w:val="21"/>
          <w:szCs w:val="21"/>
        </w:rPr>
        <w:t>e</w:t>
      </w:r>
      <w:r w:rsidRPr="00630D7B">
        <w:rPr>
          <w:rFonts w:ascii="Arial" w:eastAsia="Arial" w:hAnsi="Arial" w:cs="Arial"/>
          <w:b/>
          <w:bCs/>
          <w:spacing w:val="-2"/>
          <w:w w:val="102"/>
          <w:sz w:val="21"/>
          <w:szCs w:val="21"/>
        </w:rPr>
        <w:t>s</w:t>
      </w:r>
      <w:r w:rsidRPr="00630D7B">
        <w:rPr>
          <w:rFonts w:ascii="Arial" w:eastAsia="Arial" w:hAnsi="Arial" w:cs="Arial"/>
          <w:b/>
          <w:bCs/>
          <w:w w:val="102"/>
          <w:sz w:val="21"/>
          <w:szCs w:val="21"/>
        </w:rPr>
        <w:t>t</w:t>
      </w:r>
    </w:p>
    <w:p w:rsidR="006D02D5" w:rsidRDefault="0017288A">
      <w:pPr>
        <w:spacing w:before="8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B.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pro</w:t>
      </w:r>
      <w:r>
        <w:rPr>
          <w:rFonts w:ascii="Arial" w:eastAsia="Arial" w:hAnsi="Arial" w:cs="Arial"/>
          <w:spacing w:val="-4"/>
          <w:sz w:val="21"/>
          <w:szCs w:val="21"/>
        </w:rPr>
        <w:t>b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bi</w:t>
      </w:r>
      <w:r>
        <w:rPr>
          <w:rFonts w:ascii="Arial" w:eastAsia="Arial" w:hAnsi="Arial" w:cs="Arial"/>
          <w:spacing w:val="-4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y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t</w:t>
      </w:r>
      <w:r>
        <w:rPr>
          <w:rFonts w:ascii="Arial" w:eastAsia="Arial" w:hAnsi="Arial" w:cs="Arial"/>
          <w:w w:val="102"/>
          <w:sz w:val="21"/>
          <w:szCs w:val="21"/>
        </w:rPr>
        <w:t>e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s</w:t>
      </w:r>
      <w:r>
        <w:rPr>
          <w:rFonts w:ascii="Arial" w:eastAsia="Arial" w:hAnsi="Arial" w:cs="Arial"/>
          <w:w w:val="102"/>
          <w:sz w:val="21"/>
          <w:szCs w:val="21"/>
        </w:rPr>
        <w:t>t</w:t>
      </w:r>
    </w:p>
    <w:p w:rsidR="006D02D5" w:rsidRDefault="0017288A">
      <w:pPr>
        <w:spacing w:before="3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pacing w:val="-4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>ne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of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f</w:t>
      </w:r>
      <w:r>
        <w:rPr>
          <w:rFonts w:ascii="Arial" w:eastAsia="Arial" w:hAnsi="Arial" w:cs="Arial"/>
          <w:sz w:val="21"/>
          <w:szCs w:val="21"/>
        </w:rPr>
        <w:t>it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t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e</w:t>
      </w:r>
      <w:r>
        <w:rPr>
          <w:rFonts w:ascii="Arial" w:eastAsia="Arial" w:hAnsi="Arial" w:cs="Arial"/>
          <w:spacing w:val="8"/>
          <w:w w:val="102"/>
          <w:sz w:val="21"/>
          <w:szCs w:val="21"/>
        </w:rPr>
        <w:t>s</w:t>
      </w:r>
      <w:r>
        <w:rPr>
          <w:rFonts w:ascii="Arial" w:eastAsia="Arial" w:hAnsi="Arial" w:cs="Arial"/>
          <w:w w:val="102"/>
          <w:sz w:val="21"/>
          <w:szCs w:val="21"/>
        </w:rPr>
        <w:t>t</w:t>
      </w:r>
    </w:p>
    <w:p w:rsidR="006D02D5" w:rsidRDefault="0017288A">
      <w:pPr>
        <w:spacing w:before="8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one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f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5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na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pacing w:val="8"/>
          <w:sz w:val="21"/>
          <w:szCs w:val="21"/>
        </w:rPr>
        <w:t>v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c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o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r</w:t>
      </w:r>
      <w:r>
        <w:rPr>
          <w:rFonts w:ascii="Arial" w:eastAsia="Arial" w:hAnsi="Arial" w:cs="Arial"/>
          <w:w w:val="102"/>
          <w:sz w:val="21"/>
          <w:szCs w:val="21"/>
        </w:rPr>
        <w:t>r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e</w:t>
      </w:r>
      <w:r>
        <w:rPr>
          <w:rFonts w:ascii="Arial" w:eastAsia="Arial" w:hAnsi="Arial" w:cs="Arial"/>
          <w:spacing w:val="8"/>
          <w:w w:val="102"/>
          <w:sz w:val="21"/>
          <w:szCs w:val="21"/>
        </w:rPr>
        <w:t>c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t</w:t>
      </w:r>
      <w:r>
        <w:rPr>
          <w:rFonts w:ascii="Arial" w:eastAsia="Arial" w:hAnsi="Arial" w:cs="Arial"/>
          <w:w w:val="102"/>
          <w:sz w:val="21"/>
          <w:szCs w:val="21"/>
        </w:rPr>
        <w:t>.</w:t>
      </w:r>
    </w:p>
    <w:p w:rsidR="006D02D5" w:rsidRDefault="006D02D5">
      <w:pPr>
        <w:spacing w:line="200" w:lineRule="exact"/>
      </w:pPr>
    </w:p>
    <w:p w:rsidR="006D02D5" w:rsidRDefault="006D02D5">
      <w:pPr>
        <w:spacing w:line="200" w:lineRule="exact"/>
      </w:pPr>
    </w:p>
    <w:p w:rsidR="006D02D5" w:rsidRDefault="0017288A">
      <w:pPr>
        <w:spacing w:line="243" w:lineRule="auto"/>
        <w:ind w:left="519" w:right="641" w:hanging="41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3</w:t>
      </w:r>
      <w:r>
        <w:rPr>
          <w:rFonts w:ascii="Arial" w:eastAsia="Arial" w:hAnsi="Arial" w:cs="Arial"/>
          <w:spacing w:val="5"/>
          <w:sz w:val="21"/>
          <w:szCs w:val="21"/>
        </w:rPr>
        <w:t>8</w:t>
      </w:r>
      <w:r>
        <w:rPr>
          <w:rFonts w:ascii="Arial" w:eastAsia="Arial" w:hAnsi="Arial" w:cs="Arial"/>
          <w:sz w:val="21"/>
          <w:szCs w:val="21"/>
        </w:rPr>
        <w:t xml:space="preserve">. 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 xml:space="preserve"> c</w:t>
      </w:r>
      <w:r>
        <w:rPr>
          <w:rFonts w:ascii="Arial" w:eastAsia="Arial" w:hAnsi="Arial" w:cs="Arial"/>
          <w:sz w:val="21"/>
          <w:szCs w:val="21"/>
        </w:rPr>
        <w:t>oll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f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pacing w:val="8"/>
          <w:sz w:val="21"/>
          <w:szCs w:val="21"/>
        </w:rPr>
        <w:t>s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al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7"/>
          <w:sz w:val="21"/>
          <w:szCs w:val="21"/>
        </w:rPr>
        <w:t>t</w:t>
      </w:r>
      <w:r>
        <w:rPr>
          <w:rFonts w:ascii="Arial" w:eastAsia="Arial" w:hAnsi="Arial" w:cs="Arial"/>
          <w:spacing w:val="5"/>
          <w:sz w:val="21"/>
          <w:szCs w:val="21"/>
        </w:rPr>
        <w:t>h</w:t>
      </w:r>
      <w:r>
        <w:rPr>
          <w:rFonts w:ascii="Arial" w:eastAsia="Arial" w:hAnsi="Arial" w:cs="Arial"/>
          <w:spacing w:val="-4"/>
          <w:sz w:val="21"/>
          <w:szCs w:val="21"/>
        </w:rPr>
        <w:t>od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h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generally</w:t>
      </w:r>
      <w:r>
        <w:rPr>
          <w:rFonts w:ascii="Arial" w:eastAsia="Arial" w:hAnsi="Arial" w:cs="Arial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equir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v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5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y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f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w</w:t>
      </w:r>
      <w:r>
        <w:rPr>
          <w:rFonts w:ascii="Arial" w:eastAsia="Arial" w:hAnsi="Arial" w:cs="Arial"/>
          <w:sz w:val="21"/>
          <w:szCs w:val="21"/>
        </w:rPr>
        <w:t>,</w:t>
      </w:r>
      <w:r>
        <w:rPr>
          <w:rFonts w:ascii="Arial" w:eastAsia="Arial" w:hAnsi="Arial" w:cs="Arial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f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-2"/>
          <w:sz w:val="21"/>
          <w:szCs w:val="21"/>
        </w:rPr>
        <w:t>y</w:t>
      </w:r>
      <w:r>
        <w:rPr>
          <w:rFonts w:ascii="Arial" w:eastAsia="Arial" w:hAnsi="Arial" w:cs="Arial"/>
          <w:sz w:val="21"/>
          <w:szCs w:val="21"/>
        </w:rPr>
        <w:t>,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a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s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s</w:t>
      </w:r>
      <w:r>
        <w:rPr>
          <w:rFonts w:ascii="Arial" w:eastAsia="Arial" w:hAnsi="Arial" w:cs="Arial"/>
          <w:w w:val="102"/>
          <w:sz w:val="21"/>
          <w:szCs w:val="21"/>
        </w:rPr>
        <w:t>u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m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p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t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i</w:t>
      </w:r>
      <w:r>
        <w:rPr>
          <w:rFonts w:ascii="Arial" w:eastAsia="Arial" w:hAnsi="Arial" w:cs="Arial"/>
          <w:w w:val="102"/>
          <w:sz w:val="21"/>
          <w:szCs w:val="21"/>
        </w:rPr>
        <w:t xml:space="preserve">ons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4"/>
          <w:sz w:val="21"/>
          <w:szCs w:val="21"/>
        </w:rPr>
        <w:t>b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ut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p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pu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24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d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ribu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on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is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k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>w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7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  <w:u w:val="single" w:color="000000"/>
        </w:rPr>
        <w:t xml:space="preserve">                            </w:t>
      </w:r>
      <w:proofErr w:type="gramStart"/>
      <w:r>
        <w:rPr>
          <w:rFonts w:ascii="Arial" w:eastAsia="Arial" w:hAnsi="Arial" w:cs="Arial"/>
          <w:spacing w:val="8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spacing w:val="-55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.</w:t>
      </w:r>
      <w:proofErr w:type="gramEnd"/>
    </w:p>
    <w:p w:rsidR="006D02D5" w:rsidRDefault="0017288A">
      <w:pPr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A.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par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-1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r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c</w:t>
      </w:r>
      <w:r>
        <w:rPr>
          <w:rFonts w:ascii="Arial" w:eastAsia="Arial" w:hAnsi="Arial" w:cs="Arial"/>
          <w:spacing w:val="22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m</w:t>
      </w:r>
      <w:r>
        <w:rPr>
          <w:rFonts w:ascii="Arial" w:eastAsia="Arial" w:hAnsi="Arial" w:cs="Arial"/>
          <w:w w:val="102"/>
          <w:sz w:val="21"/>
          <w:szCs w:val="21"/>
        </w:rPr>
        <w:t>e</w:t>
      </w:r>
      <w:r>
        <w:rPr>
          <w:rFonts w:ascii="Arial" w:eastAsia="Arial" w:hAnsi="Arial" w:cs="Arial"/>
          <w:spacing w:val="-7"/>
          <w:w w:val="102"/>
          <w:sz w:val="21"/>
          <w:szCs w:val="21"/>
        </w:rPr>
        <w:t>t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h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od</w:t>
      </w:r>
      <w:r>
        <w:rPr>
          <w:rFonts w:ascii="Arial" w:eastAsia="Arial" w:hAnsi="Arial" w:cs="Arial"/>
          <w:w w:val="102"/>
          <w:sz w:val="21"/>
          <w:szCs w:val="21"/>
        </w:rPr>
        <w:t>s</w:t>
      </w:r>
    </w:p>
    <w:p w:rsidR="006D02D5" w:rsidRPr="00A11785" w:rsidRDefault="0017288A">
      <w:pPr>
        <w:spacing w:before="3"/>
        <w:ind w:left="102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B.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 w:rsidRPr="00A11785">
        <w:rPr>
          <w:rFonts w:ascii="Arial" w:eastAsia="Arial" w:hAnsi="Arial" w:cs="Arial"/>
          <w:b/>
          <w:bCs/>
          <w:sz w:val="21"/>
          <w:szCs w:val="21"/>
        </w:rPr>
        <w:t>n</w:t>
      </w:r>
      <w:r w:rsidRPr="00A11785">
        <w:rPr>
          <w:rFonts w:ascii="Arial" w:eastAsia="Arial" w:hAnsi="Arial" w:cs="Arial"/>
          <w:b/>
          <w:bCs/>
          <w:spacing w:val="-4"/>
          <w:sz w:val="21"/>
          <w:szCs w:val="21"/>
        </w:rPr>
        <w:t>o</w:t>
      </w:r>
      <w:r w:rsidRPr="00A11785">
        <w:rPr>
          <w:rFonts w:ascii="Arial" w:eastAsia="Arial" w:hAnsi="Arial" w:cs="Arial"/>
          <w:b/>
          <w:bCs/>
          <w:spacing w:val="5"/>
          <w:sz w:val="21"/>
          <w:szCs w:val="21"/>
        </w:rPr>
        <w:t>n</w:t>
      </w:r>
      <w:r w:rsidRPr="00A11785">
        <w:rPr>
          <w:rFonts w:ascii="Arial" w:eastAsia="Arial" w:hAnsi="Arial" w:cs="Arial"/>
          <w:b/>
          <w:bCs/>
          <w:spacing w:val="-4"/>
          <w:sz w:val="21"/>
          <w:szCs w:val="21"/>
        </w:rPr>
        <w:t>p</w:t>
      </w:r>
      <w:r w:rsidRPr="00A11785">
        <w:rPr>
          <w:rFonts w:ascii="Arial" w:eastAsia="Arial" w:hAnsi="Arial" w:cs="Arial"/>
          <w:b/>
          <w:bCs/>
          <w:sz w:val="21"/>
          <w:szCs w:val="21"/>
        </w:rPr>
        <w:t>ar</w:t>
      </w:r>
      <w:r w:rsidRPr="00A11785">
        <w:rPr>
          <w:rFonts w:ascii="Arial" w:eastAsia="Arial" w:hAnsi="Arial" w:cs="Arial"/>
          <w:b/>
          <w:bCs/>
          <w:spacing w:val="-4"/>
          <w:sz w:val="21"/>
          <w:szCs w:val="21"/>
        </w:rPr>
        <w:t>a</w:t>
      </w:r>
      <w:r w:rsidRPr="00A11785">
        <w:rPr>
          <w:rFonts w:ascii="Arial" w:eastAsia="Arial" w:hAnsi="Arial" w:cs="Arial"/>
          <w:b/>
          <w:bCs/>
          <w:spacing w:val="3"/>
          <w:sz w:val="21"/>
          <w:szCs w:val="21"/>
        </w:rPr>
        <w:t>m</w:t>
      </w:r>
      <w:r w:rsidRPr="00A11785">
        <w:rPr>
          <w:rFonts w:ascii="Arial" w:eastAsia="Arial" w:hAnsi="Arial" w:cs="Arial"/>
          <w:b/>
          <w:bCs/>
          <w:sz w:val="21"/>
          <w:szCs w:val="21"/>
        </w:rPr>
        <w:t>e</w:t>
      </w:r>
      <w:r w:rsidRPr="00A11785">
        <w:rPr>
          <w:rFonts w:ascii="Arial" w:eastAsia="Arial" w:hAnsi="Arial" w:cs="Arial"/>
          <w:b/>
          <w:bCs/>
          <w:spacing w:val="3"/>
          <w:sz w:val="21"/>
          <w:szCs w:val="21"/>
        </w:rPr>
        <w:t>t</w:t>
      </w:r>
      <w:r w:rsidRPr="00A11785">
        <w:rPr>
          <w:rFonts w:ascii="Arial" w:eastAsia="Arial" w:hAnsi="Arial" w:cs="Arial"/>
          <w:b/>
          <w:bCs/>
          <w:sz w:val="21"/>
          <w:szCs w:val="21"/>
        </w:rPr>
        <w:t>r</w:t>
      </w:r>
      <w:r w:rsidRPr="00A11785">
        <w:rPr>
          <w:rFonts w:ascii="Arial" w:eastAsia="Arial" w:hAnsi="Arial" w:cs="Arial"/>
          <w:b/>
          <w:bCs/>
          <w:spacing w:val="-9"/>
          <w:sz w:val="21"/>
          <w:szCs w:val="21"/>
        </w:rPr>
        <w:t>i</w:t>
      </w:r>
      <w:r w:rsidRPr="00A11785">
        <w:rPr>
          <w:rFonts w:ascii="Arial" w:eastAsia="Arial" w:hAnsi="Arial" w:cs="Arial"/>
          <w:b/>
          <w:bCs/>
          <w:sz w:val="21"/>
          <w:szCs w:val="21"/>
        </w:rPr>
        <w:t>c</w:t>
      </w:r>
      <w:r w:rsidRPr="00A11785">
        <w:rPr>
          <w:rFonts w:ascii="Arial" w:eastAsia="Arial" w:hAnsi="Arial" w:cs="Arial"/>
          <w:b/>
          <w:bCs/>
          <w:spacing w:val="29"/>
          <w:sz w:val="21"/>
          <w:szCs w:val="21"/>
        </w:rPr>
        <w:t xml:space="preserve"> </w:t>
      </w:r>
      <w:r w:rsidRPr="00A11785">
        <w:rPr>
          <w:rFonts w:ascii="Arial" w:eastAsia="Arial" w:hAnsi="Arial" w:cs="Arial"/>
          <w:b/>
          <w:bCs/>
          <w:spacing w:val="-1"/>
          <w:w w:val="102"/>
          <w:sz w:val="21"/>
          <w:szCs w:val="21"/>
        </w:rPr>
        <w:t>m</w:t>
      </w:r>
      <w:r w:rsidRPr="00A11785">
        <w:rPr>
          <w:rFonts w:ascii="Arial" w:eastAsia="Arial" w:hAnsi="Arial" w:cs="Arial"/>
          <w:b/>
          <w:bCs/>
          <w:spacing w:val="5"/>
          <w:w w:val="102"/>
          <w:sz w:val="21"/>
          <w:szCs w:val="21"/>
        </w:rPr>
        <w:t>e</w:t>
      </w:r>
      <w:r w:rsidRPr="00A11785">
        <w:rPr>
          <w:rFonts w:ascii="Arial" w:eastAsia="Arial" w:hAnsi="Arial" w:cs="Arial"/>
          <w:b/>
          <w:bCs/>
          <w:spacing w:val="-2"/>
          <w:w w:val="102"/>
          <w:sz w:val="21"/>
          <w:szCs w:val="21"/>
        </w:rPr>
        <w:t>t</w:t>
      </w:r>
      <w:r w:rsidRPr="00A11785">
        <w:rPr>
          <w:rFonts w:ascii="Arial" w:eastAsia="Arial" w:hAnsi="Arial" w:cs="Arial"/>
          <w:b/>
          <w:bCs/>
          <w:w w:val="102"/>
          <w:sz w:val="21"/>
          <w:szCs w:val="21"/>
        </w:rPr>
        <w:t>ho</w:t>
      </w:r>
      <w:r w:rsidRPr="00A11785"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d</w:t>
      </w:r>
      <w:r w:rsidRPr="00A11785">
        <w:rPr>
          <w:rFonts w:ascii="Arial" w:eastAsia="Arial" w:hAnsi="Arial" w:cs="Arial"/>
          <w:b/>
          <w:bCs/>
          <w:w w:val="102"/>
          <w:sz w:val="21"/>
          <w:szCs w:val="21"/>
        </w:rPr>
        <w:t>s</w:t>
      </w:r>
    </w:p>
    <w:p w:rsidR="006D02D5" w:rsidRDefault="0017288A">
      <w:pPr>
        <w:spacing w:before="8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di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ibu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io</w:t>
      </w:r>
      <w:r>
        <w:rPr>
          <w:rFonts w:ascii="Arial" w:eastAsia="Arial" w:hAnsi="Arial" w:cs="Arial"/>
          <w:spacing w:val="7"/>
          <w:sz w:val="21"/>
          <w:szCs w:val="21"/>
        </w:rPr>
        <w:t>n</w:t>
      </w:r>
      <w:r>
        <w:rPr>
          <w:rFonts w:ascii="Arial" w:eastAsia="Arial" w:hAnsi="Arial" w:cs="Arial"/>
          <w:spacing w:val="-4"/>
          <w:sz w:val="21"/>
          <w:szCs w:val="21"/>
        </w:rPr>
        <w:t>-</w:t>
      </w:r>
      <w:r>
        <w:rPr>
          <w:rFonts w:ascii="Arial" w:eastAsia="Arial" w:hAnsi="Arial" w:cs="Arial"/>
          <w:spacing w:val="2"/>
          <w:sz w:val="21"/>
          <w:szCs w:val="21"/>
        </w:rPr>
        <w:t>f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7"/>
          <w:sz w:val="21"/>
          <w:szCs w:val="21"/>
        </w:rPr>
        <w:t>x</w:t>
      </w:r>
      <w:r>
        <w:rPr>
          <w:rFonts w:ascii="Arial" w:eastAsia="Arial" w:hAnsi="Arial" w:cs="Arial"/>
          <w:sz w:val="21"/>
          <w:szCs w:val="21"/>
        </w:rPr>
        <w:t>ed</w:t>
      </w:r>
      <w:r>
        <w:rPr>
          <w:rFonts w:ascii="Arial" w:eastAsia="Arial" w:hAnsi="Arial" w:cs="Arial"/>
          <w:spacing w:val="3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m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e</w:t>
      </w:r>
      <w:r>
        <w:rPr>
          <w:rFonts w:ascii="Arial" w:eastAsia="Arial" w:hAnsi="Arial" w:cs="Arial"/>
          <w:spacing w:val="-7"/>
          <w:w w:val="102"/>
          <w:sz w:val="21"/>
          <w:szCs w:val="21"/>
        </w:rPr>
        <w:t>t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h</w:t>
      </w:r>
      <w:r>
        <w:rPr>
          <w:rFonts w:ascii="Arial" w:eastAsia="Arial" w:hAnsi="Arial" w:cs="Arial"/>
          <w:spacing w:val="-3"/>
          <w:w w:val="102"/>
          <w:sz w:val="21"/>
          <w:szCs w:val="21"/>
        </w:rPr>
        <w:t>o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d</w:t>
      </w:r>
      <w:r>
        <w:rPr>
          <w:rFonts w:ascii="Arial" w:eastAsia="Arial" w:hAnsi="Arial" w:cs="Arial"/>
          <w:w w:val="102"/>
          <w:sz w:val="21"/>
          <w:szCs w:val="21"/>
        </w:rPr>
        <w:t>s</w:t>
      </w:r>
    </w:p>
    <w:p w:rsidR="006D02D5" w:rsidRDefault="0017288A">
      <w:pPr>
        <w:spacing w:before="8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no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r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m</w:t>
      </w:r>
      <w:r>
        <w:rPr>
          <w:rFonts w:ascii="Arial" w:eastAsia="Arial" w:hAnsi="Arial" w:cs="Arial"/>
          <w:w w:val="102"/>
          <w:sz w:val="21"/>
          <w:szCs w:val="21"/>
        </w:rPr>
        <w:t>al</w:t>
      </w:r>
    </w:p>
    <w:p w:rsidR="006D02D5" w:rsidRDefault="006D02D5">
      <w:pPr>
        <w:spacing w:before="7" w:line="280" w:lineRule="exact"/>
        <w:rPr>
          <w:sz w:val="28"/>
          <w:szCs w:val="28"/>
        </w:rPr>
      </w:pPr>
    </w:p>
    <w:p w:rsidR="006D02D5" w:rsidRDefault="0017288A">
      <w:pPr>
        <w:spacing w:line="243" w:lineRule="auto"/>
        <w:ind w:left="519" w:right="106" w:hanging="41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lastRenderedPageBreak/>
        <w:t>3</w:t>
      </w:r>
      <w:r>
        <w:rPr>
          <w:rFonts w:ascii="Arial" w:eastAsia="Arial" w:hAnsi="Arial" w:cs="Arial"/>
          <w:spacing w:val="5"/>
          <w:sz w:val="21"/>
          <w:szCs w:val="21"/>
        </w:rPr>
        <w:t>9</w:t>
      </w:r>
      <w:r>
        <w:rPr>
          <w:rFonts w:ascii="Arial" w:eastAsia="Arial" w:hAnsi="Arial" w:cs="Arial"/>
          <w:sz w:val="21"/>
          <w:szCs w:val="21"/>
        </w:rPr>
        <w:t xml:space="preserve">. 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F</w:t>
      </w:r>
      <w:r>
        <w:rPr>
          <w:rFonts w:ascii="Arial" w:eastAsia="Arial" w:hAnsi="Arial" w:cs="Arial"/>
          <w:sz w:val="21"/>
          <w:szCs w:val="21"/>
        </w:rPr>
        <w:t>rom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p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p</w:t>
      </w:r>
      <w:r>
        <w:rPr>
          <w:rFonts w:ascii="Arial" w:eastAsia="Arial" w:hAnsi="Arial" w:cs="Arial"/>
          <w:spacing w:val="5"/>
          <w:sz w:val="21"/>
          <w:szCs w:val="21"/>
        </w:rPr>
        <w:t>u</w:t>
      </w:r>
      <w:r>
        <w:rPr>
          <w:rFonts w:ascii="Arial" w:eastAsia="Arial" w:hAnsi="Arial" w:cs="Arial"/>
          <w:spacing w:val="-9"/>
          <w:sz w:val="21"/>
          <w:szCs w:val="21"/>
        </w:rPr>
        <w:t>l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2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of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3"/>
          <w:sz w:val="21"/>
          <w:szCs w:val="21"/>
        </w:rPr>
        <w:t>z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4</w:t>
      </w:r>
      <w:r>
        <w:rPr>
          <w:rFonts w:ascii="Arial" w:eastAsia="Arial" w:hAnsi="Arial" w:cs="Arial"/>
          <w:sz w:val="21"/>
          <w:szCs w:val="21"/>
        </w:rPr>
        <w:t>00,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dom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p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f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4</w:t>
      </w:r>
      <w:r>
        <w:rPr>
          <w:rFonts w:ascii="Arial" w:eastAsia="Arial" w:hAnsi="Arial" w:cs="Arial"/>
          <w:sz w:val="21"/>
          <w:szCs w:val="21"/>
        </w:rPr>
        <w:t>0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2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8"/>
          <w:sz w:val="21"/>
          <w:szCs w:val="21"/>
        </w:rPr>
        <w:t>c</w:t>
      </w:r>
      <w:r>
        <w:rPr>
          <w:rFonts w:ascii="Arial" w:eastAsia="Arial" w:hAnsi="Arial" w:cs="Arial"/>
          <w:spacing w:val="-7"/>
          <w:sz w:val="21"/>
          <w:szCs w:val="21"/>
        </w:rPr>
        <w:t>t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 xml:space="preserve">d. 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edi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f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7"/>
          <w:w w:val="102"/>
          <w:sz w:val="21"/>
          <w:szCs w:val="21"/>
        </w:rPr>
        <w:t>t</w:t>
      </w:r>
      <w:r>
        <w:rPr>
          <w:rFonts w:ascii="Arial" w:eastAsia="Arial" w:hAnsi="Arial" w:cs="Arial"/>
          <w:w w:val="102"/>
          <w:sz w:val="21"/>
          <w:szCs w:val="21"/>
        </w:rPr>
        <w:t xml:space="preserve">he 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2"/>
          <w:sz w:val="21"/>
          <w:szCs w:val="21"/>
        </w:rPr>
        <w:t>m</w:t>
      </w:r>
      <w:r>
        <w:rPr>
          <w:rFonts w:ascii="Arial" w:eastAsia="Arial" w:hAnsi="Arial" w:cs="Arial"/>
          <w:spacing w:val="5"/>
          <w:sz w:val="21"/>
          <w:szCs w:val="21"/>
        </w:rPr>
        <w:t>p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  <w:u w:val="single" w:color="000000"/>
        </w:rPr>
        <w:t xml:space="preserve">                        </w:t>
      </w:r>
      <w:proofErr w:type="gramStart"/>
      <w:r>
        <w:rPr>
          <w:rFonts w:ascii="Arial" w:eastAsia="Arial" w:hAnsi="Arial" w:cs="Arial"/>
          <w:spacing w:val="16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spacing w:val="-56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.</w:t>
      </w:r>
      <w:proofErr w:type="gramEnd"/>
    </w:p>
    <w:p w:rsidR="006D02D5" w:rsidRDefault="0017288A">
      <w:pPr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A.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pacing w:val="-4"/>
          <w:sz w:val="21"/>
          <w:szCs w:val="21"/>
        </w:rPr>
        <w:t>u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b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200,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8"/>
          <w:sz w:val="21"/>
          <w:szCs w:val="21"/>
        </w:rPr>
        <w:t>s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4</w:t>
      </w:r>
      <w:r>
        <w:rPr>
          <w:rFonts w:ascii="Arial" w:eastAsia="Arial" w:hAnsi="Arial" w:cs="Arial"/>
          <w:spacing w:val="5"/>
          <w:sz w:val="21"/>
          <w:szCs w:val="21"/>
        </w:rPr>
        <w:t>0</w:t>
      </w:r>
      <w:r>
        <w:rPr>
          <w:rFonts w:ascii="Arial" w:eastAsia="Arial" w:hAnsi="Arial" w:cs="Arial"/>
          <w:sz w:val="21"/>
          <w:szCs w:val="21"/>
        </w:rPr>
        <w:t>0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3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4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>ed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b</w:t>
      </w:r>
      <w:r>
        <w:rPr>
          <w:rFonts w:ascii="Arial" w:eastAsia="Arial" w:hAnsi="Arial" w:cs="Arial"/>
          <w:sz w:val="21"/>
          <w:szCs w:val="21"/>
        </w:rPr>
        <w:t>y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2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2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0</w:t>
      </w:r>
      <w:r>
        <w:rPr>
          <w:rFonts w:ascii="Arial" w:eastAsia="Arial" w:hAnsi="Arial" w:cs="Arial"/>
          <w:w w:val="102"/>
          <w:sz w:val="21"/>
          <w:szCs w:val="21"/>
        </w:rPr>
        <w:t>0</w:t>
      </w:r>
    </w:p>
    <w:p w:rsidR="006D02D5" w:rsidRDefault="0017288A">
      <w:pPr>
        <w:spacing w:before="3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B.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pacing w:val="-4"/>
          <w:sz w:val="21"/>
          <w:szCs w:val="21"/>
        </w:rPr>
        <w:t>u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b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10,</w:t>
      </w:r>
      <w:r>
        <w:rPr>
          <w:rFonts w:ascii="Arial" w:eastAsia="Arial" w:hAnsi="Arial" w:cs="Arial"/>
          <w:spacing w:val="3"/>
          <w:sz w:val="21"/>
          <w:szCs w:val="21"/>
        </w:rPr>
        <w:t xml:space="preserve"> s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4</w:t>
      </w:r>
      <w:r>
        <w:rPr>
          <w:rFonts w:ascii="Arial" w:eastAsia="Arial" w:hAnsi="Arial" w:cs="Arial"/>
          <w:spacing w:val="-4"/>
          <w:sz w:val="21"/>
          <w:szCs w:val="21"/>
        </w:rPr>
        <w:t>0</w:t>
      </w:r>
      <w:r>
        <w:rPr>
          <w:rFonts w:ascii="Arial" w:eastAsia="Arial" w:hAnsi="Arial" w:cs="Arial"/>
          <w:sz w:val="21"/>
          <w:szCs w:val="21"/>
        </w:rPr>
        <w:t>0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d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pacing w:val="8"/>
          <w:sz w:val="21"/>
          <w:szCs w:val="21"/>
        </w:rPr>
        <w:t>v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1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by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400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1</w:t>
      </w:r>
      <w:r>
        <w:rPr>
          <w:rFonts w:ascii="Arial" w:eastAsia="Arial" w:hAnsi="Arial" w:cs="Arial"/>
          <w:w w:val="102"/>
          <w:sz w:val="21"/>
          <w:szCs w:val="21"/>
        </w:rPr>
        <w:t>0</w:t>
      </w:r>
    </w:p>
    <w:p w:rsidR="006D02D5" w:rsidRPr="00EE2ED3" w:rsidRDefault="0017288A">
      <w:pPr>
        <w:spacing w:before="8"/>
        <w:ind w:left="102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 w:rsidRPr="00EE2ED3">
        <w:rPr>
          <w:rFonts w:ascii="Arial" w:eastAsia="Arial" w:hAnsi="Arial" w:cs="Arial"/>
          <w:b/>
          <w:bCs/>
          <w:spacing w:val="3"/>
          <w:sz w:val="21"/>
          <w:szCs w:val="21"/>
        </w:rPr>
        <w:t>m</w:t>
      </w:r>
      <w:r w:rsidRPr="00EE2ED3">
        <w:rPr>
          <w:rFonts w:ascii="Arial" w:eastAsia="Arial" w:hAnsi="Arial" w:cs="Arial"/>
          <w:b/>
          <w:bCs/>
          <w:spacing w:val="-4"/>
          <w:sz w:val="21"/>
          <w:szCs w:val="21"/>
        </w:rPr>
        <w:t>u</w:t>
      </w:r>
      <w:r w:rsidRPr="00EE2ED3">
        <w:rPr>
          <w:rFonts w:ascii="Arial" w:eastAsia="Arial" w:hAnsi="Arial" w:cs="Arial"/>
          <w:b/>
          <w:bCs/>
          <w:spacing w:val="-2"/>
          <w:sz w:val="21"/>
          <w:szCs w:val="21"/>
        </w:rPr>
        <w:t>s</w:t>
      </w:r>
      <w:r w:rsidRPr="00EE2ED3">
        <w:rPr>
          <w:rFonts w:ascii="Arial" w:eastAsia="Arial" w:hAnsi="Arial" w:cs="Arial"/>
          <w:b/>
          <w:bCs/>
          <w:sz w:val="21"/>
          <w:szCs w:val="21"/>
        </w:rPr>
        <w:t>t</w:t>
      </w:r>
      <w:r w:rsidRPr="00EE2ED3">
        <w:rPr>
          <w:rFonts w:ascii="Arial" w:eastAsia="Arial" w:hAnsi="Arial" w:cs="Arial"/>
          <w:b/>
          <w:bCs/>
          <w:spacing w:val="16"/>
          <w:sz w:val="21"/>
          <w:szCs w:val="21"/>
        </w:rPr>
        <w:t xml:space="preserve"> </w:t>
      </w:r>
      <w:r w:rsidRPr="00EE2ED3">
        <w:rPr>
          <w:rFonts w:ascii="Arial" w:eastAsia="Arial" w:hAnsi="Arial" w:cs="Arial"/>
          <w:b/>
          <w:bCs/>
          <w:spacing w:val="-4"/>
          <w:sz w:val="21"/>
          <w:szCs w:val="21"/>
        </w:rPr>
        <w:t>b</w:t>
      </w:r>
      <w:r w:rsidRPr="00EE2ED3">
        <w:rPr>
          <w:rFonts w:ascii="Arial" w:eastAsia="Arial" w:hAnsi="Arial" w:cs="Arial"/>
          <w:b/>
          <w:bCs/>
          <w:sz w:val="21"/>
          <w:szCs w:val="21"/>
        </w:rPr>
        <w:t>e</w:t>
      </w:r>
      <w:r w:rsidRPr="00EE2ED3">
        <w:rPr>
          <w:rFonts w:ascii="Arial" w:eastAsia="Arial" w:hAnsi="Arial" w:cs="Arial"/>
          <w:b/>
          <w:bCs/>
          <w:spacing w:val="5"/>
          <w:sz w:val="21"/>
          <w:szCs w:val="21"/>
        </w:rPr>
        <w:t xml:space="preserve"> </w:t>
      </w:r>
      <w:r w:rsidRPr="00EE2ED3">
        <w:rPr>
          <w:rFonts w:ascii="Arial" w:eastAsia="Arial" w:hAnsi="Arial" w:cs="Arial"/>
          <w:b/>
          <w:bCs/>
          <w:sz w:val="21"/>
          <w:szCs w:val="21"/>
        </w:rPr>
        <w:t>equal</w:t>
      </w:r>
      <w:r w:rsidRPr="00EE2ED3">
        <w:rPr>
          <w:rFonts w:ascii="Arial" w:eastAsia="Arial" w:hAnsi="Arial" w:cs="Arial"/>
          <w:b/>
          <w:bCs/>
          <w:spacing w:val="10"/>
          <w:sz w:val="21"/>
          <w:szCs w:val="21"/>
        </w:rPr>
        <w:t xml:space="preserve"> </w:t>
      </w:r>
      <w:r w:rsidRPr="00EE2ED3">
        <w:rPr>
          <w:rFonts w:ascii="Arial" w:eastAsia="Arial" w:hAnsi="Arial" w:cs="Arial"/>
          <w:b/>
          <w:bCs/>
          <w:spacing w:val="-2"/>
          <w:sz w:val="21"/>
          <w:szCs w:val="21"/>
        </w:rPr>
        <w:t>t</w:t>
      </w:r>
      <w:r w:rsidRPr="00EE2ED3">
        <w:rPr>
          <w:rFonts w:ascii="Arial" w:eastAsia="Arial" w:hAnsi="Arial" w:cs="Arial"/>
          <w:b/>
          <w:bCs/>
          <w:sz w:val="21"/>
          <w:szCs w:val="21"/>
        </w:rPr>
        <w:t>o</w:t>
      </w:r>
      <w:r w:rsidRPr="00EE2ED3">
        <w:rPr>
          <w:rFonts w:ascii="Arial" w:eastAsia="Arial" w:hAnsi="Arial" w:cs="Arial"/>
          <w:b/>
          <w:bCs/>
          <w:spacing w:val="3"/>
          <w:sz w:val="21"/>
          <w:szCs w:val="21"/>
        </w:rPr>
        <w:t xml:space="preserve"> </w:t>
      </w:r>
      <w:r w:rsidRPr="00EE2ED3">
        <w:rPr>
          <w:rFonts w:ascii="Arial" w:eastAsia="Arial" w:hAnsi="Arial" w:cs="Arial"/>
          <w:b/>
          <w:bCs/>
          <w:spacing w:val="2"/>
          <w:sz w:val="21"/>
          <w:szCs w:val="21"/>
        </w:rPr>
        <w:t>t</w:t>
      </w:r>
      <w:r w:rsidRPr="00EE2ED3">
        <w:rPr>
          <w:rFonts w:ascii="Arial" w:eastAsia="Arial" w:hAnsi="Arial" w:cs="Arial"/>
          <w:b/>
          <w:bCs/>
          <w:spacing w:val="-4"/>
          <w:sz w:val="21"/>
          <w:szCs w:val="21"/>
        </w:rPr>
        <w:t>h</w:t>
      </w:r>
      <w:r w:rsidRPr="00EE2ED3">
        <w:rPr>
          <w:rFonts w:ascii="Arial" w:eastAsia="Arial" w:hAnsi="Arial" w:cs="Arial"/>
          <w:b/>
          <w:bCs/>
          <w:sz w:val="21"/>
          <w:szCs w:val="21"/>
        </w:rPr>
        <w:t>e</w:t>
      </w:r>
      <w:r w:rsidRPr="00EE2ED3">
        <w:rPr>
          <w:rFonts w:ascii="Arial" w:eastAsia="Arial" w:hAnsi="Arial" w:cs="Arial"/>
          <w:b/>
          <w:bCs/>
          <w:spacing w:val="6"/>
          <w:sz w:val="21"/>
          <w:szCs w:val="21"/>
        </w:rPr>
        <w:t xml:space="preserve"> </w:t>
      </w:r>
      <w:r w:rsidRPr="00EE2ED3">
        <w:rPr>
          <w:rFonts w:ascii="Arial" w:eastAsia="Arial" w:hAnsi="Arial" w:cs="Arial"/>
          <w:b/>
          <w:bCs/>
          <w:spacing w:val="3"/>
          <w:sz w:val="21"/>
          <w:szCs w:val="21"/>
        </w:rPr>
        <w:t>m</w:t>
      </w:r>
      <w:r w:rsidRPr="00EE2ED3">
        <w:rPr>
          <w:rFonts w:ascii="Arial" w:eastAsia="Arial" w:hAnsi="Arial" w:cs="Arial"/>
          <w:b/>
          <w:bCs/>
          <w:sz w:val="21"/>
          <w:szCs w:val="21"/>
        </w:rPr>
        <w:t>edi</w:t>
      </w:r>
      <w:r w:rsidRPr="00EE2ED3">
        <w:rPr>
          <w:rFonts w:ascii="Arial" w:eastAsia="Arial" w:hAnsi="Arial" w:cs="Arial"/>
          <w:b/>
          <w:bCs/>
          <w:spacing w:val="-4"/>
          <w:sz w:val="21"/>
          <w:szCs w:val="21"/>
        </w:rPr>
        <w:t>a</w:t>
      </w:r>
      <w:r w:rsidRPr="00EE2ED3">
        <w:rPr>
          <w:rFonts w:ascii="Arial" w:eastAsia="Arial" w:hAnsi="Arial" w:cs="Arial"/>
          <w:b/>
          <w:bCs/>
          <w:sz w:val="21"/>
          <w:szCs w:val="21"/>
        </w:rPr>
        <w:t>n</w:t>
      </w:r>
      <w:r w:rsidRPr="00EE2ED3">
        <w:rPr>
          <w:rFonts w:ascii="Arial" w:eastAsia="Arial" w:hAnsi="Arial" w:cs="Arial"/>
          <w:b/>
          <w:bCs/>
          <w:spacing w:val="18"/>
          <w:sz w:val="21"/>
          <w:szCs w:val="21"/>
        </w:rPr>
        <w:t xml:space="preserve"> </w:t>
      </w:r>
      <w:r w:rsidRPr="00EE2ED3">
        <w:rPr>
          <w:rFonts w:ascii="Arial" w:eastAsia="Arial" w:hAnsi="Arial" w:cs="Arial"/>
          <w:b/>
          <w:bCs/>
          <w:spacing w:val="-4"/>
          <w:sz w:val="21"/>
          <w:szCs w:val="21"/>
        </w:rPr>
        <w:t>o</w:t>
      </w:r>
      <w:r w:rsidRPr="00EE2ED3">
        <w:rPr>
          <w:rFonts w:ascii="Arial" w:eastAsia="Arial" w:hAnsi="Arial" w:cs="Arial"/>
          <w:b/>
          <w:bCs/>
          <w:sz w:val="21"/>
          <w:szCs w:val="21"/>
        </w:rPr>
        <w:t>f</w:t>
      </w:r>
      <w:r w:rsidRPr="00EE2ED3">
        <w:rPr>
          <w:rFonts w:ascii="Arial" w:eastAsia="Arial" w:hAnsi="Arial" w:cs="Arial"/>
          <w:b/>
          <w:bCs/>
          <w:spacing w:val="5"/>
          <w:sz w:val="21"/>
          <w:szCs w:val="21"/>
        </w:rPr>
        <w:t xml:space="preserve"> </w:t>
      </w:r>
      <w:r w:rsidRPr="00EE2ED3">
        <w:rPr>
          <w:rFonts w:ascii="Arial" w:eastAsia="Arial" w:hAnsi="Arial" w:cs="Arial"/>
          <w:b/>
          <w:bCs/>
          <w:sz w:val="21"/>
          <w:szCs w:val="21"/>
        </w:rPr>
        <w:t>p</w:t>
      </w:r>
      <w:r w:rsidRPr="00EE2ED3">
        <w:rPr>
          <w:rFonts w:ascii="Arial" w:eastAsia="Arial" w:hAnsi="Arial" w:cs="Arial"/>
          <w:b/>
          <w:bCs/>
          <w:spacing w:val="-4"/>
          <w:sz w:val="21"/>
          <w:szCs w:val="21"/>
        </w:rPr>
        <w:t>o</w:t>
      </w:r>
      <w:r w:rsidRPr="00EE2ED3">
        <w:rPr>
          <w:rFonts w:ascii="Arial" w:eastAsia="Arial" w:hAnsi="Arial" w:cs="Arial"/>
          <w:b/>
          <w:bCs/>
          <w:sz w:val="21"/>
          <w:szCs w:val="21"/>
        </w:rPr>
        <w:t>p</w:t>
      </w:r>
      <w:r w:rsidRPr="00EE2ED3">
        <w:rPr>
          <w:rFonts w:ascii="Arial" w:eastAsia="Arial" w:hAnsi="Arial" w:cs="Arial"/>
          <w:b/>
          <w:bCs/>
          <w:spacing w:val="5"/>
          <w:sz w:val="21"/>
          <w:szCs w:val="21"/>
        </w:rPr>
        <w:t>u</w:t>
      </w:r>
      <w:r w:rsidRPr="00EE2ED3">
        <w:rPr>
          <w:rFonts w:ascii="Arial" w:eastAsia="Arial" w:hAnsi="Arial" w:cs="Arial"/>
          <w:b/>
          <w:bCs/>
          <w:sz w:val="21"/>
          <w:szCs w:val="21"/>
        </w:rPr>
        <w:t>l</w:t>
      </w:r>
      <w:r w:rsidRPr="00EE2ED3">
        <w:rPr>
          <w:rFonts w:ascii="Arial" w:eastAsia="Arial" w:hAnsi="Arial" w:cs="Arial"/>
          <w:b/>
          <w:bCs/>
          <w:spacing w:val="-4"/>
          <w:sz w:val="21"/>
          <w:szCs w:val="21"/>
        </w:rPr>
        <w:t>a</w:t>
      </w:r>
      <w:r w:rsidRPr="00EE2ED3">
        <w:rPr>
          <w:rFonts w:ascii="Arial" w:eastAsia="Arial" w:hAnsi="Arial" w:cs="Arial"/>
          <w:b/>
          <w:bCs/>
          <w:spacing w:val="3"/>
          <w:sz w:val="21"/>
          <w:szCs w:val="21"/>
        </w:rPr>
        <w:t>t</w:t>
      </w:r>
      <w:r w:rsidRPr="00EE2ED3">
        <w:rPr>
          <w:rFonts w:ascii="Arial" w:eastAsia="Arial" w:hAnsi="Arial" w:cs="Arial"/>
          <w:b/>
          <w:bCs/>
          <w:spacing w:val="-5"/>
          <w:sz w:val="21"/>
          <w:szCs w:val="21"/>
        </w:rPr>
        <w:t>i</w:t>
      </w:r>
      <w:r w:rsidRPr="00EE2ED3">
        <w:rPr>
          <w:rFonts w:ascii="Arial" w:eastAsia="Arial" w:hAnsi="Arial" w:cs="Arial"/>
          <w:b/>
          <w:bCs/>
          <w:sz w:val="21"/>
          <w:szCs w:val="21"/>
        </w:rPr>
        <w:t>on,</w:t>
      </w:r>
      <w:r w:rsidRPr="00EE2ED3">
        <w:rPr>
          <w:rFonts w:ascii="Arial" w:eastAsia="Arial" w:hAnsi="Arial" w:cs="Arial"/>
          <w:b/>
          <w:bCs/>
          <w:spacing w:val="23"/>
          <w:sz w:val="21"/>
          <w:szCs w:val="21"/>
        </w:rPr>
        <w:t xml:space="preserve"> </w:t>
      </w:r>
      <w:r w:rsidRPr="00EE2ED3">
        <w:rPr>
          <w:rFonts w:ascii="Arial" w:eastAsia="Arial" w:hAnsi="Arial" w:cs="Arial"/>
          <w:b/>
          <w:bCs/>
          <w:sz w:val="21"/>
          <w:szCs w:val="21"/>
        </w:rPr>
        <w:t>if</w:t>
      </w:r>
      <w:r w:rsidRPr="00EE2ED3">
        <w:rPr>
          <w:rFonts w:ascii="Arial" w:eastAsia="Arial" w:hAnsi="Arial" w:cs="Arial"/>
          <w:b/>
          <w:bCs/>
          <w:spacing w:val="5"/>
          <w:sz w:val="21"/>
          <w:szCs w:val="21"/>
        </w:rPr>
        <w:t xml:space="preserve"> </w:t>
      </w:r>
      <w:r w:rsidRPr="00EE2ED3">
        <w:rPr>
          <w:rFonts w:ascii="Arial" w:eastAsia="Arial" w:hAnsi="Arial" w:cs="Arial"/>
          <w:b/>
          <w:bCs/>
          <w:spacing w:val="2"/>
          <w:sz w:val="21"/>
          <w:szCs w:val="21"/>
        </w:rPr>
        <w:t>t</w:t>
      </w:r>
      <w:r w:rsidRPr="00EE2ED3">
        <w:rPr>
          <w:rFonts w:ascii="Arial" w:eastAsia="Arial" w:hAnsi="Arial" w:cs="Arial"/>
          <w:b/>
          <w:bCs/>
          <w:spacing w:val="-4"/>
          <w:sz w:val="21"/>
          <w:szCs w:val="21"/>
        </w:rPr>
        <w:t>h</w:t>
      </w:r>
      <w:r w:rsidRPr="00EE2ED3">
        <w:rPr>
          <w:rFonts w:ascii="Arial" w:eastAsia="Arial" w:hAnsi="Arial" w:cs="Arial"/>
          <w:b/>
          <w:bCs/>
          <w:sz w:val="21"/>
          <w:szCs w:val="21"/>
        </w:rPr>
        <w:t>e</w:t>
      </w:r>
      <w:r w:rsidRPr="00EE2ED3">
        <w:rPr>
          <w:rFonts w:ascii="Arial" w:eastAsia="Arial" w:hAnsi="Arial" w:cs="Arial"/>
          <w:b/>
          <w:bCs/>
          <w:spacing w:val="6"/>
          <w:sz w:val="21"/>
          <w:szCs w:val="21"/>
        </w:rPr>
        <w:t xml:space="preserve"> </w:t>
      </w:r>
      <w:r w:rsidRPr="00EE2ED3">
        <w:rPr>
          <w:rFonts w:ascii="Arial" w:eastAsia="Arial" w:hAnsi="Arial" w:cs="Arial"/>
          <w:b/>
          <w:bCs/>
          <w:spacing w:val="3"/>
          <w:sz w:val="21"/>
          <w:szCs w:val="21"/>
        </w:rPr>
        <w:t>s</w:t>
      </w:r>
      <w:r w:rsidRPr="00EE2ED3">
        <w:rPr>
          <w:rFonts w:ascii="Arial" w:eastAsia="Arial" w:hAnsi="Arial" w:cs="Arial"/>
          <w:b/>
          <w:bCs/>
          <w:sz w:val="21"/>
          <w:szCs w:val="21"/>
        </w:rPr>
        <w:t>a</w:t>
      </w:r>
      <w:r w:rsidRPr="00EE2ED3">
        <w:rPr>
          <w:rFonts w:ascii="Arial" w:eastAsia="Arial" w:hAnsi="Arial" w:cs="Arial"/>
          <w:b/>
          <w:bCs/>
          <w:spacing w:val="-2"/>
          <w:sz w:val="21"/>
          <w:szCs w:val="21"/>
        </w:rPr>
        <w:t>m</w:t>
      </w:r>
      <w:r w:rsidRPr="00EE2ED3">
        <w:rPr>
          <w:rFonts w:ascii="Arial" w:eastAsia="Arial" w:hAnsi="Arial" w:cs="Arial"/>
          <w:b/>
          <w:bCs/>
          <w:sz w:val="21"/>
          <w:szCs w:val="21"/>
        </w:rPr>
        <w:t>ple</w:t>
      </w:r>
      <w:r w:rsidRPr="00EE2ED3">
        <w:rPr>
          <w:rFonts w:ascii="Arial" w:eastAsia="Arial" w:hAnsi="Arial" w:cs="Arial"/>
          <w:b/>
          <w:bCs/>
          <w:spacing w:val="18"/>
          <w:sz w:val="21"/>
          <w:szCs w:val="21"/>
        </w:rPr>
        <w:t xml:space="preserve"> </w:t>
      </w:r>
      <w:r w:rsidRPr="00EE2ED3">
        <w:rPr>
          <w:rFonts w:ascii="Arial" w:eastAsia="Arial" w:hAnsi="Arial" w:cs="Arial"/>
          <w:b/>
          <w:bCs/>
          <w:spacing w:val="-5"/>
          <w:sz w:val="21"/>
          <w:szCs w:val="21"/>
        </w:rPr>
        <w:t>i</w:t>
      </w:r>
      <w:r w:rsidRPr="00EE2ED3">
        <w:rPr>
          <w:rFonts w:ascii="Arial" w:eastAsia="Arial" w:hAnsi="Arial" w:cs="Arial"/>
          <w:b/>
          <w:bCs/>
          <w:sz w:val="21"/>
          <w:szCs w:val="21"/>
        </w:rPr>
        <w:t>s</w:t>
      </w:r>
      <w:r w:rsidRPr="00EE2ED3">
        <w:rPr>
          <w:rFonts w:ascii="Arial" w:eastAsia="Arial" w:hAnsi="Arial" w:cs="Arial"/>
          <w:b/>
          <w:bCs/>
          <w:spacing w:val="5"/>
          <w:sz w:val="21"/>
          <w:szCs w:val="21"/>
        </w:rPr>
        <w:t xml:space="preserve"> </w:t>
      </w:r>
      <w:r w:rsidRPr="00EE2ED3">
        <w:rPr>
          <w:rFonts w:ascii="Arial" w:eastAsia="Arial" w:hAnsi="Arial" w:cs="Arial"/>
          <w:b/>
          <w:bCs/>
          <w:spacing w:val="-2"/>
          <w:sz w:val="21"/>
          <w:szCs w:val="21"/>
        </w:rPr>
        <w:t>t</w:t>
      </w:r>
      <w:r w:rsidRPr="00EE2ED3">
        <w:rPr>
          <w:rFonts w:ascii="Arial" w:eastAsia="Arial" w:hAnsi="Arial" w:cs="Arial"/>
          <w:b/>
          <w:bCs/>
          <w:sz w:val="21"/>
          <w:szCs w:val="21"/>
        </w:rPr>
        <w:t>ruly</w:t>
      </w:r>
      <w:r w:rsidRPr="00EE2ED3">
        <w:rPr>
          <w:rFonts w:ascii="Arial" w:eastAsia="Arial" w:hAnsi="Arial" w:cs="Arial"/>
          <w:b/>
          <w:bCs/>
          <w:spacing w:val="5"/>
          <w:sz w:val="21"/>
          <w:szCs w:val="21"/>
        </w:rPr>
        <w:t xml:space="preserve"> </w:t>
      </w:r>
      <w:r w:rsidRPr="00EE2ED3">
        <w:rPr>
          <w:rFonts w:ascii="Arial" w:eastAsia="Arial" w:hAnsi="Arial" w:cs="Arial"/>
          <w:b/>
          <w:bCs/>
          <w:w w:val="102"/>
          <w:sz w:val="21"/>
          <w:szCs w:val="21"/>
        </w:rPr>
        <w:t>ra</w:t>
      </w:r>
      <w:r w:rsidRPr="00EE2ED3"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n</w:t>
      </w:r>
      <w:r w:rsidRPr="00EE2ED3">
        <w:rPr>
          <w:rFonts w:ascii="Arial" w:eastAsia="Arial" w:hAnsi="Arial" w:cs="Arial"/>
          <w:b/>
          <w:bCs/>
          <w:spacing w:val="5"/>
          <w:w w:val="102"/>
          <w:sz w:val="21"/>
          <w:szCs w:val="21"/>
        </w:rPr>
        <w:t>d</w:t>
      </w:r>
      <w:r w:rsidRPr="00EE2ED3">
        <w:rPr>
          <w:rFonts w:ascii="Arial" w:eastAsia="Arial" w:hAnsi="Arial" w:cs="Arial"/>
          <w:b/>
          <w:bCs/>
          <w:spacing w:val="-4"/>
          <w:w w:val="102"/>
          <w:sz w:val="21"/>
          <w:szCs w:val="21"/>
        </w:rPr>
        <w:t>o</w:t>
      </w:r>
      <w:r w:rsidRPr="00EE2ED3">
        <w:rPr>
          <w:rFonts w:ascii="Arial" w:eastAsia="Arial" w:hAnsi="Arial" w:cs="Arial"/>
          <w:b/>
          <w:bCs/>
          <w:w w:val="102"/>
          <w:sz w:val="21"/>
          <w:szCs w:val="21"/>
        </w:rPr>
        <w:t>m</w:t>
      </w:r>
    </w:p>
    <w:p w:rsidR="006D02D5" w:rsidRDefault="0017288A">
      <w:pPr>
        <w:spacing w:before="3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one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f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na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pacing w:val="8"/>
          <w:sz w:val="21"/>
          <w:szCs w:val="21"/>
        </w:rPr>
        <w:t>v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5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c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o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r</w:t>
      </w:r>
      <w:r>
        <w:rPr>
          <w:rFonts w:ascii="Arial" w:eastAsia="Arial" w:hAnsi="Arial" w:cs="Arial"/>
          <w:w w:val="102"/>
          <w:sz w:val="21"/>
          <w:szCs w:val="21"/>
        </w:rPr>
        <w:t>r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e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ct</w:t>
      </w:r>
      <w:r>
        <w:rPr>
          <w:rFonts w:ascii="Arial" w:eastAsia="Arial" w:hAnsi="Arial" w:cs="Arial"/>
          <w:w w:val="102"/>
          <w:sz w:val="21"/>
          <w:szCs w:val="21"/>
        </w:rPr>
        <w:t>.</w:t>
      </w:r>
    </w:p>
    <w:p w:rsidR="006D02D5" w:rsidRDefault="006D02D5">
      <w:pPr>
        <w:spacing w:before="11" w:line="280" w:lineRule="exact"/>
        <w:rPr>
          <w:sz w:val="28"/>
          <w:szCs w:val="28"/>
        </w:rPr>
      </w:pPr>
    </w:p>
    <w:p w:rsidR="006D02D5" w:rsidRDefault="0017288A" w:rsidP="00664F26">
      <w:pPr>
        <w:spacing w:line="279" w:lineRule="auto"/>
        <w:ind w:left="519" w:right="182" w:hanging="418"/>
      </w:pPr>
      <w:r>
        <w:rPr>
          <w:rFonts w:ascii="Arial" w:eastAsia="Arial" w:hAnsi="Arial" w:cs="Arial"/>
          <w:sz w:val="21"/>
          <w:szCs w:val="21"/>
        </w:rPr>
        <w:t>4</w:t>
      </w:r>
      <w:r>
        <w:rPr>
          <w:rFonts w:ascii="Arial" w:eastAsia="Arial" w:hAnsi="Arial" w:cs="Arial"/>
          <w:spacing w:val="5"/>
          <w:sz w:val="21"/>
          <w:szCs w:val="21"/>
        </w:rPr>
        <w:t>0</w:t>
      </w:r>
      <w:r>
        <w:rPr>
          <w:rFonts w:ascii="Arial" w:eastAsia="Arial" w:hAnsi="Arial" w:cs="Arial"/>
          <w:sz w:val="21"/>
          <w:szCs w:val="21"/>
        </w:rPr>
        <w:t xml:space="preserve">. 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F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-2"/>
          <w:sz w:val="21"/>
          <w:szCs w:val="21"/>
        </w:rPr>
        <w:t>f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een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p</w:t>
      </w:r>
      <w:r>
        <w:rPr>
          <w:rFonts w:ascii="Arial" w:eastAsia="Arial" w:hAnsi="Arial" w:cs="Arial"/>
          <w:spacing w:val="-5"/>
          <w:sz w:val="21"/>
          <w:szCs w:val="21"/>
        </w:rPr>
        <w:t>l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w</w:t>
      </w:r>
      <w:r>
        <w:rPr>
          <w:rFonts w:ascii="Arial" w:eastAsia="Arial" w:hAnsi="Arial" w:cs="Arial"/>
          <w:sz w:val="21"/>
          <w:szCs w:val="21"/>
        </w:rPr>
        <w:t>ere</w:t>
      </w:r>
      <w:r>
        <w:rPr>
          <w:rFonts w:ascii="Arial" w:eastAsia="Arial" w:hAnsi="Arial" w:cs="Arial"/>
          <w:spacing w:val="9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g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-2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en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pacing w:val="3"/>
          <w:sz w:val="21"/>
          <w:szCs w:val="21"/>
        </w:rPr>
        <w:t>w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pacing w:val="-7"/>
          <w:sz w:val="21"/>
          <w:szCs w:val="21"/>
        </w:rPr>
        <w:t>y</w:t>
      </w:r>
      <w:r>
        <w:rPr>
          <w:rFonts w:ascii="Arial" w:eastAsia="Arial" w:hAnsi="Arial" w:cs="Arial"/>
          <w:sz w:val="21"/>
          <w:szCs w:val="21"/>
        </w:rPr>
        <w:t>pes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of</w:t>
      </w:r>
      <w:r>
        <w:rPr>
          <w:rFonts w:ascii="Arial" w:eastAsia="Arial" w:hAnsi="Arial" w:cs="Arial"/>
          <w:spacing w:val="1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>er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al,</w:t>
      </w:r>
      <w:r>
        <w:rPr>
          <w:rFonts w:ascii="Arial" w:eastAsia="Arial" w:hAnsi="Arial" w:cs="Arial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B</w:t>
      </w:r>
      <w:r>
        <w:rPr>
          <w:rFonts w:ascii="Arial" w:eastAsia="Arial" w:hAnsi="Arial" w:cs="Arial"/>
          <w:spacing w:val="-9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and</w:t>
      </w:r>
      <w:r>
        <w:rPr>
          <w:rFonts w:ascii="Arial" w:eastAsia="Arial" w:hAnsi="Arial" w:cs="Arial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X</w:t>
      </w:r>
      <w:r>
        <w:rPr>
          <w:rFonts w:ascii="Arial" w:eastAsia="Arial" w:hAnsi="Arial" w:cs="Arial"/>
          <w:spacing w:val="-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3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12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Br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nd</w:t>
      </w:r>
      <w:r>
        <w:rPr>
          <w:rFonts w:ascii="Arial" w:eastAsia="Arial" w:hAnsi="Arial" w:cs="Arial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Y.</w:t>
      </w:r>
      <w:r>
        <w:rPr>
          <w:rFonts w:ascii="Arial" w:eastAsia="Arial" w:hAnsi="Arial" w:cs="Arial"/>
          <w:spacing w:val="-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pacing w:val="8"/>
          <w:sz w:val="21"/>
          <w:szCs w:val="21"/>
        </w:rPr>
        <w:t>w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ople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p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r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e</w:t>
      </w:r>
      <w:r>
        <w:rPr>
          <w:rFonts w:ascii="Arial" w:eastAsia="Arial" w:hAnsi="Arial" w:cs="Arial"/>
          <w:spacing w:val="-7"/>
          <w:w w:val="102"/>
          <w:sz w:val="21"/>
          <w:szCs w:val="21"/>
        </w:rPr>
        <w:t>f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e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r</w:t>
      </w:r>
      <w:r>
        <w:rPr>
          <w:rFonts w:ascii="Arial" w:eastAsia="Arial" w:hAnsi="Arial" w:cs="Arial"/>
          <w:w w:val="102"/>
          <w:sz w:val="21"/>
          <w:szCs w:val="21"/>
        </w:rPr>
        <w:t xml:space="preserve">red </w:t>
      </w:r>
      <w:r>
        <w:rPr>
          <w:rFonts w:ascii="Arial" w:eastAsia="Arial" w:hAnsi="Arial" w:cs="Arial"/>
          <w:sz w:val="21"/>
          <w:szCs w:val="21"/>
        </w:rPr>
        <w:t>B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X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5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hir</w:t>
      </w:r>
      <w:r>
        <w:rPr>
          <w:rFonts w:ascii="Arial" w:eastAsia="Arial" w:hAnsi="Arial" w:cs="Arial"/>
          <w:spacing w:val="-7"/>
          <w:sz w:val="21"/>
          <w:szCs w:val="21"/>
        </w:rPr>
        <w:t>t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18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p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z w:val="21"/>
          <w:szCs w:val="21"/>
        </w:rPr>
        <w:t>ple</w:t>
      </w:r>
      <w:r>
        <w:rPr>
          <w:rFonts w:ascii="Arial" w:eastAsia="Arial" w:hAnsi="Arial" w:cs="Arial"/>
          <w:spacing w:val="13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pr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f</w:t>
      </w:r>
      <w:r>
        <w:rPr>
          <w:rFonts w:ascii="Arial" w:eastAsia="Arial" w:hAnsi="Arial" w:cs="Arial"/>
          <w:sz w:val="21"/>
          <w:szCs w:val="21"/>
        </w:rPr>
        <w:t>er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ed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a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d</w:t>
      </w:r>
      <w:r>
        <w:rPr>
          <w:rFonts w:ascii="Arial" w:eastAsia="Arial" w:hAnsi="Arial" w:cs="Arial"/>
          <w:spacing w:val="1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Y</w:t>
      </w:r>
      <w:r>
        <w:rPr>
          <w:rFonts w:ascii="Arial" w:eastAsia="Arial" w:hAnsi="Arial" w:cs="Arial"/>
          <w:sz w:val="21"/>
          <w:szCs w:val="21"/>
        </w:rPr>
        <w:t>.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1"/>
          <w:sz w:val="21"/>
          <w:szCs w:val="21"/>
        </w:rPr>
        <w:t>W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w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nt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d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9"/>
          <w:sz w:val="21"/>
          <w:szCs w:val="21"/>
        </w:rPr>
        <w:t>r</w:t>
      </w:r>
      <w:r>
        <w:rPr>
          <w:rFonts w:ascii="Arial" w:eastAsia="Arial" w:hAnsi="Arial" w:cs="Arial"/>
          <w:spacing w:val="3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i</w:t>
      </w:r>
      <w:r>
        <w:rPr>
          <w:rFonts w:ascii="Arial" w:eastAsia="Arial" w:hAnsi="Arial" w:cs="Arial"/>
          <w:spacing w:val="1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8"/>
          <w:sz w:val="21"/>
          <w:szCs w:val="21"/>
        </w:rPr>
        <w:t>w</w:t>
      </w:r>
      <w:r>
        <w:rPr>
          <w:rFonts w:ascii="Arial" w:eastAsia="Arial" w:hAnsi="Arial" w:cs="Arial"/>
          <w:spacing w:val="-4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</w:t>
      </w:r>
      <w:r>
        <w:rPr>
          <w:rFonts w:ascii="Arial" w:eastAsia="Arial" w:hAnsi="Arial" w:cs="Arial"/>
          <w:spacing w:val="5"/>
          <w:sz w:val="21"/>
          <w:szCs w:val="21"/>
        </w:rPr>
        <w:t>e</w:t>
      </w:r>
      <w:r>
        <w:rPr>
          <w:rFonts w:ascii="Arial" w:eastAsia="Arial" w:hAnsi="Arial" w:cs="Arial"/>
          <w:sz w:val="21"/>
          <w:szCs w:val="21"/>
        </w:rPr>
        <w:t>r</w:t>
      </w:r>
      <w:r>
        <w:rPr>
          <w:rFonts w:ascii="Arial" w:eastAsia="Arial" w:hAnsi="Arial" w:cs="Arial"/>
          <w:spacing w:val="10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or</w:t>
      </w:r>
      <w:r>
        <w:rPr>
          <w:rFonts w:ascii="Arial" w:eastAsia="Arial" w:hAnsi="Arial" w:cs="Arial"/>
          <w:spacing w:val="4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 xml:space="preserve">not 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pacing w:val="-4"/>
          <w:sz w:val="21"/>
          <w:szCs w:val="21"/>
        </w:rPr>
        <w:t>u</w:t>
      </w:r>
      <w:r>
        <w:rPr>
          <w:rFonts w:ascii="Arial" w:eastAsia="Arial" w:hAnsi="Arial" w:cs="Arial"/>
          <w:spacing w:val="8"/>
          <w:sz w:val="21"/>
          <w:szCs w:val="21"/>
        </w:rPr>
        <w:t>s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-2"/>
          <w:sz w:val="21"/>
          <w:szCs w:val="21"/>
        </w:rPr>
        <w:t>m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s</w:t>
      </w:r>
      <w:r>
        <w:rPr>
          <w:rFonts w:ascii="Arial" w:eastAsia="Arial" w:hAnsi="Arial" w:cs="Arial"/>
          <w:spacing w:val="2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3"/>
          <w:sz w:val="21"/>
          <w:szCs w:val="21"/>
        </w:rPr>
        <w:t>f</w:t>
      </w:r>
      <w:r>
        <w:rPr>
          <w:rFonts w:ascii="Arial" w:eastAsia="Arial" w:hAnsi="Arial" w:cs="Arial"/>
          <w:sz w:val="21"/>
          <w:szCs w:val="21"/>
        </w:rPr>
        <w:t>er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one</w:t>
      </w:r>
      <w:r>
        <w:rPr>
          <w:rFonts w:ascii="Arial" w:eastAsia="Arial" w:hAnsi="Arial" w:cs="Arial"/>
          <w:spacing w:val="7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br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z w:val="21"/>
          <w:szCs w:val="21"/>
        </w:rPr>
        <w:t>nd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er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o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t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h</w:t>
      </w:r>
      <w:r>
        <w:rPr>
          <w:rFonts w:ascii="Arial" w:eastAsia="Arial" w:hAnsi="Arial" w:cs="Arial"/>
          <w:w w:val="102"/>
          <w:sz w:val="21"/>
          <w:szCs w:val="21"/>
        </w:rPr>
        <w:t>er.</w:t>
      </w:r>
    </w:p>
    <w:p w:rsidR="006D02D5" w:rsidRDefault="006D02D5">
      <w:pPr>
        <w:spacing w:before="11" w:line="220" w:lineRule="exact"/>
        <w:rPr>
          <w:sz w:val="22"/>
          <w:szCs w:val="22"/>
        </w:rPr>
      </w:pPr>
    </w:p>
    <w:p w:rsidR="006D02D5" w:rsidRDefault="0017288A">
      <w:pPr>
        <w:spacing w:before="37" w:line="243" w:lineRule="auto"/>
        <w:ind w:left="519" w:right="1098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7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n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pacing w:val="3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ab</w:t>
      </w:r>
      <w:r>
        <w:rPr>
          <w:rFonts w:ascii="Arial" w:eastAsia="Arial" w:hAnsi="Arial" w:cs="Arial"/>
          <w:spacing w:val="-4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>v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aid</w:t>
      </w:r>
      <w:r>
        <w:rPr>
          <w:rFonts w:ascii="Arial" w:eastAsia="Arial" w:hAnsi="Arial" w:cs="Arial"/>
          <w:spacing w:val="8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pacing w:val="5"/>
          <w:sz w:val="21"/>
          <w:szCs w:val="21"/>
        </w:rPr>
        <w:t>o</w:t>
      </w:r>
      <w:r>
        <w:rPr>
          <w:rFonts w:ascii="Arial" w:eastAsia="Arial" w:hAnsi="Arial" w:cs="Arial"/>
          <w:spacing w:val="-4"/>
          <w:sz w:val="21"/>
          <w:szCs w:val="21"/>
        </w:rPr>
        <w:t>n</w:t>
      </w:r>
      <w:r>
        <w:rPr>
          <w:rFonts w:ascii="Arial" w:eastAsia="Arial" w:hAnsi="Arial" w:cs="Arial"/>
          <w:sz w:val="21"/>
          <w:szCs w:val="21"/>
        </w:rPr>
        <w:t>di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>on,</w:t>
      </w:r>
      <w:r>
        <w:rPr>
          <w:rFonts w:ascii="Arial" w:eastAsia="Arial" w:hAnsi="Arial" w:cs="Arial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spacing w:val="6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 xml:space="preserve"> t</w:t>
      </w:r>
      <w:r>
        <w:rPr>
          <w:rFonts w:ascii="Arial" w:eastAsia="Arial" w:hAnsi="Arial" w:cs="Arial"/>
          <w:spacing w:val="-4"/>
          <w:sz w:val="21"/>
          <w:szCs w:val="21"/>
        </w:rPr>
        <w:t>e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t</w:t>
      </w:r>
      <w:r>
        <w:rPr>
          <w:rFonts w:ascii="Arial" w:eastAsia="Arial" w:hAnsi="Arial" w:cs="Arial"/>
          <w:spacing w:val="14"/>
          <w:sz w:val="21"/>
          <w:szCs w:val="21"/>
        </w:rPr>
        <w:t xml:space="preserve"> </w:t>
      </w:r>
      <w:r>
        <w:rPr>
          <w:rFonts w:ascii="Arial" w:eastAsia="Arial" w:hAnsi="Arial" w:cs="Arial"/>
          <w:spacing w:val="-7"/>
          <w:sz w:val="21"/>
          <w:szCs w:val="21"/>
        </w:rPr>
        <w:t>t</w:t>
      </w:r>
      <w:r>
        <w:rPr>
          <w:rFonts w:ascii="Arial" w:eastAsia="Arial" w:hAnsi="Arial" w:cs="Arial"/>
          <w:spacing w:val="5"/>
          <w:sz w:val="21"/>
          <w:szCs w:val="21"/>
        </w:rPr>
        <w:t>h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null</w:t>
      </w:r>
      <w:r>
        <w:rPr>
          <w:rFonts w:ascii="Arial" w:eastAsia="Arial" w:hAnsi="Arial" w:cs="Arial"/>
          <w:spacing w:val="2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sz w:val="21"/>
          <w:szCs w:val="21"/>
        </w:rPr>
        <w:t>h</w:t>
      </w:r>
      <w:r>
        <w:rPr>
          <w:rFonts w:ascii="Arial" w:eastAsia="Arial" w:hAnsi="Arial" w:cs="Arial"/>
          <w:spacing w:val="-7"/>
          <w:sz w:val="21"/>
          <w:szCs w:val="21"/>
        </w:rPr>
        <w:t>y</w:t>
      </w:r>
      <w:r>
        <w:rPr>
          <w:rFonts w:ascii="Arial" w:eastAsia="Arial" w:hAnsi="Arial" w:cs="Arial"/>
          <w:spacing w:val="5"/>
          <w:sz w:val="21"/>
          <w:szCs w:val="21"/>
        </w:rPr>
        <w:t>p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he</w:t>
      </w:r>
      <w:r>
        <w:rPr>
          <w:rFonts w:ascii="Arial" w:eastAsia="Arial" w:hAnsi="Arial" w:cs="Arial"/>
          <w:spacing w:val="8"/>
          <w:sz w:val="21"/>
          <w:szCs w:val="21"/>
        </w:rPr>
        <w:t>s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pacing w:val="8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,</w:t>
      </w:r>
      <w:r>
        <w:rPr>
          <w:rFonts w:ascii="Arial" w:eastAsia="Arial" w:hAnsi="Arial" w:cs="Arial"/>
          <w:spacing w:val="2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he</w:t>
      </w:r>
      <w:r>
        <w:rPr>
          <w:rFonts w:ascii="Arial" w:eastAsia="Arial" w:hAnsi="Arial" w:cs="Arial"/>
          <w:spacing w:val="6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a</w:t>
      </w:r>
      <w:r>
        <w:rPr>
          <w:rFonts w:ascii="Arial" w:eastAsia="Arial" w:hAnsi="Arial" w:cs="Arial"/>
          <w:spacing w:val="5"/>
          <w:sz w:val="21"/>
          <w:szCs w:val="21"/>
        </w:rPr>
        <w:t>p</w:t>
      </w:r>
      <w:r>
        <w:rPr>
          <w:rFonts w:ascii="Arial" w:eastAsia="Arial" w:hAnsi="Arial" w:cs="Arial"/>
          <w:sz w:val="21"/>
          <w:szCs w:val="21"/>
        </w:rPr>
        <w:t>p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opr</w:t>
      </w:r>
      <w:r>
        <w:rPr>
          <w:rFonts w:ascii="Arial" w:eastAsia="Arial" w:hAnsi="Arial" w:cs="Arial"/>
          <w:spacing w:val="-5"/>
          <w:sz w:val="21"/>
          <w:szCs w:val="21"/>
        </w:rPr>
        <w:t>i</w:t>
      </w:r>
      <w:r>
        <w:rPr>
          <w:rFonts w:ascii="Arial" w:eastAsia="Arial" w:hAnsi="Arial" w:cs="Arial"/>
          <w:spacing w:val="5"/>
          <w:sz w:val="21"/>
          <w:szCs w:val="21"/>
        </w:rPr>
        <w:t>a</w:t>
      </w:r>
      <w:r>
        <w:rPr>
          <w:rFonts w:ascii="Arial" w:eastAsia="Arial" w:hAnsi="Arial" w:cs="Arial"/>
          <w:spacing w:val="-7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21"/>
          <w:sz w:val="21"/>
          <w:szCs w:val="21"/>
        </w:rPr>
        <w:t xml:space="preserve"> 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p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r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o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b</w:t>
      </w:r>
      <w:r>
        <w:rPr>
          <w:rFonts w:ascii="Arial" w:eastAsia="Arial" w:hAnsi="Arial" w:cs="Arial"/>
          <w:w w:val="102"/>
          <w:sz w:val="21"/>
          <w:szCs w:val="21"/>
        </w:rPr>
        <w:t>a</w:t>
      </w:r>
      <w:r>
        <w:rPr>
          <w:rFonts w:ascii="Arial" w:eastAsia="Arial" w:hAnsi="Arial" w:cs="Arial"/>
          <w:spacing w:val="5"/>
          <w:w w:val="102"/>
          <w:sz w:val="21"/>
          <w:szCs w:val="21"/>
        </w:rPr>
        <w:t>b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i</w:t>
      </w:r>
      <w:r>
        <w:rPr>
          <w:rFonts w:ascii="Arial" w:eastAsia="Arial" w:hAnsi="Arial" w:cs="Arial"/>
          <w:w w:val="102"/>
          <w:sz w:val="21"/>
          <w:szCs w:val="21"/>
        </w:rPr>
        <w:t>li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t</w:t>
      </w:r>
      <w:r>
        <w:rPr>
          <w:rFonts w:ascii="Arial" w:eastAsia="Arial" w:hAnsi="Arial" w:cs="Arial"/>
          <w:w w:val="102"/>
          <w:sz w:val="21"/>
          <w:szCs w:val="21"/>
        </w:rPr>
        <w:t xml:space="preserve">y </w:t>
      </w:r>
      <w:r>
        <w:rPr>
          <w:rFonts w:ascii="Arial" w:eastAsia="Arial" w:hAnsi="Arial" w:cs="Arial"/>
          <w:sz w:val="21"/>
          <w:szCs w:val="21"/>
        </w:rPr>
        <w:t>di</w:t>
      </w:r>
      <w:r>
        <w:rPr>
          <w:rFonts w:ascii="Arial" w:eastAsia="Arial" w:hAnsi="Arial" w:cs="Arial"/>
          <w:spacing w:val="-2"/>
          <w:sz w:val="21"/>
          <w:szCs w:val="21"/>
        </w:rPr>
        <w:t>s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pacing w:val="-4"/>
          <w:sz w:val="21"/>
          <w:szCs w:val="21"/>
        </w:rPr>
        <w:t>r</w:t>
      </w:r>
      <w:r>
        <w:rPr>
          <w:rFonts w:ascii="Arial" w:eastAsia="Arial" w:hAnsi="Arial" w:cs="Arial"/>
          <w:sz w:val="21"/>
          <w:szCs w:val="21"/>
        </w:rPr>
        <w:t>ibu</w:t>
      </w:r>
      <w:r>
        <w:rPr>
          <w:rFonts w:ascii="Arial" w:eastAsia="Arial" w:hAnsi="Arial" w:cs="Arial"/>
          <w:spacing w:val="-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ion</w:t>
      </w:r>
      <w:r>
        <w:rPr>
          <w:rFonts w:ascii="Arial" w:eastAsia="Arial" w:hAnsi="Arial" w:cs="Arial"/>
          <w:spacing w:val="20"/>
          <w:sz w:val="21"/>
          <w:szCs w:val="21"/>
        </w:rPr>
        <w:t xml:space="preserve"> </w:t>
      </w:r>
      <w:r>
        <w:rPr>
          <w:rFonts w:ascii="Arial" w:eastAsia="Arial" w:hAnsi="Arial" w:cs="Arial"/>
          <w:spacing w:val="2"/>
          <w:sz w:val="21"/>
          <w:szCs w:val="21"/>
        </w:rPr>
        <w:t>t</w:t>
      </w:r>
      <w:r>
        <w:rPr>
          <w:rFonts w:ascii="Arial" w:eastAsia="Arial" w:hAnsi="Arial" w:cs="Arial"/>
          <w:sz w:val="21"/>
          <w:szCs w:val="21"/>
        </w:rPr>
        <w:t>o</w:t>
      </w:r>
      <w:r>
        <w:rPr>
          <w:rFonts w:ascii="Arial" w:eastAsia="Arial" w:hAnsi="Arial" w:cs="Arial"/>
          <w:spacing w:val="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4"/>
          <w:sz w:val="21"/>
          <w:szCs w:val="21"/>
        </w:rPr>
        <w:t>u</w:t>
      </w:r>
      <w:r>
        <w:rPr>
          <w:rFonts w:ascii="Arial" w:eastAsia="Arial" w:hAnsi="Arial" w:cs="Arial"/>
          <w:spacing w:val="3"/>
          <w:sz w:val="21"/>
          <w:szCs w:val="21"/>
        </w:rPr>
        <w:t>s</w:t>
      </w:r>
      <w:r>
        <w:rPr>
          <w:rFonts w:ascii="Arial" w:eastAsia="Arial" w:hAnsi="Arial" w:cs="Arial"/>
          <w:sz w:val="21"/>
          <w:szCs w:val="21"/>
        </w:rPr>
        <w:t>e</w:t>
      </w:r>
      <w:r>
        <w:rPr>
          <w:rFonts w:ascii="Arial" w:eastAsia="Arial" w:hAnsi="Arial" w:cs="Arial"/>
          <w:spacing w:val="11"/>
          <w:sz w:val="21"/>
          <w:szCs w:val="21"/>
        </w:rPr>
        <w:t xml:space="preserve"> </w:t>
      </w:r>
      <w:r>
        <w:rPr>
          <w:rFonts w:ascii="Arial" w:eastAsia="Arial" w:hAnsi="Arial" w:cs="Arial"/>
          <w:spacing w:val="-9"/>
          <w:sz w:val="21"/>
          <w:szCs w:val="21"/>
        </w:rPr>
        <w:t>i</w:t>
      </w:r>
      <w:r>
        <w:rPr>
          <w:rFonts w:ascii="Arial" w:eastAsia="Arial" w:hAnsi="Arial" w:cs="Arial"/>
          <w:sz w:val="21"/>
          <w:szCs w:val="21"/>
        </w:rPr>
        <w:t xml:space="preserve">s </w:t>
      </w:r>
      <w:r>
        <w:rPr>
          <w:rFonts w:ascii="Arial" w:eastAsia="Arial" w:hAnsi="Arial" w:cs="Arial"/>
          <w:sz w:val="21"/>
          <w:szCs w:val="21"/>
          <w:u w:val="single" w:color="000000"/>
        </w:rPr>
        <w:t xml:space="preserve">                              </w:t>
      </w:r>
      <w:r>
        <w:rPr>
          <w:rFonts w:ascii="Arial" w:eastAsia="Arial" w:hAnsi="Arial" w:cs="Arial"/>
          <w:spacing w:val="6"/>
          <w:sz w:val="21"/>
          <w:szCs w:val="21"/>
          <w:u w:val="single" w:color="000000"/>
        </w:rPr>
        <w:t xml:space="preserve"> </w:t>
      </w:r>
      <w:r>
        <w:rPr>
          <w:rFonts w:ascii="Arial" w:eastAsia="Arial" w:hAnsi="Arial" w:cs="Arial"/>
          <w:spacing w:val="-40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.</w:t>
      </w:r>
    </w:p>
    <w:p w:rsidR="006D02D5" w:rsidRDefault="0017288A">
      <w:pPr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A</w:t>
      </w:r>
      <w:r w:rsidRPr="00664F26">
        <w:rPr>
          <w:rFonts w:ascii="Arial" w:eastAsia="Arial" w:hAnsi="Arial" w:cs="Arial"/>
          <w:b/>
          <w:bCs/>
          <w:sz w:val="21"/>
          <w:szCs w:val="21"/>
        </w:rPr>
        <w:t xml:space="preserve">.  </w:t>
      </w:r>
      <w:r w:rsidRPr="00664F26">
        <w:rPr>
          <w:rFonts w:ascii="Arial" w:eastAsia="Arial" w:hAnsi="Arial" w:cs="Arial"/>
          <w:b/>
          <w:bCs/>
          <w:spacing w:val="43"/>
          <w:sz w:val="21"/>
          <w:szCs w:val="21"/>
        </w:rPr>
        <w:t xml:space="preserve"> </w:t>
      </w:r>
      <w:r w:rsidRPr="00664F26">
        <w:rPr>
          <w:rFonts w:ascii="Arial" w:eastAsia="Arial" w:hAnsi="Arial" w:cs="Arial"/>
          <w:b/>
          <w:bCs/>
          <w:w w:val="102"/>
          <w:sz w:val="21"/>
          <w:szCs w:val="21"/>
        </w:rPr>
        <w:t>no</w:t>
      </w:r>
      <w:r w:rsidRPr="00664F26">
        <w:rPr>
          <w:rFonts w:ascii="Arial" w:eastAsia="Arial" w:hAnsi="Arial" w:cs="Arial"/>
          <w:b/>
          <w:bCs/>
          <w:spacing w:val="-5"/>
          <w:w w:val="102"/>
          <w:sz w:val="21"/>
          <w:szCs w:val="21"/>
        </w:rPr>
        <w:t>r</w:t>
      </w:r>
      <w:r w:rsidRPr="00664F26">
        <w:rPr>
          <w:rFonts w:ascii="Arial" w:eastAsia="Arial" w:hAnsi="Arial" w:cs="Arial"/>
          <w:b/>
          <w:bCs/>
          <w:spacing w:val="3"/>
          <w:w w:val="102"/>
          <w:sz w:val="21"/>
          <w:szCs w:val="21"/>
        </w:rPr>
        <w:t>m</w:t>
      </w:r>
      <w:r w:rsidRPr="00664F26">
        <w:rPr>
          <w:rFonts w:ascii="Arial" w:eastAsia="Arial" w:hAnsi="Arial" w:cs="Arial"/>
          <w:b/>
          <w:bCs/>
          <w:w w:val="102"/>
          <w:sz w:val="21"/>
          <w:szCs w:val="21"/>
        </w:rPr>
        <w:t>al</w:t>
      </w:r>
    </w:p>
    <w:p w:rsidR="006D02D5" w:rsidRDefault="0017288A">
      <w:pPr>
        <w:spacing w:before="8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B.  </w:t>
      </w:r>
      <w:r>
        <w:rPr>
          <w:rFonts w:ascii="Arial" w:eastAsia="Arial" w:hAnsi="Arial" w:cs="Arial"/>
          <w:spacing w:val="43"/>
          <w:sz w:val="21"/>
          <w:szCs w:val="21"/>
        </w:rPr>
        <w:t xml:space="preserve"> 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c</w:t>
      </w:r>
      <w:r>
        <w:rPr>
          <w:rFonts w:ascii="Arial" w:eastAsia="Arial" w:hAnsi="Arial" w:cs="Arial"/>
          <w:w w:val="102"/>
          <w:sz w:val="21"/>
          <w:szCs w:val="21"/>
        </w:rPr>
        <w:t>hi-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s</w:t>
      </w:r>
      <w:r>
        <w:rPr>
          <w:rFonts w:ascii="Arial" w:eastAsia="Arial" w:hAnsi="Arial" w:cs="Arial"/>
          <w:w w:val="102"/>
          <w:sz w:val="21"/>
          <w:szCs w:val="21"/>
        </w:rPr>
        <w:t>quare</w:t>
      </w:r>
    </w:p>
    <w:p w:rsidR="006D02D5" w:rsidRDefault="0017288A">
      <w:pPr>
        <w:spacing w:before="3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C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Po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i</w:t>
      </w:r>
      <w:r>
        <w:rPr>
          <w:rFonts w:ascii="Arial" w:eastAsia="Arial" w:hAnsi="Arial" w:cs="Arial"/>
          <w:spacing w:val="-2"/>
          <w:w w:val="102"/>
          <w:sz w:val="21"/>
          <w:szCs w:val="21"/>
        </w:rPr>
        <w:t>s</w:t>
      </w:r>
      <w:r>
        <w:rPr>
          <w:rFonts w:ascii="Arial" w:eastAsia="Arial" w:hAnsi="Arial" w:cs="Arial"/>
          <w:spacing w:val="8"/>
          <w:w w:val="102"/>
          <w:sz w:val="21"/>
          <w:szCs w:val="21"/>
        </w:rPr>
        <w:t>s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o</w:t>
      </w:r>
      <w:r>
        <w:rPr>
          <w:rFonts w:ascii="Arial" w:eastAsia="Arial" w:hAnsi="Arial" w:cs="Arial"/>
          <w:w w:val="102"/>
          <w:sz w:val="21"/>
          <w:szCs w:val="21"/>
        </w:rPr>
        <w:t>n</w:t>
      </w:r>
    </w:p>
    <w:p w:rsidR="006D02D5" w:rsidRDefault="0017288A">
      <w:pPr>
        <w:spacing w:before="8"/>
        <w:ind w:left="10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pacing w:val="-2"/>
          <w:sz w:val="21"/>
          <w:szCs w:val="21"/>
        </w:rPr>
        <w:t>D</w:t>
      </w:r>
      <w:r>
        <w:rPr>
          <w:rFonts w:ascii="Arial" w:eastAsia="Arial" w:hAnsi="Arial" w:cs="Arial"/>
          <w:sz w:val="21"/>
          <w:szCs w:val="21"/>
        </w:rPr>
        <w:t xml:space="preserve">.  </w:t>
      </w:r>
      <w:r>
        <w:rPr>
          <w:rFonts w:ascii="Arial" w:eastAsia="Arial" w:hAnsi="Arial" w:cs="Arial"/>
          <w:spacing w:val="34"/>
          <w:sz w:val="21"/>
          <w:szCs w:val="21"/>
        </w:rPr>
        <w:t xml:space="preserve"> </w:t>
      </w:r>
      <w:r>
        <w:rPr>
          <w:rFonts w:ascii="Arial" w:eastAsia="Arial" w:hAnsi="Arial" w:cs="Arial"/>
          <w:w w:val="102"/>
          <w:sz w:val="21"/>
          <w:szCs w:val="21"/>
        </w:rPr>
        <w:t>bin</w:t>
      </w:r>
      <w:r>
        <w:rPr>
          <w:rFonts w:ascii="Arial" w:eastAsia="Arial" w:hAnsi="Arial" w:cs="Arial"/>
          <w:spacing w:val="-4"/>
          <w:w w:val="102"/>
          <w:sz w:val="21"/>
          <w:szCs w:val="21"/>
        </w:rPr>
        <w:t>o</w:t>
      </w:r>
      <w:r>
        <w:rPr>
          <w:rFonts w:ascii="Arial" w:eastAsia="Arial" w:hAnsi="Arial" w:cs="Arial"/>
          <w:spacing w:val="3"/>
          <w:w w:val="102"/>
          <w:sz w:val="21"/>
          <w:szCs w:val="21"/>
        </w:rPr>
        <w:t>m</w:t>
      </w:r>
      <w:r>
        <w:rPr>
          <w:rFonts w:ascii="Arial" w:eastAsia="Arial" w:hAnsi="Arial" w:cs="Arial"/>
          <w:spacing w:val="-5"/>
          <w:w w:val="102"/>
          <w:sz w:val="21"/>
          <w:szCs w:val="21"/>
        </w:rPr>
        <w:t>i</w:t>
      </w:r>
      <w:r>
        <w:rPr>
          <w:rFonts w:ascii="Arial" w:eastAsia="Arial" w:hAnsi="Arial" w:cs="Arial"/>
          <w:w w:val="102"/>
          <w:sz w:val="21"/>
          <w:szCs w:val="21"/>
        </w:rPr>
        <w:t>al</w:t>
      </w:r>
      <w:bookmarkStart w:id="0" w:name="_GoBack"/>
      <w:bookmarkEnd w:id="0"/>
    </w:p>
    <w:sectPr w:rsidR="006D02D5" w:rsidSect="006D02D5">
      <w:pgSz w:w="11920" w:h="16840"/>
      <w:pgMar w:top="1640" w:right="1280" w:bottom="280" w:left="1300" w:header="1434" w:footer="16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D7C1D" w:rsidRDefault="00AD7C1D" w:rsidP="006D02D5">
      <w:r>
        <w:separator/>
      </w:r>
    </w:p>
  </w:endnote>
  <w:endnote w:type="continuationSeparator" w:id="0">
    <w:p w:rsidR="00AD7C1D" w:rsidRDefault="00AD7C1D" w:rsidP="006D02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D02D5" w:rsidRDefault="00AD7C1D">
    <w:pPr>
      <w:spacing w:line="200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69.1pt;margin-top:746.2pt;width:190.25pt;height:12.75pt;z-index:-251658752;mso-position-horizontal-relative:page;mso-position-vertical-relative:page" filled="f" stroked="f">
          <v:textbox inset="0,0,0,0">
            <w:txbxContent>
              <w:p w:rsidR="006D02D5" w:rsidRDefault="0017288A">
                <w:pPr>
                  <w:spacing w:line="220" w:lineRule="exact"/>
                  <w:ind w:left="20" w:right="-32"/>
                  <w:rPr>
                    <w:rFonts w:ascii="Calibri" w:eastAsia="Calibri" w:hAnsi="Calibri" w:cs="Calibri"/>
                    <w:sz w:val="21"/>
                    <w:szCs w:val="21"/>
                  </w:rPr>
                </w:pPr>
                <w:r>
                  <w:rPr>
                    <w:rFonts w:ascii="Calibri" w:eastAsia="Calibri" w:hAnsi="Calibri" w:cs="Calibri"/>
                    <w:spacing w:val="-1"/>
                    <w:position w:val="1"/>
                    <w:sz w:val="21"/>
                    <w:szCs w:val="21"/>
                  </w:rPr>
                  <w:t>P</w:t>
                </w:r>
                <w:r>
                  <w:rPr>
                    <w:rFonts w:ascii="Calibri" w:eastAsia="Calibri" w:hAnsi="Calibri" w:cs="Calibri"/>
                    <w:spacing w:val="4"/>
                    <w:position w:val="1"/>
                    <w:sz w:val="21"/>
                    <w:szCs w:val="21"/>
                  </w:rPr>
                  <w:t>G</w:t>
                </w:r>
                <w:r>
                  <w:rPr>
                    <w:rFonts w:ascii="Calibri" w:eastAsia="Calibri" w:hAnsi="Calibri" w:cs="Calibri"/>
                    <w:spacing w:val="-3"/>
                    <w:position w:val="1"/>
                    <w:sz w:val="21"/>
                    <w:szCs w:val="21"/>
                  </w:rPr>
                  <w:t>-</w:t>
                </w:r>
                <w:r>
                  <w:rPr>
                    <w:rFonts w:ascii="Calibri" w:eastAsia="Calibri" w:hAnsi="Calibri" w:cs="Calibri"/>
                    <w:spacing w:val="2"/>
                    <w:position w:val="1"/>
                    <w:sz w:val="21"/>
                    <w:szCs w:val="21"/>
                  </w:rPr>
                  <w:t>D</w:t>
                </w:r>
                <w:r>
                  <w:rPr>
                    <w:rFonts w:ascii="Calibri" w:eastAsia="Calibri" w:hAnsi="Calibri" w:cs="Calibri"/>
                    <w:spacing w:val="-2"/>
                    <w:position w:val="1"/>
                    <w:sz w:val="21"/>
                    <w:szCs w:val="21"/>
                  </w:rPr>
                  <w:t>B</w:t>
                </w:r>
                <w:r>
                  <w:rPr>
                    <w:rFonts w:ascii="Calibri" w:eastAsia="Calibri" w:hAnsi="Calibri" w:cs="Calibri"/>
                    <w:spacing w:val="-3"/>
                    <w:position w:val="1"/>
                    <w:sz w:val="21"/>
                    <w:szCs w:val="21"/>
                  </w:rPr>
                  <w:t>D</w:t>
                </w:r>
                <w:r>
                  <w:rPr>
                    <w:rFonts w:ascii="Calibri" w:eastAsia="Calibri" w:hAnsi="Calibri" w:cs="Calibri"/>
                    <w:position w:val="1"/>
                    <w:sz w:val="21"/>
                    <w:szCs w:val="21"/>
                  </w:rPr>
                  <w:t>A</w:t>
                </w:r>
                <w:r>
                  <w:rPr>
                    <w:rFonts w:ascii="Calibri" w:eastAsia="Calibri" w:hAnsi="Calibri" w:cs="Calibri"/>
                    <w:spacing w:val="1"/>
                    <w:position w:val="1"/>
                    <w:sz w:val="21"/>
                    <w:szCs w:val="21"/>
                  </w:rPr>
                  <w:t>-</w:t>
                </w:r>
                <w:r>
                  <w:rPr>
                    <w:rFonts w:ascii="Calibri" w:eastAsia="Calibri" w:hAnsi="Calibri" w:cs="Calibri"/>
                    <w:spacing w:val="-3"/>
                    <w:position w:val="1"/>
                    <w:sz w:val="21"/>
                    <w:szCs w:val="21"/>
                  </w:rPr>
                  <w:t>0</w:t>
                </w:r>
                <w:r>
                  <w:rPr>
                    <w:rFonts w:ascii="Calibri" w:eastAsia="Calibri" w:hAnsi="Calibri" w:cs="Calibri"/>
                    <w:spacing w:val="1"/>
                    <w:position w:val="1"/>
                    <w:sz w:val="21"/>
                    <w:szCs w:val="21"/>
                  </w:rPr>
                  <w:t>1</w:t>
                </w:r>
                <w:r>
                  <w:rPr>
                    <w:rFonts w:ascii="Calibri" w:eastAsia="Calibri" w:hAnsi="Calibri" w:cs="Calibri"/>
                    <w:spacing w:val="-3"/>
                    <w:position w:val="1"/>
                    <w:sz w:val="21"/>
                    <w:szCs w:val="21"/>
                  </w:rPr>
                  <w:t>1</w:t>
                </w:r>
                <w:r>
                  <w:rPr>
                    <w:rFonts w:ascii="Calibri" w:eastAsia="Calibri" w:hAnsi="Calibri" w:cs="Calibri"/>
                    <w:position w:val="1"/>
                    <w:sz w:val="21"/>
                    <w:szCs w:val="21"/>
                  </w:rPr>
                  <w:t>6</w:t>
                </w:r>
                <w:r>
                  <w:rPr>
                    <w:rFonts w:ascii="Calibri" w:eastAsia="Calibri" w:hAnsi="Calibri" w:cs="Calibri"/>
                    <w:spacing w:val="28"/>
                    <w:position w:val="1"/>
                    <w:sz w:val="21"/>
                    <w:szCs w:val="21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position w:val="1"/>
                    <w:sz w:val="21"/>
                    <w:szCs w:val="21"/>
                  </w:rPr>
                  <w:t>C</w:t>
                </w:r>
                <w:r>
                  <w:rPr>
                    <w:rFonts w:ascii="Calibri" w:eastAsia="Calibri" w:hAnsi="Calibri" w:cs="Calibri"/>
                    <w:spacing w:val="-3"/>
                    <w:position w:val="1"/>
                    <w:sz w:val="21"/>
                    <w:szCs w:val="21"/>
                  </w:rPr>
                  <w:t>o</w:t>
                </w:r>
                <w:r>
                  <w:rPr>
                    <w:rFonts w:ascii="Calibri" w:eastAsia="Calibri" w:hAnsi="Calibri" w:cs="Calibri"/>
                    <w:spacing w:val="2"/>
                    <w:position w:val="1"/>
                    <w:sz w:val="21"/>
                    <w:szCs w:val="21"/>
                  </w:rPr>
                  <w:t>ur</w:t>
                </w:r>
                <w:r>
                  <w:rPr>
                    <w:rFonts w:ascii="Calibri" w:eastAsia="Calibri" w:hAnsi="Calibri" w:cs="Calibri"/>
                    <w:spacing w:val="-3"/>
                    <w:position w:val="1"/>
                    <w:sz w:val="21"/>
                    <w:szCs w:val="21"/>
                  </w:rPr>
                  <w:t>s</w:t>
                </w:r>
                <w:r>
                  <w:rPr>
                    <w:rFonts w:ascii="Calibri" w:eastAsia="Calibri" w:hAnsi="Calibri" w:cs="Calibri"/>
                    <w:position w:val="1"/>
                    <w:sz w:val="21"/>
                    <w:szCs w:val="21"/>
                  </w:rPr>
                  <w:t>e</w:t>
                </w:r>
                <w:r>
                  <w:rPr>
                    <w:rFonts w:ascii="Calibri" w:eastAsia="Calibri" w:hAnsi="Calibri" w:cs="Calibri"/>
                    <w:spacing w:val="11"/>
                    <w:position w:val="1"/>
                    <w:sz w:val="21"/>
                    <w:szCs w:val="21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position w:val="1"/>
                    <w:sz w:val="21"/>
                    <w:szCs w:val="21"/>
                  </w:rPr>
                  <w:t>E</w:t>
                </w:r>
                <w:r>
                  <w:rPr>
                    <w:rFonts w:ascii="Calibri" w:eastAsia="Calibri" w:hAnsi="Calibri" w:cs="Calibri"/>
                    <w:spacing w:val="-2"/>
                    <w:position w:val="1"/>
                    <w:sz w:val="21"/>
                    <w:szCs w:val="21"/>
                  </w:rPr>
                  <w:t>n</w:t>
                </w:r>
                <w:r>
                  <w:rPr>
                    <w:rFonts w:ascii="Calibri" w:eastAsia="Calibri" w:hAnsi="Calibri" w:cs="Calibri"/>
                    <w:position w:val="1"/>
                    <w:sz w:val="21"/>
                    <w:szCs w:val="21"/>
                  </w:rPr>
                  <w:t>d</w:t>
                </w:r>
                <w:r>
                  <w:rPr>
                    <w:rFonts w:ascii="Calibri" w:eastAsia="Calibri" w:hAnsi="Calibri" w:cs="Calibri"/>
                    <w:spacing w:val="9"/>
                    <w:position w:val="1"/>
                    <w:sz w:val="21"/>
                    <w:szCs w:val="21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spacing w:val="3"/>
                    <w:w w:val="102"/>
                    <w:position w:val="1"/>
                    <w:sz w:val="21"/>
                    <w:szCs w:val="21"/>
                  </w:rPr>
                  <w:t>R</w:t>
                </w:r>
                <w:r>
                  <w:rPr>
                    <w:rFonts w:ascii="Calibri" w:eastAsia="Calibri" w:hAnsi="Calibri" w:cs="Calibri"/>
                    <w:w w:val="102"/>
                    <w:position w:val="1"/>
                    <w:sz w:val="21"/>
                    <w:szCs w:val="21"/>
                  </w:rPr>
                  <w:t>e</w:t>
                </w:r>
                <w:r>
                  <w:rPr>
                    <w:rFonts w:ascii="Calibri" w:eastAsia="Calibri" w:hAnsi="Calibri" w:cs="Calibri"/>
                    <w:spacing w:val="-3"/>
                    <w:w w:val="102"/>
                    <w:position w:val="1"/>
                    <w:sz w:val="21"/>
                    <w:szCs w:val="21"/>
                  </w:rPr>
                  <w:t>-</w:t>
                </w:r>
                <w:r>
                  <w:rPr>
                    <w:rFonts w:ascii="Calibri" w:eastAsia="Calibri" w:hAnsi="Calibri" w:cs="Calibri"/>
                    <w:w w:val="102"/>
                    <w:position w:val="1"/>
                    <w:sz w:val="21"/>
                    <w:szCs w:val="21"/>
                  </w:rPr>
                  <w:t>E</w:t>
                </w:r>
                <w:r>
                  <w:rPr>
                    <w:rFonts w:ascii="Calibri" w:eastAsia="Calibri" w:hAnsi="Calibri" w:cs="Calibri"/>
                    <w:spacing w:val="-2"/>
                    <w:w w:val="102"/>
                    <w:position w:val="1"/>
                    <w:sz w:val="21"/>
                    <w:szCs w:val="21"/>
                  </w:rPr>
                  <w:t>x</w:t>
                </w:r>
                <w:r>
                  <w:rPr>
                    <w:rFonts w:ascii="Calibri" w:eastAsia="Calibri" w:hAnsi="Calibri" w:cs="Calibri"/>
                    <w:spacing w:val="3"/>
                    <w:w w:val="102"/>
                    <w:position w:val="1"/>
                    <w:sz w:val="21"/>
                    <w:szCs w:val="21"/>
                  </w:rPr>
                  <w:t>a</w:t>
                </w:r>
                <w:r>
                  <w:rPr>
                    <w:rFonts w:ascii="Calibri" w:eastAsia="Calibri" w:hAnsi="Calibri" w:cs="Calibri"/>
                    <w:spacing w:val="1"/>
                    <w:w w:val="102"/>
                    <w:position w:val="1"/>
                    <w:sz w:val="21"/>
                    <w:szCs w:val="21"/>
                  </w:rPr>
                  <w:t>m</w:t>
                </w:r>
                <w:r>
                  <w:rPr>
                    <w:rFonts w:ascii="Calibri" w:eastAsia="Calibri" w:hAnsi="Calibri" w:cs="Calibri"/>
                    <w:spacing w:val="-6"/>
                    <w:w w:val="102"/>
                    <w:position w:val="1"/>
                    <w:sz w:val="21"/>
                    <w:szCs w:val="21"/>
                  </w:rPr>
                  <w:t>i</w:t>
                </w:r>
                <w:r>
                  <w:rPr>
                    <w:rFonts w:ascii="Calibri" w:eastAsia="Calibri" w:hAnsi="Calibri" w:cs="Calibri"/>
                    <w:spacing w:val="-2"/>
                    <w:w w:val="102"/>
                    <w:position w:val="1"/>
                    <w:sz w:val="21"/>
                    <w:szCs w:val="21"/>
                  </w:rPr>
                  <w:t>n</w:t>
                </w:r>
                <w:r>
                  <w:rPr>
                    <w:rFonts w:ascii="Calibri" w:eastAsia="Calibri" w:hAnsi="Calibri" w:cs="Calibri"/>
                    <w:spacing w:val="7"/>
                    <w:w w:val="102"/>
                    <w:position w:val="1"/>
                    <w:sz w:val="21"/>
                    <w:szCs w:val="21"/>
                  </w:rPr>
                  <w:t>a</w:t>
                </w:r>
                <w:r>
                  <w:rPr>
                    <w:rFonts w:ascii="Calibri" w:eastAsia="Calibri" w:hAnsi="Calibri" w:cs="Calibri"/>
                    <w:spacing w:val="-5"/>
                    <w:w w:val="102"/>
                    <w:position w:val="1"/>
                    <w:sz w:val="21"/>
                    <w:szCs w:val="21"/>
                  </w:rPr>
                  <w:t>t</w:t>
                </w:r>
                <w:r>
                  <w:rPr>
                    <w:rFonts w:ascii="Calibri" w:eastAsia="Calibri" w:hAnsi="Calibri" w:cs="Calibri"/>
                    <w:spacing w:val="-1"/>
                    <w:w w:val="102"/>
                    <w:position w:val="1"/>
                    <w:sz w:val="21"/>
                    <w:szCs w:val="21"/>
                  </w:rPr>
                  <w:t>i</w:t>
                </w:r>
                <w:r>
                  <w:rPr>
                    <w:rFonts w:ascii="Calibri" w:eastAsia="Calibri" w:hAnsi="Calibri" w:cs="Calibri"/>
                    <w:spacing w:val="2"/>
                    <w:w w:val="102"/>
                    <w:position w:val="1"/>
                    <w:sz w:val="21"/>
                    <w:szCs w:val="21"/>
                  </w:rPr>
                  <w:t>o</w:t>
                </w:r>
                <w:r>
                  <w:rPr>
                    <w:rFonts w:ascii="Calibri" w:eastAsia="Calibri" w:hAnsi="Calibri" w:cs="Calibri"/>
                    <w:w w:val="102"/>
                    <w:position w:val="1"/>
                    <w:sz w:val="21"/>
                    <w:szCs w:val="21"/>
                  </w:rPr>
                  <w:t>n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495.3pt;margin-top:746.2pt;width:32.2pt;height:12.75pt;z-index:-251657728;mso-position-horizontal-relative:page;mso-position-vertical-relative:page" filled="f" stroked="f">
          <v:textbox inset="0,0,0,0">
            <w:txbxContent>
              <w:p w:rsidR="006D02D5" w:rsidRDefault="0017288A">
                <w:pPr>
                  <w:spacing w:line="220" w:lineRule="exact"/>
                  <w:ind w:left="20"/>
                  <w:rPr>
                    <w:rFonts w:ascii="Calibri" w:eastAsia="Calibri" w:hAnsi="Calibri" w:cs="Calibri"/>
                    <w:sz w:val="21"/>
                    <w:szCs w:val="21"/>
                  </w:rPr>
                </w:pPr>
                <w:r>
                  <w:rPr>
                    <w:rFonts w:ascii="Calibri" w:eastAsia="Calibri" w:hAnsi="Calibri" w:cs="Calibri"/>
                    <w:spacing w:val="4"/>
                    <w:position w:val="1"/>
                    <w:sz w:val="21"/>
                    <w:szCs w:val="21"/>
                  </w:rPr>
                  <w:t>P</w:t>
                </w:r>
                <w:r>
                  <w:rPr>
                    <w:rFonts w:ascii="Calibri" w:eastAsia="Calibri" w:hAnsi="Calibri" w:cs="Calibri"/>
                    <w:spacing w:val="-2"/>
                    <w:position w:val="1"/>
                    <w:sz w:val="21"/>
                    <w:szCs w:val="21"/>
                  </w:rPr>
                  <w:t>a</w:t>
                </w:r>
                <w:r>
                  <w:rPr>
                    <w:rFonts w:ascii="Calibri" w:eastAsia="Calibri" w:hAnsi="Calibri" w:cs="Calibri"/>
                    <w:spacing w:val="4"/>
                    <w:position w:val="1"/>
                    <w:sz w:val="21"/>
                    <w:szCs w:val="21"/>
                  </w:rPr>
                  <w:t>g</w:t>
                </w:r>
                <w:r>
                  <w:rPr>
                    <w:rFonts w:ascii="Calibri" w:eastAsia="Calibri" w:hAnsi="Calibri" w:cs="Calibri"/>
                    <w:position w:val="1"/>
                    <w:sz w:val="21"/>
                    <w:szCs w:val="21"/>
                  </w:rPr>
                  <w:t>e</w:t>
                </w:r>
                <w:r>
                  <w:rPr>
                    <w:rFonts w:ascii="Calibri" w:eastAsia="Calibri" w:hAnsi="Calibri" w:cs="Calibri"/>
                    <w:spacing w:val="8"/>
                    <w:position w:val="1"/>
                    <w:sz w:val="21"/>
                    <w:szCs w:val="21"/>
                  </w:rPr>
                  <w:t xml:space="preserve"> </w:t>
                </w:r>
                <w:r w:rsidR="006D02D5">
                  <w:fldChar w:fldCharType="begin"/>
                </w:r>
                <w:r>
                  <w:rPr>
                    <w:rFonts w:ascii="Calibri" w:eastAsia="Calibri" w:hAnsi="Calibri" w:cs="Calibri"/>
                    <w:w w:val="102"/>
                    <w:position w:val="1"/>
                    <w:sz w:val="21"/>
                    <w:szCs w:val="21"/>
                  </w:rPr>
                  <w:instrText xml:space="preserve"> PAGE </w:instrText>
                </w:r>
                <w:r w:rsidR="006D02D5">
                  <w:fldChar w:fldCharType="separate"/>
                </w:r>
                <w:r>
                  <w:rPr>
                    <w:rFonts w:ascii="Calibri" w:eastAsia="Calibri" w:hAnsi="Calibri" w:cs="Calibri"/>
                    <w:noProof/>
                    <w:w w:val="102"/>
                    <w:position w:val="1"/>
                    <w:sz w:val="21"/>
                    <w:szCs w:val="21"/>
                  </w:rPr>
                  <w:t>7</w:t>
                </w:r>
                <w:r w:rsidR="006D02D5"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D7C1D" w:rsidRDefault="00AD7C1D" w:rsidP="006D02D5">
      <w:r>
        <w:separator/>
      </w:r>
    </w:p>
  </w:footnote>
  <w:footnote w:type="continuationSeparator" w:id="0">
    <w:p w:rsidR="00AD7C1D" w:rsidRDefault="00AD7C1D" w:rsidP="006D02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D02D5" w:rsidRDefault="00AD7C1D">
    <w:pPr>
      <w:spacing w:line="200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69.1pt;margin-top:70.7pt;width:134.65pt;height:12.75pt;z-index:-251659776;mso-position-horizontal-relative:page;mso-position-vertical-relative:page" filled="f" stroked="f">
          <v:textbox inset="0,0,0,0">
            <w:txbxContent>
              <w:p w:rsidR="006D02D5" w:rsidRDefault="0017288A">
                <w:pPr>
                  <w:spacing w:line="220" w:lineRule="exact"/>
                  <w:ind w:left="20" w:right="-32"/>
                  <w:rPr>
                    <w:rFonts w:ascii="Arial" w:eastAsia="Arial" w:hAnsi="Arial" w:cs="Arial"/>
                    <w:sz w:val="21"/>
                    <w:szCs w:val="21"/>
                  </w:rPr>
                </w:pPr>
                <w:r>
                  <w:rPr>
                    <w:rFonts w:ascii="Arial" w:eastAsia="Arial" w:hAnsi="Arial" w:cs="Arial"/>
                    <w:b/>
                    <w:sz w:val="21"/>
                    <w:szCs w:val="21"/>
                  </w:rPr>
                  <w:t>Stat</w:t>
                </w:r>
                <w:r>
                  <w:rPr>
                    <w:rFonts w:ascii="Arial" w:eastAsia="Arial" w:hAnsi="Arial" w:cs="Arial"/>
                    <w:b/>
                    <w:spacing w:val="-7"/>
                    <w:sz w:val="21"/>
                    <w:szCs w:val="21"/>
                  </w:rPr>
                  <w:t>i</w:t>
                </w:r>
                <w:r>
                  <w:rPr>
                    <w:rFonts w:ascii="Arial" w:eastAsia="Arial" w:hAnsi="Arial" w:cs="Arial"/>
                    <w:b/>
                    <w:spacing w:val="5"/>
                    <w:sz w:val="21"/>
                    <w:szCs w:val="21"/>
                  </w:rPr>
                  <w:t>s</w:t>
                </w:r>
                <w:r>
                  <w:rPr>
                    <w:rFonts w:ascii="Arial" w:eastAsia="Arial" w:hAnsi="Arial" w:cs="Arial"/>
                    <w:b/>
                    <w:spacing w:val="-5"/>
                    <w:sz w:val="21"/>
                    <w:szCs w:val="21"/>
                  </w:rPr>
                  <w:t>t</w:t>
                </w:r>
                <w:r>
                  <w:rPr>
                    <w:rFonts w:ascii="Arial" w:eastAsia="Arial" w:hAnsi="Arial" w:cs="Arial"/>
                    <w:b/>
                    <w:spacing w:val="-2"/>
                    <w:sz w:val="21"/>
                    <w:szCs w:val="21"/>
                  </w:rPr>
                  <w:t>i</w:t>
                </w:r>
                <w:r>
                  <w:rPr>
                    <w:rFonts w:ascii="Arial" w:eastAsia="Arial" w:hAnsi="Arial" w:cs="Arial"/>
                    <w:b/>
                    <w:sz w:val="21"/>
                    <w:szCs w:val="21"/>
                  </w:rPr>
                  <w:t>c</w:t>
                </w:r>
                <w:r>
                  <w:rPr>
                    <w:rFonts w:ascii="Arial" w:eastAsia="Arial" w:hAnsi="Arial" w:cs="Arial"/>
                    <w:b/>
                    <w:spacing w:val="5"/>
                    <w:sz w:val="21"/>
                    <w:szCs w:val="21"/>
                  </w:rPr>
                  <w:t>a</w:t>
                </w:r>
                <w:r>
                  <w:rPr>
                    <w:rFonts w:ascii="Arial" w:eastAsia="Arial" w:hAnsi="Arial" w:cs="Arial"/>
                    <w:b/>
                    <w:sz w:val="21"/>
                    <w:szCs w:val="21"/>
                  </w:rPr>
                  <w:t>l</w:t>
                </w:r>
                <w:r>
                  <w:rPr>
                    <w:rFonts w:ascii="Arial" w:eastAsia="Arial" w:hAnsi="Arial" w:cs="Arial"/>
                    <w:b/>
                    <w:spacing w:val="17"/>
                    <w:sz w:val="21"/>
                    <w:szCs w:val="21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spacing w:val="-6"/>
                    <w:sz w:val="21"/>
                    <w:szCs w:val="21"/>
                  </w:rPr>
                  <w:t>A</w:t>
                </w:r>
                <w:r>
                  <w:rPr>
                    <w:rFonts w:ascii="Arial" w:eastAsia="Arial" w:hAnsi="Arial" w:cs="Arial"/>
                    <w:b/>
                    <w:spacing w:val="-2"/>
                    <w:sz w:val="21"/>
                    <w:szCs w:val="21"/>
                  </w:rPr>
                  <w:t>n</w:t>
                </w:r>
                <w:r>
                  <w:rPr>
                    <w:rFonts w:ascii="Arial" w:eastAsia="Arial" w:hAnsi="Arial" w:cs="Arial"/>
                    <w:b/>
                    <w:spacing w:val="10"/>
                    <w:sz w:val="21"/>
                    <w:szCs w:val="21"/>
                  </w:rPr>
                  <w:t>a</w:t>
                </w:r>
                <w:r>
                  <w:rPr>
                    <w:rFonts w:ascii="Arial" w:eastAsia="Arial" w:hAnsi="Arial" w:cs="Arial"/>
                    <w:b/>
                    <w:spacing w:val="-7"/>
                    <w:sz w:val="21"/>
                    <w:szCs w:val="21"/>
                  </w:rPr>
                  <w:t>l</w:t>
                </w:r>
                <w:r>
                  <w:rPr>
                    <w:rFonts w:ascii="Arial" w:eastAsia="Arial" w:hAnsi="Arial" w:cs="Arial"/>
                    <w:b/>
                    <w:spacing w:val="5"/>
                    <w:sz w:val="21"/>
                    <w:szCs w:val="21"/>
                  </w:rPr>
                  <w:t>y</w:t>
                </w:r>
                <w:r>
                  <w:rPr>
                    <w:rFonts w:ascii="Arial" w:eastAsia="Arial" w:hAnsi="Arial" w:cs="Arial"/>
                    <w:b/>
                    <w:sz w:val="21"/>
                    <w:szCs w:val="21"/>
                  </w:rPr>
                  <w:t>s</w:t>
                </w:r>
                <w:r>
                  <w:rPr>
                    <w:rFonts w:ascii="Arial" w:eastAsia="Arial" w:hAnsi="Arial" w:cs="Arial"/>
                    <w:b/>
                    <w:spacing w:val="-2"/>
                    <w:sz w:val="21"/>
                    <w:szCs w:val="21"/>
                  </w:rPr>
                  <w:t>i</w:t>
                </w:r>
                <w:r>
                  <w:rPr>
                    <w:rFonts w:ascii="Arial" w:eastAsia="Arial" w:hAnsi="Arial" w:cs="Arial"/>
                    <w:b/>
                    <w:sz w:val="21"/>
                    <w:szCs w:val="21"/>
                  </w:rPr>
                  <w:t>s</w:t>
                </w:r>
                <w:r>
                  <w:rPr>
                    <w:rFonts w:ascii="Arial" w:eastAsia="Arial" w:hAnsi="Arial" w:cs="Arial"/>
                    <w:b/>
                    <w:spacing w:val="21"/>
                    <w:sz w:val="21"/>
                    <w:szCs w:val="21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spacing w:val="1"/>
                    <w:sz w:val="21"/>
                    <w:szCs w:val="21"/>
                  </w:rPr>
                  <w:t>w</w:t>
                </w:r>
                <w:r>
                  <w:rPr>
                    <w:rFonts w:ascii="Arial" w:eastAsia="Arial" w:hAnsi="Arial" w:cs="Arial"/>
                    <w:b/>
                    <w:spacing w:val="-7"/>
                    <w:sz w:val="21"/>
                    <w:szCs w:val="21"/>
                  </w:rPr>
                  <w:t>i</w:t>
                </w:r>
                <w:r>
                  <w:rPr>
                    <w:rFonts w:ascii="Arial" w:eastAsia="Arial" w:hAnsi="Arial" w:cs="Arial"/>
                    <w:b/>
                    <w:sz w:val="21"/>
                    <w:szCs w:val="21"/>
                  </w:rPr>
                  <w:t>th</w:t>
                </w:r>
                <w:r>
                  <w:rPr>
                    <w:rFonts w:ascii="Arial" w:eastAsia="Arial" w:hAnsi="Arial" w:cs="Arial"/>
                    <w:b/>
                    <w:spacing w:val="10"/>
                    <w:sz w:val="21"/>
                    <w:szCs w:val="21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w w:val="102"/>
                    <w:sz w:val="21"/>
                    <w:szCs w:val="21"/>
                  </w:rPr>
                  <w:t>R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53498A"/>
    <w:multiLevelType w:val="multilevel"/>
    <w:tmpl w:val="8654E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02D5"/>
    <w:rsid w:val="00062A37"/>
    <w:rsid w:val="00072AC0"/>
    <w:rsid w:val="000B746E"/>
    <w:rsid w:val="000C211F"/>
    <w:rsid w:val="000D7590"/>
    <w:rsid w:val="0017288A"/>
    <w:rsid w:val="001730B4"/>
    <w:rsid w:val="0019274E"/>
    <w:rsid w:val="0021368E"/>
    <w:rsid w:val="00233BCC"/>
    <w:rsid w:val="00255D48"/>
    <w:rsid w:val="00371E7D"/>
    <w:rsid w:val="003F564C"/>
    <w:rsid w:val="00404810"/>
    <w:rsid w:val="0045220C"/>
    <w:rsid w:val="00455435"/>
    <w:rsid w:val="00470CF3"/>
    <w:rsid w:val="004B2A3D"/>
    <w:rsid w:val="0059739C"/>
    <w:rsid w:val="005A792E"/>
    <w:rsid w:val="00626353"/>
    <w:rsid w:val="00626E32"/>
    <w:rsid w:val="00630D7B"/>
    <w:rsid w:val="00643C6A"/>
    <w:rsid w:val="006528E2"/>
    <w:rsid w:val="00664F26"/>
    <w:rsid w:val="006D02D5"/>
    <w:rsid w:val="006F63E6"/>
    <w:rsid w:val="00807566"/>
    <w:rsid w:val="00834B52"/>
    <w:rsid w:val="00881A44"/>
    <w:rsid w:val="0091155B"/>
    <w:rsid w:val="00912664"/>
    <w:rsid w:val="009F5AB8"/>
    <w:rsid w:val="00A11785"/>
    <w:rsid w:val="00AD7C1D"/>
    <w:rsid w:val="00AE5F22"/>
    <w:rsid w:val="00AF502F"/>
    <w:rsid w:val="00B07CEE"/>
    <w:rsid w:val="00B846CB"/>
    <w:rsid w:val="00C04EF9"/>
    <w:rsid w:val="00CF349E"/>
    <w:rsid w:val="00D46AA3"/>
    <w:rsid w:val="00D57DC9"/>
    <w:rsid w:val="00D61E4A"/>
    <w:rsid w:val="00DC7A6E"/>
    <w:rsid w:val="00E173C5"/>
    <w:rsid w:val="00E249FA"/>
    <w:rsid w:val="00E613DA"/>
    <w:rsid w:val="00E830EE"/>
    <w:rsid w:val="00E92B38"/>
    <w:rsid w:val="00EC310D"/>
    <w:rsid w:val="00EE2ED3"/>
    <w:rsid w:val="00F666CA"/>
    <w:rsid w:val="00F82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4E22C92A-A727-48E0-9CD1-7C26101BF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7</Pages>
  <Words>1643</Words>
  <Characters>9371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SS</cp:lastModifiedBy>
  <cp:revision>49</cp:revision>
  <dcterms:created xsi:type="dcterms:W3CDTF">2018-06-01T11:47:00Z</dcterms:created>
  <dcterms:modified xsi:type="dcterms:W3CDTF">2018-06-04T03:32:00Z</dcterms:modified>
</cp:coreProperties>
</file>